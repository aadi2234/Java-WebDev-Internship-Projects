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B98DC32" w14:textId="343681AA" w:rsidR="005353E6" w:rsidRPr="0021009B" w:rsidRDefault="00EC2EC7">
      <w:pPr>
        <w:pageBreakBefore/>
        <w:jc w:val="center"/>
        <w:rPr>
          <w:b/>
          <w:bCs/>
          <w:sz w:val="28"/>
          <w:szCs w:val="32"/>
        </w:rPr>
      </w:pPr>
      <w:r>
        <w:rPr>
          <w:noProof/>
        </w:rPr>
        <w:pict w14:anchorId="5BB85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pt;height:93.9pt" filled="t">
            <v:fill color2="black"/>
            <v:imagedata r:id="rId9" o:title="" croptop="-73f" cropbottom="-73f" cropleft="-70f" cropright="-70f"/>
          </v:shape>
        </w:pict>
      </w:r>
    </w:p>
    <w:p w14:paraId="6244505D" w14:textId="77777777" w:rsidR="005353E6" w:rsidRPr="0021009B" w:rsidRDefault="005353E6">
      <w:pPr>
        <w:tabs>
          <w:tab w:val="left" w:pos="57"/>
          <w:tab w:val="left" w:pos="798"/>
          <w:tab w:val="left" w:pos="2016"/>
        </w:tabs>
        <w:ind w:right="-180" w:hanging="630"/>
        <w:jc w:val="center"/>
      </w:pPr>
      <w:r w:rsidRPr="0021009B">
        <w:rPr>
          <w:b/>
          <w:bCs/>
          <w:sz w:val="28"/>
          <w:szCs w:val="32"/>
        </w:rPr>
        <w:t>MAHARASHTRA STATE BOARD OF TECHNICAL EDUCATION (MUMBAI)</w:t>
      </w:r>
    </w:p>
    <w:p w14:paraId="71CBF6B2" w14:textId="77777777" w:rsidR="005353E6" w:rsidRPr="0021009B" w:rsidRDefault="005353E6">
      <w:pPr>
        <w:jc w:val="center"/>
        <w:rPr>
          <w:b/>
          <w:sz w:val="48"/>
          <w:szCs w:val="48"/>
        </w:rPr>
      </w:pPr>
    </w:p>
    <w:p w14:paraId="38C3EE9F" w14:textId="77777777" w:rsidR="005353E6" w:rsidRPr="0021009B" w:rsidRDefault="005353E6">
      <w:pPr>
        <w:jc w:val="center"/>
      </w:pPr>
      <w:r w:rsidRPr="0021009B">
        <w:rPr>
          <w:b/>
          <w:sz w:val="48"/>
          <w:szCs w:val="48"/>
        </w:rPr>
        <w:t>INDUSTRIAL TRAINING REPORT</w:t>
      </w:r>
    </w:p>
    <w:p w14:paraId="4FA6093A" w14:textId="77777777" w:rsidR="005353E6" w:rsidRDefault="005353E6">
      <w:pPr>
        <w:jc w:val="center"/>
      </w:pPr>
    </w:p>
    <w:p w14:paraId="2FBCCA24" w14:textId="77777777" w:rsidR="00DB308F" w:rsidRPr="0021009B" w:rsidRDefault="00DB308F">
      <w:pPr>
        <w:jc w:val="center"/>
      </w:pPr>
      <w:r>
        <w:t>On</w:t>
      </w:r>
    </w:p>
    <w:p w14:paraId="78A39945" w14:textId="77777777" w:rsidR="005353E6" w:rsidRPr="0021009B" w:rsidRDefault="005353E6">
      <w:pPr>
        <w:jc w:val="center"/>
      </w:pPr>
    </w:p>
    <w:p w14:paraId="373BF63C" w14:textId="24E37431" w:rsidR="005353E6" w:rsidRPr="0021009B" w:rsidRDefault="002F7D0F">
      <w:pPr>
        <w:jc w:val="center"/>
      </w:pPr>
      <w:r>
        <w:rPr>
          <w:b/>
          <w:sz w:val="32"/>
          <w:szCs w:val="32"/>
        </w:rPr>
        <w:t>“</w:t>
      </w:r>
      <w:r w:rsidR="00690DEB">
        <w:rPr>
          <w:b/>
          <w:bCs/>
          <w:color w:val="000000"/>
          <w:sz w:val="28"/>
          <w:szCs w:val="28"/>
        </w:rPr>
        <w:t xml:space="preserve">R3 SYSTEMS INDIA </w:t>
      </w:r>
      <w:r w:rsidR="004D7C26" w:rsidRPr="004D7C26">
        <w:rPr>
          <w:b/>
          <w:bCs/>
          <w:color w:val="000000"/>
          <w:sz w:val="28"/>
          <w:szCs w:val="28"/>
        </w:rPr>
        <w:t>PVT.LTD</w:t>
      </w:r>
      <w:r>
        <w:rPr>
          <w:b/>
          <w:sz w:val="32"/>
          <w:szCs w:val="32"/>
        </w:rPr>
        <w:t>”</w:t>
      </w:r>
    </w:p>
    <w:p w14:paraId="1262338A" w14:textId="77777777" w:rsidR="005353E6" w:rsidRPr="0021009B" w:rsidRDefault="005353E6">
      <w:pPr>
        <w:jc w:val="center"/>
      </w:pPr>
    </w:p>
    <w:p w14:paraId="5C600382" w14:textId="77777777" w:rsidR="005353E6" w:rsidRPr="0021009B" w:rsidRDefault="005353E6">
      <w:pPr>
        <w:jc w:val="center"/>
      </w:pPr>
    </w:p>
    <w:p w14:paraId="6A736BEA" w14:textId="77777777" w:rsidR="002F7D0F" w:rsidRDefault="005353E6">
      <w:pPr>
        <w:spacing w:line="360" w:lineRule="auto"/>
        <w:jc w:val="center"/>
        <w:rPr>
          <w:sz w:val="28"/>
          <w:lang w:val="en"/>
        </w:rPr>
      </w:pPr>
      <w:r w:rsidRPr="0021009B">
        <w:rPr>
          <w:sz w:val="28"/>
          <w:lang w:val="en"/>
        </w:rPr>
        <w:t xml:space="preserve">In partial fulfillment for the </w:t>
      </w:r>
      <w:r w:rsidR="001E6486">
        <w:rPr>
          <w:sz w:val="28"/>
          <w:lang w:val="en"/>
        </w:rPr>
        <w:t xml:space="preserve">Completion of course </w:t>
      </w:r>
    </w:p>
    <w:p w14:paraId="68FFDA1B" w14:textId="77777777" w:rsidR="005353E6" w:rsidRPr="001E6486" w:rsidRDefault="001E6486">
      <w:pPr>
        <w:spacing w:line="360" w:lineRule="auto"/>
        <w:jc w:val="center"/>
        <w:rPr>
          <w:b/>
          <w:bCs/>
        </w:rPr>
      </w:pPr>
      <w:r w:rsidRPr="001E6486">
        <w:rPr>
          <w:b/>
          <w:bCs/>
          <w:sz w:val="28"/>
          <w:lang w:val="en"/>
        </w:rPr>
        <w:t>Industrial Training - 220</w:t>
      </w:r>
      <w:r w:rsidR="00993443">
        <w:rPr>
          <w:b/>
          <w:bCs/>
          <w:sz w:val="28"/>
          <w:lang w:val="en"/>
        </w:rPr>
        <w:t>57</w:t>
      </w:r>
    </w:p>
    <w:p w14:paraId="3A5F1F71" w14:textId="77777777" w:rsidR="002F7D0F" w:rsidRDefault="005353E6">
      <w:pPr>
        <w:spacing w:line="360" w:lineRule="auto"/>
        <w:jc w:val="center"/>
        <w:rPr>
          <w:sz w:val="28"/>
          <w:lang w:val="en"/>
        </w:rPr>
      </w:pPr>
      <w:r w:rsidRPr="0021009B">
        <w:rPr>
          <w:sz w:val="28"/>
          <w:lang w:val="en"/>
        </w:rPr>
        <w:t xml:space="preserve">in the </w:t>
      </w:r>
      <w:proofErr w:type="spellStart"/>
      <w:r w:rsidR="001E6486">
        <w:rPr>
          <w:sz w:val="28"/>
          <w:lang w:val="en"/>
        </w:rPr>
        <w:t>Programme</w:t>
      </w:r>
      <w:proofErr w:type="spellEnd"/>
      <w:r w:rsidRPr="0021009B">
        <w:rPr>
          <w:sz w:val="28"/>
          <w:lang w:val="en"/>
        </w:rPr>
        <w:t xml:space="preserve"> </w:t>
      </w:r>
    </w:p>
    <w:p w14:paraId="6E45FF86" w14:textId="77777777" w:rsidR="002F7D0F" w:rsidRDefault="002F7D0F" w:rsidP="002F7D0F">
      <w:pPr>
        <w:tabs>
          <w:tab w:val="left" w:pos="2016"/>
        </w:tabs>
        <w:jc w:val="center"/>
      </w:pPr>
      <w:r>
        <w:rPr>
          <w:b/>
          <w:sz w:val="32"/>
          <w:szCs w:val="32"/>
        </w:rPr>
        <w:t xml:space="preserve">Computer Technology </w:t>
      </w:r>
    </w:p>
    <w:p w14:paraId="0E68B0D8" w14:textId="77777777" w:rsidR="005353E6" w:rsidRPr="0021009B" w:rsidRDefault="002D63AD">
      <w:pPr>
        <w:spacing w:line="360" w:lineRule="auto"/>
        <w:jc w:val="center"/>
      </w:pPr>
      <w:r>
        <w:rPr>
          <w:b/>
          <w:noProof/>
          <w:sz w:val="32"/>
          <w:szCs w:val="32"/>
          <w:lang w:eastAsia="en-US"/>
        </w:rPr>
        <w:drawing>
          <wp:anchor distT="0" distB="0" distL="114300" distR="114300" simplePos="0" relativeHeight="251657728" behindDoc="0" locked="0" layoutInCell="1" allowOverlap="1" wp14:anchorId="490CAF2F" wp14:editId="66507B85">
            <wp:simplePos x="0" y="0"/>
            <wp:positionH relativeFrom="column">
              <wp:posOffset>1970405</wp:posOffset>
            </wp:positionH>
            <wp:positionV relativeFrom="paragraph">
              <wp:posOffset>320675</wp:posOffset>
            </wp:positionV>
            <wp:extent cx="1358265" cy="937895"/>
            <wp:effectExtent l="0" t="0" r="0" b="0"/>
            <wp:wrapTopAndBottom/>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0" cstate="print">
                      <a:extLst>
                        <a:ext uri="{28A0092B-C50C-407E-A947-70E740481C1C}">
                          <a14:useLocalDpi xmlns:a14="http://schemas.microsoft.com/office/drawing/2010/main" val="0"/>
                        </a:ext>
                      </a:extLst>
                    </a:blip>
                    <a:srcRect l="5354" t="14925" r="5759" b="14102"/>
                    <a:stretch>
                      <a:fillRect/>
                    </a:stretch>
                  </pic:blipFill>
                  <pic:spPr bwMode="auto">
                    <a:xfrm>
                      <a:off x="0" y="0"/>
                      <a:ext cx="1358265" cy="937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F7D0F">
        <w:rPr>
          <w:sz w:val="28"/>
          <w:lang w:val="en"/>
        </w:rPr>
        <w:t>A</w:t>
      </w:r>
      <w:r w:rsidR="005353E6" w:rsidRPr="0021009B">
        <w:rPr>
          <w:sz w:val="28"/>
          <w:lang w:val="en"/>
        </w:rPr>
        <w:t>t</w:t>
      </w:r>
    </w:p>
    <w:p w14:paraId="6154F701" w14:textId="77777777" w:rsidR="005353E6" w:rsidRDefault="005353E6">
      <w:pPr>
        <w:tabs>
          <w:tab w:val="left" w:pos="2016"/>
        </w:tabs>
        <w:jc w:val="center"/>
      </w:pPr>
      <w:r>
        <w:rPr>
          <w:b/>
          <w:bCs/>
          <w:sz w:val="36"/>
          <w:szCs w:val="32"/>
        </w:rPr>
        <w:t xml:space="preserve">K. K. WAGH POLYTECHNIC, </w:t>
      </w:r>
      <w:r>
        <w:rPr>
          <w:b/>
          <w:sz w:val="36"/>
        </w:rPr>
        <w:t>NASHIK</w:t>
      </w:r>
    </w:p>
    <w:p w14:paraId="1394C578" w14:textId="77777777" w:rsidR="005353E6" w:rsidRDefault="005353E6">
      <w:pPr>
        <w:tabs>
          <w:tab w:val="left" w:pos="2016"/>
        </w:tabs>
        <w:spacing w:line="360" w:lineRule="auto"/>
        <w:jc w:val="center"/>
      </w:pPr>
      <w:r>
        <w:rPr>
          <w:b/>
          <w:bCs/>
          <w:sz w:val="28"/>
          <w:szCs w:val="28"/>
          <w:lang w:val="en"/>
        </w:rPr>
        <w:t xml:space="preserve">Academic Year </w:t>
      </w:r>
      <w:r w:rsidR="00B23752">
        <w:rPr>
          <w:b/>
          <w:sz w:val="28"/>
          <w:szCs w:val="28"/>
          <w:lang w:val="en"/>
        </w:rPr>
        <w:t>2023-24</w:t>
      </w:r>
    </w:p>
    <w:p w14:paraId="4D6859D8" w14:textId="77777777" w:rsidR="005353E6" w:rsidRDefault="005353E6">
      <w:pPr>
        <w:jc w:val="center"/>
      </w:pPr>
    </w:p>
    <w:p w14:paraId="374B97B9" w14:textId="77777777" w:rsidR="005353E6" w:rsidRDefault="005353E6">
      <w:pPr>
        <w:jc w:val="center"/>
      </w:pPr>
      <w:r>
        <w:rPr>
          <w:rFonts w:ascii="Arial" w:hAnsi="Arial" w:cs="Arial"/>
          <w:color w:val="FFFFFF"/>
          <w:lang w:eastAsia="en-US"/>
        </w:rPr>
        <w:t>NNN</w:t>
      </w:r>
    </w:p>
    <w:p w14:paraId="6A086F64" w14:textId="77777777" w:rsidR="005353E6" w:rsidRDefault="005353E6">
      <w:pPr>
        <w:jc w:val="center"/>
      </w:pPr>
    </w:p>
    <w:p w14:paraId="60A651B4" w14:textId="77777777" w:rsidR="005353E6" w:rsidRPr="002F7D0F" w:rsidRDefault="002F7D0F" w:rsidP="002F7D0F">
      <w:pPr>
        <w:spacing w:line="360" w:lineRule="auto"/>
        <w:ind w:left="2880"/>
        <w:rPr>
          <w:b/>
          <w:bCs/>
        </w:rPr>
      </w:pPr>
      <w:r w:rsidRPr="002F7D0F">
        <w:rPr>
          <w:b/>
          <w:bCs/>
          <w:sz w:val="28"/>
          <w:szCs w:val="28"/>
        </w:rPr>
        <w:t>Submitted By:</w:t>
      </w:r>
    </w:p>
    <w:p w14:paraId="67994253" w14:textId="4F7D6999" w:rsidR="005353E6" w:rsidRDefault="005353E6" w:rsidP="002F7D0F">
      <w:pPr>
        <w:spacing w:line="360" w:lineRule="auto"/>
        <w:ind w:left="2880"/>
      </w:pPr>
      <w:r>
        <w:rPr>
          <w:sz w:val="28"/>
          <w:szCs w:val="28"/>
        </w:rPr>
        <w:t xml:space="preserve">Name: </w:t>
      </w:r>
      <w:proofErr w:type="spellStart"/>
      <w:r w:rsidR="00963A35">
        <w:rPr>
          <w:sz w:val="28"/>
          <w:szCs w:val="28"/>
        </w:rPr>
        <w:t>Aditya</w:t>
      </w:r>
      <w:proofErr w:type="spellEnd"/>
      <w:r w:rsidR="00963A35">
        <w:rPr>
          <w:sz w:val="28"/>
          <w:szCs w:val="28"/>
        </w:rPr>
        <w:t xml:space="preserve"> </w:t>
      </w:r>
      <w:proofErr w:type="spellStart"/>
      <w:r w:rsidR="00963A35">
        <w:rPr>
          <w:sz w:val="28"/>
          <w:szCs w:val="28"/>
        </w:rPr>
        <w:t>Arun</w:t>
      </w:r>
      <w:proofErr w:type="spellEnd"/>
      <w:r w:rsidR="00963A35">
        <w:rPr>
          <w:sz w:val="28"/>
          <w:szCs w:val="28"/>
        </w:rPr>
        <w:t xml:space="preserve"> </w:t>
      </w:r>
      <w:proofErr w:type="spellStart"/>
      <w:r w:rsidR="00963A35">
        <w:rPr>
          <w:sz w:val="28"/>
          <w:szCs w:val="28"/>
        </w:rPr>
        <w:t>Dhakane</w:t>
      </w:r>
      <w:proofErr w:type="spellEnd"/>
    </w:p>
    <w:p w14:paraId="7D92657B" w14:textId="77777777" w:rsidR="005353E6" w:rsidRDefault="005353E6" w:rsidP="002F7D0F">
      <w:pPr>
        <w:spacing w:line="360" w:lineRule="auto"/>
        <w:ind w:left="2880"/>
      </w:pPr>
      <w:r>
        <w:rPr>
          <w:sz w:val="28"/>
          <w:szCs w:val="28"/>
        </w:rPr>
        <w:t>Seat No.____________</w:t>
      </w:r>
    </w:p>
    <w:p w14:paraId="744C1F22" w14:textId="77777777" w:rsidR="005353E6" w:rsidRDefault="005353E6">
      <w:pPr>
        <w:jc w:val="center"/>
        <w:rPr>
          <w:sz w:val="28"/>
          <w:szCs w:val="28"/>
        </w:rPr>
      </w:pPr>
    </w:p>
    <w:p w14:paraId="71C227FF" w14:textId="77777777" w:rsidR="001C4C67" w:rsidRDefault="001C4C67" w:rsidP="00690DEB"/>
    <w:p w14:paraId="23B77286" w14:textId="77777777" w:rsidR="00690DEB" w:rsidRDefault="00690DEB" w:rsidP="00690DEB">
      <w:pPr>
        <w:rPr>
          <w:rFonts w:ascii="Copperplate Gothic Bold" w:eastAsia="SimSun" w:hAnsi="Copperplate Gothic Bold" w:cs="Copperplate Gothic Bold"/>
          <w:b/>
          <w:bCs/>
          <w:sz w:val="32"/>
          <w:szCs w:val="32"/>
          <w:lang w:bidi="mr-IN"/>
        </w:rPr>
      </w:pPr>
    </w:p>
    <w:p w14:paraId="55B7217E" w14:textId="77777777" w:rsidR="001C4C67" w:rsidRDefault="001C4C67" w:rsidP="001C4C67">
      <w:pPr>
        <w:jc w:val="center"/>
        <w:rPr>
          <w:rFonts w:ascii="Copperplate Gothic Bold" w:eastAsia="SimSun" w:hAnsi="Copperplate Gothic Bold" w:cs="Copperplate Gothic Bold"/>
          <w:b/>
          <w:bCs/>
          <w:sz w:val="32"/>
          <w:szCs w:val="32"/>
          <w:lang w:bidi="mr-IN"/>
        </w:rPr>
      </w:pPr>
    </w:p>
    <w:p w14:paraId="3243AD28" w14:textId="6D8CC413" w:rsidR="00F25787" w:rsidRDefault="001C4C67" w:rsidP="00690DEB">
      <w:pPr>
        <w:jc w:val="center"/>
      </w:pPr>
      <w:r>
        <w:rPr>
          <w:rFonts w:ascii="Copperplate Gothic Bold" w:eastAsia="SimSun" w:hAnsi="Copperplate Gothic Bold" w:cs="Copperplate Gothic Bold"/>
          <w:b/>
          <w:bCs/>
          <w:noProof/>
          <w:sz w:val="32"/>
          <w:szCs w:val="32"/>
          <w:lang w:eastAsia="en-US"/>
        </w:rPr>
        <w:lastRenderedPageBreak/>
        <w:drawing>
          <wp:anchor distT="0" distB="0" distL="114300" distR="114300" simplePos="0" relativeHeight="251663872" behindDoc="0" locked="0" layoutInCell="1" allowOverlap="1" wp14:anchorId="4C4AFCEB" wp14:editId="215CE88C">
            <wp:simplePos x="0" y="0"/>
            <wp:positionH relativeFrom="column">
              <wp:posOffset>251460</wp:posOffset>
            </wp:positionH>
            <wp:positionV relativeFrom="paragraph">
              <wp:posOffset>7620</wp:posOffset>
            </wp:positionV>
            <wp:extent cx="1085215" cy="708660"/>
            <wp:effectExtent l="0" t="0" r="635" b="0"/>
            <wp:wrapSquare wrapText="bothSides"/>
            <wp:docPr id="1089746773" name="Picture 1089746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1" cstate="print">
                      <a:extLst>
                        <a:ext uri="{28A0092B-C50C-407E-A947-70E740481C1C}">
                          <a14:useLocalDpi xmlns:a14="http://schemas.microsoft.com/office/drawing/2010/main" val="0"/>
                        </a:ext>
                      </a:extLst>
                    </a:blip>
                    <a:srcRect l="5354" t="14925" r="5759" b="14102"/>
                    <a:stretch>
                      <a:fillRect/>
                    </a:stretch>
                  </pic:blipFill>
                  <pic:spPr bwMode="auto">
                    <a:xfrm>
                      <a:off x="0" y="0"/>
                      <a:ext cx="1085215" cy="7086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25787">
        <w:rPr>
          <w:rFonts w:ascii="Copperplate Gothic Bold" w:eastAsia="SimSun" w:hAnsi="Copperplate Gothic Bold" w:cs="Copperplate Gothic Bold"/>
          <w:b/>
          <w:bCs/>
          <w:sz w:val="32"/>
          <w:szCs w:val="32"/>
          <w:lang w:bidi="mr-IN"/>
        </w:rPr>
        <w:t xml:space="preserve">K. K. </w:t>
      </w:r>
      <w:proofErr w:type="spellStart"/>
      <w:r w:rsidR="00F25787">
        <w:rPr>
          <w:rFonts w:ascii="Copperplate Gothic Bold" w:eastAsia="SimSun" w:hAnsi="Copperplate Gothic Bold" w:cs="Copperplate Gothic Bold"/>
          <w:b/>
          <w:bCs/>
          <w:sz w:val="32"/>
          <w:szCs w:val="32"/>
          <w:lang w:bidi="mr-IN"/>
        </w:rPr>
        <w:t>Wagh</w:t>
      </w:r>
      <w:proofErr w:type="spellEnd"/>
      <w:r w:rsidR="00F25787">
        <w:rPr>
          <w:rFonts w:ascii="Copperplate Gothic Bold" w:eastAsia="SimSun" w:hAnsi="Copperplate Gothic Bold" w:cs="Copperplate Gothic Bold"/>
          <w:b/>
          <w:bCs/>
          <w:sz w:val="32"/>
          <w:szCs w:val="32"/>
          <w:lang w:bidi="mr-IN"/>
        </w:rPr>
        <w:t xml:space="preserve"> Polytechnic, </w:t>
      </w:r>
      <w:proofErr w:type="spellStart"/>
      <w:r w:rsidR="00F25787">
        <w:rPr>
          <w:rFonts w:ascii="Copperplate Gothic Bold" w:eastAsia="SimSun" w:hAnsi="Copperplate Gothic Bold" w:cs="Copperplate Gothic Bold"/>
          <w:b/>
          <w:bCs/>
          <w:sz w:val="32"/>
          <w:szCs w:val="32"/>
          <w:lang w:bidi="mr-IN"/>
        </w:rPr>
        <w:t>Nashik</w:t>
      </w:r>
      <w:proofErr w:type="spellEnd"/>
      <w:r w:rsidR="00F25787">
        <w:rPr>
          <w:rFonts w:ascii="Copperplate Gothic Bold" w:eastAsia="SimSun" w:hAnsi="Copperplate Gothic Bold" w:cs="Copperplate Gothic Bold"/>
          <w:b/>
          <w:bCs/>
          <w:sz w:val="32"/>
          <w:szCs w:val="32"/>
          <w:lang w:bidi="mr-IN"/>
        </w:rPr>
        <w:t>.</w:t>
      </w:r>
    </w:p>
    <w:p w14:paraId="6956AE5F" w14:textId="431471C6" w:rsidR="00F25787" w:rsidRDefault="00F25787" w:rsidP="00690DEB">
      <w:pPr>
        <w:jc w:val="center"/>
      </w:pPr>
      <w:proofErr w:type="spellStart"/>
      <w:r>
        <w:rPr>
          <w:rFonts w:ascii="Copperplate Gothic Light" w:eastAsia="SimSun" w:hAnsi="Copperplate Gothic Light" w:cs="Copperplate Gothic Light"/>
          <w:sz w:val="20"/>
          <w:szCs w:val="20"/>
          <w:lang w:bidi="mr-IN"/>
        </w:rPr>
        <w:t>Hirabai</w:t>
      </w:r>
      <w:proofErr w:type="spellEnd"/>
      <w:r>
        <w:rPr>
          <w:rFonts w:ascii="Copperplate Gothic Light" w:eastAsia="SimSun" w:hAnsi="Copperplate Gothic Light" w:cs="Copperplate Gothic Light"/>
          <w:sz w:val="20"/>
          <w:szCs w:val="20"/>
          <w:lang w:bidi="mr-IN"/>
        </w:rPr>
        <w:t xml:space="preserve"> </w:t>
      </w:r>
      <w:proofErr w:type="spellStart"/>
      <w:r>
        <w:rPr>
          <w:rFonts w:ascii="Copperplate Gothic Light" w:eastAsia="SimSun" w:hAnsi="Copperplate Gothic Light" w:cs="Copperplate Gothic Light"/>
          <w:sz w:val="20"/>
          <w:szCs w:val="20"/>
          <w:lang w:bidi="mr-IN"/>
        </w:rPr>
        <w:t>Haridas</w:t>
      </w:r>
      <w:proofErr w:type="spellEnd"/>
      <w:r>
        <w:rPr>
          <w:rFonts w:ascii="Copperplate Gothic Light" w:eastAsia="SimSun" w:hAnsi="Copperplate Gothic Light" w:cs="Copperplate Gothic Light"/>
          <w:sz w:val="20"/>
          <w:szCs w:val="20"/>
          <w:lang w:bidi="mr-IN"/>
        </w:rPr>
        <w:t xml:space="preserve"> </w:t>
      </w:r>
      <w:proofErr w:type="spellStart"/>
      <w:r>
        <w:rPr>
          <w:rFonts w:ascii="Copperplate Gothic Light" w:eastAsia="SimSun" w:hAnsi="Copperplate Gothic Light" w:cs="Copperplate Gothic Light"/>
          <w:sz w:val="20"/>
          <w:szCs w:val="20"/>
          <w:lang w:bidi="mr-IN"/>
        </w:rPr>
        <w:t>Vidyanagari</w:t>
      </w:r>
      <w:proofErr w:type="spellEnd"/>
      <w:r>
        <w:rPr>
          <w:rFonts w:ascii="Copperplate Gothic Light" w:eastAsia="SimSun" w:hAnsi="Copperplate Gothic Light" w:cs="Copperplate Gothic Light"/>
          <w:sz w:val="20"/>
          <w:szCs w:val="20"/>
          <w:lang w:bidi="mr-IN"/>
        </w:rPr>
        <w:t xml:space="preserve">, </w:t>
      </w:r>
      <w:proofErr w:type="spellStart"/>
      <w:r>
        <w:rPr>
          <w:rFonts w:ascii="Copperplate Gothic Light" w:eastAsia="SimSun" w:hAnsi="Copperplate Gothic Light" w:cs="Copperplate Gothic Light"/>
          <w:sz w:val="20"/>
          <w:szCs w:val="20"/>
          <w:lang w:bidi="mr-IN"/>
        </w:rPr>
        <w:t>Amrutdham</w:t>
      </w:r>
      <w:proofErr w:type="spellEnd"/>
      <w:r>
        <w:rPr>
          <w:rFonts w:ascii="Copperplate Gothic Light" w:eastAsia="SimSun" w:hAnsi="Copperplate Gothic Light" w:cs="Copperplate Gothic Light"/>
          <w:sz w:val="20"/>
          <w:szCs w:val="20"/>
          <w:lang w:bidi="mr-IN"/>
        </w:rPr>
        <w:t xml:space="preserve">, </w:t>
      </w:r>
      <w:proofErr w:type="spellStart"/>
      <w:r>
        <w:rPr>
          <w:rFonts w:ascii="Copperplate Gothic Light" w:eastAsia="SimSun" w:hAnsi="Copperplate Gothic Light" w:cs="Copperplate Gothic Light"/>
          <w:sz w:val="20"/>
          <w:szCs w:val="20"/>
          <w:lang w:bidi="mr-IN"/>
        </w:rPr>
        <w:t>Panchavati</w:t>
      </w:r>
      <w:proofErr w:type="spellEnd"/>
      <w:r>
        <w:rPr>
          <w:rFonts w:ascii="Copperplate Gothic Light" w:eastAsia="SimSun" w:hAnsi="Copperplate Gothic Light" w:cs="Copperplate Gothic Light"/>
          <w:sz w:val="20"/>
          <w:szCs w:val="20"/>
          <w:lang w:bidi="mr-IN"/>
        </w:rPr>
        <w:t>, Nashik-422003</w:t>
      </w:r>
    </w:p>
    <w:p w14:paraId="3D6C605B" w14:textId="5BE29515" w:rsidR="00F25787" w:rsidRDefault="00F25787" w:rsidP="00690DEB">
      <w:pPr>
        <w:jc w:val="center"/>
      </w:pPr>
      <w:r>
        <w:rPr>
          <w:rFonts w:ascii="Felix Titling" w:eastAsia="SimSun" w:hAnsi="Felix Titling" w:cs="Felix Titling"/>
          <w:b/>
          <w:bCs/>
          <w:lang w:bidi="mr-IN"/>
        </w:rPr>
        <w:t>Department of Computer Technology</w:t>
      </w:r>
    </w:p>
    <w:p w14:paraId="01B967D7" w14:textId="77777777" w:rsidR="00F25787" w:rsidRDefault="002D63AD" w:rsidP="00690DEB">
      <w:pPr>
        <w:jc w:val="center"/>
      </w:pPr>
      <w:r>
        <w:rPr>
          <w:noProof/>
          <w:lang w:eastAsia="en-US"/>
        </w:rPr>
        <mc:AlternateContent>
          <mc:Choice Requires="wps">
            <w:drawing>
              <wp:anchor distT="0" distB="0" distL="114300" distR="114300" simplePos="0" relativeHeight="251659776" behindDoc="0" locked="0" layoutInCell="1" allowOverlap="1" wp14:anchorId="6A538EEE" wp14:editId="5B41146C">
                <wp:simplePos x="0" y="0"/>
                <wp:positionH relativeFrom="column">
                  <wp:posOffset>-1980565</wp:posOffset>
                </wp:positionH>
                <wp:positionV relativeFrom="paragraph">
                  <wp:posOffset>43180</wp:posOffset>
                </wp:positionV>
                <wp:extent cx="6632575" cy="0"/>
                <wp:effectExtent l="0" t="0" r="15875" b="19050"/>
                <wp:wrapNone/>
                <wp:docPr id="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32575" cy="0"/>
                        </a:xfrm>
                        <a:prstGeom prst="straightConnector1">
                          <a:avLst/>
                        </a:prstGeom>
                        <a:noFill/>
                        <a:ln w="936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155.95pt;margin-top:3.4pt;width:522.2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" strokeweight=".26mm">
                <o:lock v:ext="edit" shapetype="f"/>
              </v:shape>
            </w:pict>
          </mc:Fallback>
        </mc:AlternateContent>
      </w:r>
    </w:p>
    <w:p w14:paraId="40D16258" w14:textId="77777777" w:rsidR="005353E6" w:rsidRDefault="005353E6">
      <w:pPr>
        <w:jc w:val="center"/>
        <w:rPr>
          <w:b/>
          <w:sz w:val="28"/>
          <w:szCs w:val="28"/>
        </w:rPr>
      </w:pPr>
    </w:p>
    <w:p w14:paraId="3BB6AF80" w14:textId="77777777" w:rsidR="00F25787" w:rsidRDefault="00F25787">
      <w:pPr>
        <w:jc w:val="center"/>
        <w:rPr>
          <w:b/>
          <w:sz w:val="28"/>
          <w:szCs w:val="28"/>
        </w:rPr>
      </w:pPr>
    </w:p>
    <w:p w14:paraId="6A7790B2" w14:textId="77777777" w:rsidR="005353E6" w:rsidRPr="008547DF" w:rsidRDefault="005353E6">
      <w:pPr>
        <w:jc w:val="center"/>
        <w:rPr>
          <w:rFonts w:ascii="Copperplate Gothic Bold" w:hAnsi="Copperplate Gothic Bold" w:cs="Simplified Arabic"/>
          <w:sz w:val="32"/>
          <w:szCs w:val="32"/>
        </w:rPr>
      </w:pPr>
      <w:r w:rsidRPr="008547DF">
        <w:rPr>
          <w:rFonts w:ascii="Copperplate Gothic Bold" w:hAnsi="Copperplate Gothic Bold" w:cs="Simplified Arabic"/>
          <w:b/>
          <w:sz w:val="40"/>
          <w:szCs w:val="40"/>
          <w:lang w:val="en"/>
        </w:rPr>
        <w:t>CERTIFICATE</w:t>
      </w:r>
    </w:p>
    <w:p w14:paraId="07F6FCA5" w14:textId="77777777" w:rsidR="005353E6" w:rsidRDefault="005353E6">
      <w:pPr>
        <w:jc w:val="center"/>
        <w:rPr>
          <w:b/>
          <w:sz w:val="32"/>
          <w:szCs w:val="32"/>
          <w:lang w:val="en"/>
        </w:rPr>
      </w:pPr>
    </w:p>
    <w:p w14:paraId="294702B6" w14:textId="77777777" w:rsidR="00F25787" w:rsidRDefault="00F25787">
      <w:pPr>
        <w:jc w:val="center"/>
        <w:rPr>
          <w:b/>
          <w:sz w:val="32"/>
          <w:szCs w:val="32"/>
          <w:lang w:val="en"/>
        </w:rPr>
      </w:pPr>
    </w:p>
    <w:p w14:paraId="00B063BC" w14:textId="0C395355" w:rsidR="00690DEB" w:rsidRPr="00690DEB" w:rsidRDefault="00690DEB" w:rsidP="00690DEB">
      <w:pPr>
        <w:autoSpaceDE w:val="0"/>
        <w:spacing w:line="360" w:lineRule="auto"/>
        <w:jc w:val="both"/>
        <w:rPr>
          <w:rFonts w:ascii="Arial" w:hAnsi="Arial" w:cs="Arial"/>
        </w:rPr>
      </w:pPr>
      <w:r>
        <w:t xml:space="preserve">This is to certify that Mr. </w:t>
      </w:r>
      <w:proofErr w:type="spellStart"/>
      <w:r>
        <w:t>Aditya</w:t>
      </w:r>
      <w:proofErr w:type="spellEnd"/>
      <w:r>
        <w:t xml:space="preserve"> </w:t>
      </w:r>
      <w:proofErr w:type="spellStart"/>
      <w:r>
        <w:t>Arun</w:t>
      </w:r>
      <w:proofErr w:type="spellEnd"/>
      <w:r>
        <w:t xml:space="preserve"> </w:t>
      </w:r>
      <w:proofErr w:type="spellStart"/>
      <w:r>
        <w:t>Dhakane</w:t>
      </w:r>
      <w:proofErr w:type="spellEnd"/>
      <w:r w:rsidRPr="00690DEB">
        <w:t xml:space="preserve"> studying Diploma in Computer Technology, K. K. </w:t>
      </w:r>
      <w:proofErr w:type="spellStart"/>
      <w:r w:rsidRPr="00690DEB">
        <w:t>Wagh</w:t>
      </w:r>
      <w:proofErr w:type="spellEnd"/>
      <w:r w:rsidRPr="00690DEB">
        <w:t xml:space="preserve"> Polytechnic, </w:t>
      </w:r>
      <w:proofErr w:type="spellStart"/>
      <w:r w:rsidRPr="00690DEB">
        <w:t>Nashik</w:t>
      </w:r>
      <w:proofErr w:type="spellEnd"/>
      <w:r w:rsidRPr="00690DEB">
        <w:t xml:space="preserve"> has undergone 6 weeks Industrial Training during the period from </w:t>
      </w:r>
      <w:r w:rsidR="001B643A">
        <w:t>07/06</w:t>
      </w:r>
      <w:r w:rsidRPr="00690DEB">
        <w:t xml:space="preserve">/2023 to </w:t>
      </w:r>
      <w:r w:rsidR="001B643A">
        <w:t>23/07</w:t>
      </w:r>
      <w:r w:rsidRPr="00690DEB">
        <w:t xml:space="preserve">/2023 in our </w:t>
      </w:r>
      <w:r w:rsidR="001B643A">
        <w:t xml:space="preserve">R3 System India </w:t>
      </w:r>
      <w:proofErr w:type="spellStart"/>
      <w:r w:rsidR="001B643A">
        <w:t>Pvt.Ltd</w:t>
      </w:r>
      <w:proofErr w:type="spellEnd"/>
      <w:r w:rsidR="001B643A">
        <w:t>.</w:t>
      </w:r>
      <w:r w:rsidRPr="00690DEB">
        <w:t xml:space="preserve"> Industry as a Partial Fulfillment  </w:t>
      </w:r>
      <w:r w:rsidRPr="00690DEB">
        <w:rPr>
          <w:lang w:val="en"/>
        </w:rPr>
        <w:t>for the award of the Diploma Engineering in Computer Technology</w:t>
      </w:r>
      <w:r w:rsidRPr="00690DEB">
        <w:t xml:space="preserve">. </w:t>
      </w:r>
      <w:r w:rsidR="001B643A">
        <w:t xml:space="preserve">He </w:t>
      </w:r>
      <w:r w:rsidRPr="00690DEB">
        <w:t xml:space="preserve">was trained in the field of </w:t>
      </w:r>
      <w:r w:rsidR="001B643A">
        <w:t>Web Development</w:t>
      </w:r>
      <w:r w:rsidRPr="00690DEB">
        <w:t xml:space="preserve">. </w:t>
      </w:r>
    </w:p>
    <w:p w14:paraId="09EEDB6C" w14:textId="026FBA41" w:rsidR="00690DEB" w:rsidRPr="00690DEB" w:rsidRDefault="00690DEB" w:rsidP="00690DEB">
      <w:pPr>
        <w:spacing w:line="360" w:lineRule="auto"/>
        <w:jc w:val="both"/>
      </w:pPr>
      <w:r w:rsidRPr="00690DEB">
        <w:tab/>
        <w:t>We observed that the student is having hard working nature and sincere during the training period</w:t>
      </w:r>
      <w:r w:rsidR="001B643A">
        <w:t xml:space="preserve"> and wish him </w:t>
      </w:r>
      <w:r w:rsidRPr="00690DEB">
        <w:t>for better prospects in studies as well as caree</w:t>
      </w:r>
      <w:r w:rsidRPr="00690DEB">
        <w:rPr>
          <w:rFonts w:ascii="Time new roman" w:hAnsi="Time new roman"/>
        </w:rPr>
        <w:t>r.</w:t>
      </w:r>
    </w:p>
    <w:p w14:paraId="1344FF17" w14:textId="77777777" w:rsidR="00043435" w:rsidRDefault="00043435" w:rsidP="00043435">
      <w:pPr>
        <w:spacing w:line="360" w:lineRule="auto"/>
        <w:jc w:val="both"/>
        <w:rPr>
          <w:rFonts w:ascii="Time new roman" w:hAnsi="Time new roman"/>
        </w:rPr>
      </w:pPr>
    </w:p>
    <w:p w14:paraId="58FAC622" w14:textId="77777777" w:rsidR="00043435" w:rsidRDefault="00043435" w:rsidP="00043435">
      <w:pPr>
        <w:jc w:val="both"/>
        <w:rPr>
          <w:rFonts w:ascii="Time new roman" w:hAnsi="Time new roman"/>
        </w:rPr>
      </w:pPr>
    </w:p>
    <w:p w14:paraId="278FE9B5" w14:textId="77777777" w:rsidR="00043435" w:rsidRDefault="00043435" w:rsidP="00043435">
      <w:pPr>
        <w:rPr>
          <w:rFonts w:ascii="Time new roman" w:hAnsi="Time new roman"/>
        </w:rPr>
      </w:pPr>
    </w:p>
    <w:p w14:paraId="5705990C" w14:textId="77777777" w:rsidR="00043435" w:rsidRDefault="00043435" w:rsidP="00043435">
      <w:pPr>
        <w:rPr>
          <w:rFonts w:ascii="Time new roman" w:hAnsi="Time new roman"/>
        </w:rPr>
      </w:pPr>
    </w:p>
    <w:p w14:paraId="0CCD4877" w14:textId="77777777" w:rsidR="00043435" w:rsidRDefault="00043435" w:rsidP="00043435">
      <w:pPr>
        <w:rPr>
          <w:rFonts w:ascii="Time new roman" w:hAnsi="Time new roman"/>
        </w:rPr>
      </w:pPr>
    </w:p>
    <w:p w14:paraId="3A61AE4F" w14:textId="77777777" w:rsidR="00043435" w:rsidRDefault="00043435" w:rsidP="00043435">
      <w:pPr>
        <w:pStyle w:val="Style"/>
        <w:jc w:val="both"/>
        <w:rPr>
          <w:rFonts w:ascii="Times New Roman" w:hAnsi="Times New Roman" w:cs="Times New Roman"/>
          <w:color w:val="000000"/>
          <w:sz w:val="28"/>
          <w:lang w:val="en"/>
        </w:rPr>
      </w:pPr>
    </w:p>
    <w:p w14:paraId="5068E590" w14:textId="77777777" w:rsidR="00043435" w:rsidRDefault="00043435" w:rsidP="00043435">
      <w:r>
        <w:rPr>
          <w:b/>
          <w:iCs/>
          <w:color w:val="000000"/>
          <w:sz w:val="28"/>
          <w:lang w:val="en"/>
        </w:rPr>
        <w:t xml:space="preserve"> </w:t>
      </w:r>
      <w:r>
        <w:rPr>
          <w:b/>
          <w:iCs/>
          <w:sz w:val="28"/>
        </w:rPr>
        <w:t xml:space="preserve">Signature &amp; Seal of Trainer/ Industry Supervisor </w:t>
      </w:r>
      <w:r>
        <w:t xml:space="preserve"> </w:t>
      </w:r>
    </w:p>
    <w:p w14:paraId="0183F38B" w14:textId="77777777" w:rsidR="001B643A" w:rsidRDefault="001B643A" w:rsidP="001B643A">
      <w:pPr>
        <w:spacing w:line="360" w:lineRule="auto"/>
        <w:jc w:val="both"/>
        <w:rPr>
          <w:rFonts w:ascii="Time new roman" w:hAnsi="Time new roman"/>
        </w:rPr>
      </w:pPr>
    </w:p>
    <w:p w14:paraId="3E22C921" w14:textId="77777777" w:rsidR="001B643A" w:rsidRDefault="001B643A" w:rsidP="001B643A">
      <w:pPr>
        <w:jc w:val="both"/>
        <w:rPr>
          <w:rFonts w:ascii="Time new roman" w:hAnsi="Time new roman"/>
        </w:rPr>
      </w:pPr>
    </w:p>
    <w:p w14:paraId="578AC237" w14:textId="77777777" w:rsidR="001B643A" w:rsidRDefault="001B643A" w:rsidP="001B643A">
      <w:pPr>
        <w:rPr>
          <w:rFonts w:ascii="Time new roman" w:hAnsi="Time new roman"/>
        </w:rPr>
      </w:pPr>
    </w:p>
    <w:p w14:paraId="54210A9E" w14:textId="77777777" w:rsidR="00043435" w:rsidRDefault="00043435" w:rsidP="001B643A">
      <w:pPr>
        <w:rPr>
          <w:rFonts w:ascii="Time new roman" w:hAnsi="Time new roman"/>
        </w:rPr>
      </w:pPr>
    </w:p>
    <w:p w14:paraId="12A13F7F" w14:textId="77777777" w:rsidR="00043435" w:rsidRDefault="00043435" w:rsidP="001B643A">
      <w:pPr>
        <w:rPr>
          <w:rFonts w:ascii="Time new roman" w:hAnsi="Time new roman"/>
        </w:rPr>
      </w:pPr>
    </w:p>
    <w:p w14:paraId="7A93F15F" w14:textId="77777777" w:rsidR="00690DEB" w:rsidRDefault="00690DEB">
      <w:pPr>
        <w:pStyle w:val="Style"/>
        <w:spacing w:line="360" w:lineRule="auto"/>
        <w:jc w:val="both"/>
        <w:rPr>
          <w:rFonts w:ascii="Times New Roman" w:hAnsi="Times New Roman" w:cs="Times New Roman"/>
        </w:rPr>
      </w:pPr>
    </w:p>
    <w:p w14:paraId="3797742C" w14:textId="77777777" w:rsidR="00043435" w:rsidRDefault="00043435" w:rsidP="00043435"/>
    <w:p w14:paraId="485088DC" w14:textId="77777777" w:rsidR="00043435" w:rsidRDefault="00043435" w:rsidP="00043435"/>
    <w:p w14:paraId="1AE42321" w14:textId="77777777" w:rsidR="00043435" w:rsidRPr="00043435" w:rsidRDefault="00043435" w:rsidP="00043435"/>
    <w:p w14:paraId="4665F1D1" w14:textId="77777777" w:rsidR="00F72060" w:rsidRPr="00F72060" w:rsidRDefault="00F72060" w:rsidP="00F72060">
      <w:pPr>
        <w:rPr>
          <w:lang w:val="en"/>
        </w:rPr>
      </w:pPr>
    </w:p>
    <w:p w14:paraId="767C73DB" w14:textId="77777777" w:rsidR="005353E6" w:rsidRDefault="005353E6">
      <w:pPr>
        <w:rPr>
          <w:b/>
          <w:sz w:val="28"/>
          <w:szCs w:val="28"/>
        </w:rPr>
      </w:pPr>
    </w:p>
    <w:p w14:paraId="1F7593AB" w14:textId="77777777" w:rsidR="005353E6" w:rsidRDefault="005353E6">
      <w:pPr>
        <w:rPr>
          <w:sz w:val="28"/>
          <w:szCs w:val="28"/>
        </w:rPr>
      </w:pPr>
    </w:p>
    <w:p w14:paraId="7CAECB61" w14:textId="77777777" w:rsidR="005353E6" w:rsidRDefault="005353E6">
      <w:pPr>
        <w:rPr>
          <w:sz w:val="28"/>
          <w:szCs w:val="28"/>
        </w:rPr>
      </w:pPr>
    </w:p>
    <w:p w14:paraId="58BD3449" w14:textId="77777777" w:rsidR="005353E6" w:rsidRDefault="005353E6">
      <w:pPr>
        <w:rPr>
          <w:sz w:val="28"/>
          <w:szCs w:val="28"/>
        </w:rPr>
      </w:pPr>
    </w:p>
    <w:p w14:paraId="6D8BABA9" w14:textId="77777777" w:rsidR="005353E6" w:rsidRDefault="005353E6">
      <w:pPr>
        <w:rPr>
          <w:sz w:val="28"/>
          <w:szCs w:val="28"/>
        </w:rPr>
      </w:pPr>
    </w:p>
    <w:p w14:paraId="2692BDA9" w14:textId="77777777" w:rsidR="00EE3FF8" w:rsidRDefault="00EE3FF8">
      <w:pPr>
        <w:rPr>
          <w:sz w:val="28"/>
          <w:szCs w:val="28"/>
        </w:rPr>
      </w:pPr>
    </w:p>
    <w:p w14:paraId="224555C0" w14:textId="77777777" w:rsidR="005353E6" w:rsidRDefault="005353E6">
      <w:pPr>
        <w:rPr>
          <w:sz w:val="28"/>
          <w:szCs w:val="28"/>
        </w:rPr>
      </w:pPr>
    </w:p>
    <w:p w14:paraId="58F77B31" w14:textId="77777777" w:rsidR="005353E6" w:rsidRDefault="005353E6">
      <w:pPr>
        <w:rPr>
          <w:sz w:val="28"/>
          <w:szCs w:val="28"/>
        </w:rPr>
      </w:pPr>
    </w:p>
    <w:p w14:paraId="306AC1AC" w14:textId="77777777" w:rsidR="00BF3F5F" w:rsidRPr="00BF3F5F" w:rsidRDefault="00BF3F5F" w:rsidP="00BF3F5F">
      <w:pPr>
        <w:widowControl w:val="0"/>
        <w:suppressAutoHyphens w:val="0"/>
        <w:autoSpaceDE w:val="0"/>
        <w:autoSpaceDN w:val="0"/>
        <w:spacing w:before="17"/>
        <w:ind w:left="3199" w:right="1339"/>
        <w:outlineLvl w:val="3"/>
        <w:rPr>
          <w:rFonts w:eastAsia="Calibri"/>
          <w:b/>
          <w:bCs/>
          <w:sz w:val="32"/>
          <w:szCs w:val="32"/>
          <w:lang w:eastAsia="en-US"/>
        </w:rPr>
      </w:pPr>
      <w:r w:rsidRPr="00BF3F5F">
        <w:rPr>
          <w:rFonts w:eastAsia="Calibri"/>
          <w:b/>
          <w:bCs/>
          <w:sz w:val="32"/>
          <w:szCs w:val="32"/>
          <w:lang w:eastAsia="en-US"/>
        </w:rPr>
        <w:lastRenderedPageBreak/>
        <w:t xml:space="preserve">      INDEX</w:t>
      </w:r>
    </w:p>
    <w:p w14:paraId="0A94A832" w14:textId="77777777" w:rsidR="00BF3F5F" w:rsidRPr="00BF3F5F" w:rsidRDefault="00BF3F5F" w:rsidP="00BF3F5F">
      <w:pPr>
        <w:widowControl w:val="0"/>
        <w:suppressAutoHyphens w:val="0"/>
        <w:autoSpaceDE w:val="0"/>
        <w:autoSpaceDN w:val="0"/>
        <w:spacing w:before="5"/>
        <w:rPr>
          <w:rFonts w:eastAsia="Calibri"/>
          <w:b/>
          <w:sz w:val="16"/>
          <w:szCs w:val="22"/>
          <w:lang w:eastAsia="en-US"/>
        </w:rPr>
      </w:pPr>
      <w:r w:rsidRPr="00BF3F5F">
        <w:rPr>
          <w:rFonts w:eastAsia="Calibri"/>
          <w:noProof/>
          <w:sz w:val="22"/>
          <w:szCs w:val="22"/>
          <w:lang w:eastAsia="en-US"/>
        </w:rPr>
        <mc:AlternateContent>
          <mc:Choice Requires="wps">
            <w:drawing>
              <wp:anchor distT="0" distB="0" distL="0" distR="0" simplePos="0" relativeHeight="251665920" behindDoc="1" locked="0" layoutInCell="1" allowOverlap="1" wp14:anchorId="0C566D0B" wp14:editId="277EBFDE">
                <wp:simplePos x="0" y="0"/>
                <wp:positionH relativeFrom="page">
                  <wp:posOffset>1115060</wp:posOffset>
                </wp:positionH>
                <wp:positionV relativeFrom="paragraph">
                  <wp:posOffset>120015</wp:posOffset>
                </wp:positionV>
                <wp:extent cx="5798820" cy="27305"/>
                <wp:effectExtent l="0" t="0" r="0" b="0"/>
                <wp:wrapTopAndBottom/>
                <wp:docPr id="8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87.8pt;margin-top:9.45pt;width:456.6pt;height:2.15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" fillcolor="black" stroked="f">
                <w10:wrap type="topAndBottom" anchorx="page"/>
              </v:rect>
            </w:pict>
          </mc:Fallback>
        </mc:AlternateContent>
      </w:r>
    </w:p>
    <w:p w14:paraId="5ABFD4E0" w14:textId="77777777" w:rsidR="00BF3F5F" w:rsidRPr="00BF3F5F" w:rsidRDefault="00BF3F5F" w:rsidP="00BF3F5F">
      <w:pPr>
        <w:widowControl w:val="0"/>
        <w:suppressAutoHyphens w:val="0"/>
        <w:autoSpaceDE w:val="0"/>
        <w:autoSpaceDN w:val="0"/>
        <w:spacing w:before="8"/>
        <w:rPr>
          <w:rFonts w:eastAsia="Calibri"/>
          <w:b/>
          <w:sz w:val="19"/>
          <w:szCs w:val="22"/>
          <w:lang w:eastAsia="en-US"/>
        </w:rPr>
      </w:pPr>
    </w:p>
    <w:p w14:paraId="293DFBD7" w14:textId="77777777" w:rsidR="005353E6" w:rsidRDefault="005353E6">
      <w:pPr>
        <w:rPr>
          <w:sz w:val="28"/>
          <w:szCs w:val="28"/>
        </w:rPr>
      </w:pPr>
    </w:p>
    <w:tbl>
      <w:tblPr>
        <w:tblW w:w="9448" w:type="dxa"/>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4"/>
        <w:gridCol w:w="7291"/>
        <w:gridCol w:w="1083"/>
      </w:tblGrid>
      <w:tr w:rsidR="00EE3FF8" w:rsidRPr="00EE3FF8" w14:paraId="54030042" w14:textId="77777777" w:rsidTr="00EE3FF8">
        <w:trPr>
          <w:trHeight w:val="817"/>
        </w:trPr>
        <w:tc>
          <w:tcPr>
            <w:tcW w:w="1074" w:type="dxa"/>
            <w:tcBorders>
              <w:top w:val="single" w:sz="4" w:space="0" w:color="000000"/>
              <w:left w:val="single" w:sz="4" w:space="0" w:color="000000"/>
              <w:bottom w:val="single" w:sz="4" w:space="0" w:color="000000"/>
              <w:right w:val="single" w:sz="4" w:space="0" w:color="000000"/>
            </w:tcBorders>
            <w:shd w:val="clear" w:color="auto" w:fill="F1F1F1"/>
            <w:hideMark/>
          </w:tcPr>
          <w:p w14:paraId="576CFBA1" w14:textId="77777777" w:rsidR="00EE3FF8" w:rsidRPr="00EE3FF8" w:rsidRDefault="00EE3FF8" w:rsidP="00EE3FF8">
            <w:pPr>
              <w:widowControl w:val="0"/>
              <w:suppressAutoHyphens w:val="0"/>
              <w:autoSpaceDE w:val="0"/>
              <w:autoSpaceDN w:val="0"/>
              <w:spacing w:before="66"/>
              <w:ind w:left="230" w:right="113" w:hanging="89"/>
              <w:rPr>
                <w:rFonts w:eastAsia="Calibri"/>
                <w:b/>
                <w:sz w:val="28"/>
                <w:szCs w:val="22"/>
                <w:lang w:eastAsia="en-US"/>
              </w:rPr>
            </w:pPr>
            <w:r w:rsidRPr="00EE3FF8">
              <w:rPr>
                <w:rFonts w:eastAsia="Calibri"/>
                <w:b/>
                <w:sz w:val="28"/>
                <w:szCs w:val="22"/>
                <w:lang w:eastAsia="en-US"/>
              </w:rPr>
              <w:t>Chap No.</w:t>
            </w:r>
          </w:p>
        </w:tc>
        <w:tc>
          <w:tcPr>
            <w:tcW w:w="7291" w:type="dxa"/>
            <w:tcBorders>
              <w:top w:val="single" w:sz="4" w:space="0" w:color="000000"/>
              <w:left w:val="single" w:sz="4" w:space="0" w:color="000000"/>
              <w:bottom w:val="single" w:sz="4" w:space="0" w:color="000000"/>
              <w:right w:val="single" w:sz="4" w:space="0" w:color="000000"/>
            </w:tcBorders>
            <w:shd w:val="clear" w:color="auto" w:fill="F1F1F1"/>
            <w:hideMark/>
          </w:tcPr>
          <w:p w14:paraId="0AFE4055" w14:textId="77777777" w:rsidR="00EE3FF8" w:rsidRPr="00EE3FF8" w:rsidRDefault="00EE3FF8" w:rsidP="00EE3FF8">
            <w:pPr>
              <w:widowControl w:val="0"/>
              <w:suppressAutoHyphens w:val="0"/>
              <w:autoSpaceDE w:val="0"/>
              <w:autoSpaceDN w:val="0"/>
              <w:spacing w:before="237"/>
              <w:ind w:left="2721" w:right="2715"/>
              <w:jc w:val="center"/>
              <w:rPr>
                <w:rFonts w:eastAsia="Calibri"/>
                <w:b/>
                <w:sz w:val="28"/>
                <w:szCs w:val="22"/>
                <w:lang w:eastAsia="en-US"/>
              </w:rPr>
            </w:pPr>
            <w:r w:rsidRPr="00EE3FF8">
              <w:rPr>
                <w:rFonts w:eastAsia="Calibri"/>
                <w:b/>
                <w:sz w:val="28"/>
                <w:szCs w:val="22"/>
                <w:lang w:eastAsia="en-US"/>
              </w:rPr>
              <w:t>Title of Chapter</w:t>
            </w:r>
          </w:p>
        </w:tc>
        <w:tc>
          <w:tcPr>
            <w:tcW w:w="1083" w:type="dxa"/>
            <w:tcBorders>
              <w:top w:val="single" w:sz="4" w:space="0" w:color="000000"/>
              <w:left w:val="single" w:sz="4" w:space="0" w:color="000000"/>
              <w:bottom w:val="single" w:sz="4" w:space="0" w:color="000000"/>
              <w:right w:val="single" w:sz="4" w:space="0" w:color="000000"/>
            </w:tcBorders>
            <w:shd w:val="clear" w:color="auto" w:fill="F1F1F1"/>
            <w:hideMark/>
          </w:tcPr>
          <w:p w14:paraId="56F6C57C" w14:textId="77777777" w:rsidR="00EE3FF8" w:rsidRPr="00EE3FF8" w:rsidRDefault="00EE3FF8" w:rsidP="00EE3FF8">
            <w:pPr>
              <w:widowControl w:val="0"/>
              <w:suppressAutoHyphens w:val="0"/>
              <w:autoSpaceDE w:val="0"/>
              <w:autoSpaceDN w:val="0"/>
              <w:spacing w:before="66"/>
              <w:ind w:left="335" w:right="234" w:hanging="77"/>
              <w:rPr>
                <w:rFonts w:eastAsia="Calibri"/>
                <w:b/>
                <w:sz w:val="28"/>
                <w:szCs w:val="22"/>
                <w:lang w:eastAsia="en-US"/>
              </w:rPr>
            </w:pPr>
            <w:r w:rsidRPr="00EE3FF8">
              <w:rPr>
                <w:rFonts w:eastAsia="Calibri"/>
                <w:b/>
                <w:sz w:val="28"/>
                <w:szCs w:val="22"/>
                <w:lang w:eastAsia="en-US"/>
              </w:rPr>
              <w:t>Page No.</w:t>
            </w:r>
          </w:p>
        </w:tc>
      </w:tr>
      <w:tr w:rsidR="00EE3FF8" w:rsidRPr="00EE3FF8" w14:paraId="6EF498A4" w14:textId="77777777"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122DD87E"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3D71E90"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1.</w:t>
            </w:r>
          </w:p>
        </w:tc>
        <w:tc>
          <w:tcPr>
            <w:tcW w:w="7291" w:type="dxa"/>
            <w:tcBorders>
              <w:top w:val="single" w:sz="4" w:space="0" w:color="000000"/>
              <w:left w:val="single" w:sz="4" w:space="0" w:color="000000"/>
              <w:bottom w:val="single" w:sz="4" w:space="0" w:color="000000"/>
              <w:right w:val="single" w:sz="4" w:space="0" w:color="000000"/>
            </w:tcBorders>
          </w:tcPr>
          <w:p w14:paraId="6EBC240C"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2BFC0DE"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Introduction to Industry/Organization and its Organization structure </w:t>
            </w:r>
          </w:p>
        </w:tc>
        <w:tc>
          <w:tcPr>
            <w:tcW w:w="1083" w:type="dxa"/>
            <w:tcBorders>
              <w:top w:val="single" w:sz="4" w:space="0" w:color="000000"/>
              <w:left w:val="single" w:sz="4" w:space="0" w:color="000000"/>
              <w:bottom w:val="single" w:sz="4" w:space="0" w:color="000000"/>
              <w:right w:val="single" w:sz="4" w:space="0" w:color="000000"/>
            </w:tcBorders>
          </w:tcPr>
          <w:p w14:paraId="5156DCB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C5D3630" w14:textId="24F5986D" w:rsidR="00EE3FF8" w:rsidRPr="00EE3FF8" w:rsidRDefault="002D0D3A" w:rsidP="00EE3FF8">
            <w:pPr>
              <w:widowControl w:val="0"/>
              <w:suppressAutoHyphens w:val="0"/>
              <w:autoSpaceDE w:val="0"/>
              <w:autoSpaceDN w:val="0"/>
              <w:spacing w:before="1"/>
              <w:ind w:left="192" w:right="185"/>
              <w:jc w:val="center"/>
              <w:rPr>
                <w:rFonts w:eastAsia="Calibri"/>
                <w:b/>
                <w:sz w:val="28"/>
                <w:szCs w:val="22"/>
                <w:lang w:eastAsia="en-US"/>
              </w:rPr>
            </w:pPr>
            <w:r>
              <w:rPr>
                <w:rFonts w:eastAsia="Calibri"/>
                <w:b/>
                <w:sz w:val="28"/>
                <w:szCs w:val="22"/>
                <w:lang w:eastAsia="en-US"/>
              </w:rPr>
              <w:t>4-6</w:t>
            </w:r>
          </w:p>
        </w:tc>
      </w:tr>
      <w:tr w:rsidR="00EE3FF8" w:rsidRPr="00EE3FF8" w14:paraId="5F27044D"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3890B72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22D00CE5"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2.</w:t>
            </w:r>
          </w:p>
        </w:tc>
        <w:tc>
          <w:tcPr>
            <w:tcW w:w="7291" w:type="dxa"/>
            <w:tcBorders>
              <w:top w:val="single" w:sz="4" w:space="0" w:color="000000"/>
              <w:left w:val="single" w:sz="4" w:space="0" w:color="000000"/>
              <w:bottom w:val="single" w:sz="4" w:space="0" w:color="000000"/>
              <w:right w:val="single" w:sz="4" w:space="0" w:color="000000"/>
            </w:tcBorders>
          </w:tcPr>
          <w:p w14:paraId="228B74F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5B134EBF"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Types of Software tools used with their specification</w:t>
            </w:r>
          </w:p>
        </w:tc>
        <w:tc>
          <w:tcPr>
            <w:tcW w:w="1083" w:type="dxa"/>
            <w:tcBorders>
              <w:top w:val="single" w:sz="4" w:space="0" w:color="000000"/>
              <w:left w:val="single" w:sz="4" w:space="0" w:color="000000"/>
              <w:bottom w:val="single" w:sz="4" w:space="0" w:color="000000"/>
              <w:right w:val="single" w:sz="4" w:space="0" w:color="000000"/>
            </w:tcBorders>
          </w:tcPr>
          <w:p w14:paraId="0EC0CA82"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5259DE5" w14:textId="04850A7B" w:rsidR="00EE3FF8" w:rsidRPr="00EE3FF8" w:rsidRDefault="002D0D3A" w:rsidP="00EE3FF8">
            <w:pPr>
              <w:widowControl w:val="0"/>
              <w:suppressAutoHyphens w:val="0"/>
              <w:autoSpaceDE w:val="0"/>
              <w:autoSpaceDN w:val="0"/>
              <w:spacing w:before="1"/>
              <w:ind w:left="192" w:right="161"/>
              <w:jc w:val="center"/>
              <w:rPr>
                <w:rFonts w:eastAsia="Calibri"/>
                <w:b/>
                <w:sz w:val="28"/>
                <w:szCs w:val="22"/>
                <w:lang w:eastAsia="en-US"/>
              </w:rPr>
            </w:pPr>
            <w:r>
              <w:rPr>
                <w:rFonts w:eastAsia="Calibri"/>
                <w:b/>
                <w:sz w:val="28"/>
                <w:szCs w:val="22"/>
                <w:lang w:eastAsia="en-US"/>
              </w:rPr>
              <w:t>7-8</w:t>
            </w:r>
          </w:p>
        </w:tc>
      </w:tr>
      <w:tr w:rsidR="00EE3FF8" w:rsidRPr="00EE3FF8" w14:paraId="4734A20C"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76DCDAF5"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11C8D2CE" w14:textId="77777777" w:rsidR="00EE3FF8" w:rsidRPr="00EE3FF8" w:rsidRDefault="00EE3FF8" w:rsidP="00EE3FF8">
            <w:pPr>
              <w:widowControl w:val="0"/>
              <w:suppressAutoHyphens w:val="0"/>
              <w:autoSpaceDE w:val="0"/>
              <w:autoSpaceDN w:val="0"/>
              <w:ind w:right="316"/>
              <w:jc w:val="right"/>
              <w:rPr>
                <w:rFonts w:eastAsia="Calibri"/>
                <w:b/>
                <w:sz w:val="28"/>
                <w:szCs w:val="22"/>
                <w:lang w:eastAsia="en-US"/>
              </w:rPr>
            </w:pPr>
            <w:r w:rsidRPr="00EE3FF8">
              <w:rPr>
                <w:rFonts w:eastAsia="Calibri"/>
                <w:b/>
                <w:sz w:val="28"/>
                <w:szCs w:val="22"/>
                <w:lang w:eastAsia="en-US"/>
              </w:rPr>
              <w:t>3.</w:t>
            </w:r>
          </w:p>
        </w:tc>
        <w:tc>
          <w:tcPr>
            <w:tcW w:w="7291" w:type="dxa"/>
            <w:tcBorders>
              <w:top w:val="single" w:sz="4" w:space="0" w:color="000000"/>
              <w:left w:val="single" w:sz="4" w:space="0" w:color="000000"/>
              <w:bottom w:val="single" w:sz="4" w:space="0" w:color="000000"/>
              <w:right w:val="single" w:sz="4" w:space="0" w:color="000000"/>
            </w:tcBorders>
          </w:tcPr>
          <w:p w14:paraId="604BEE98"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5C0D1B2D" w14:textId="77777777" w:rsidR="00EE3FF8" w:rsidRPr="00EE3FF8" w:rsidRDefault="00EE3FF8" w:rsidP="00EE3FF8">
            <w:pPr>
              <w:widowControl w:val="0"/>
              <w:suppressAutoHyphens w:val="0"/>
              <w:autoSpaceDE w:val="0"/>
              <w:autoSpaceDN w:val="0"/>
              <w:ind w:left="115"/>
              <w:rPr>
                <w:rFonts w:eastAsia="Calibri"/>
                <w:b/>
                <w:sz w:val="28"/>
                <w:szCs w:val="22"/>
                <w:lang w:eastAsia="en-US"/>
              </w:rPr>
            </w:pPr>
            <w:r w:rsidRPr="00EE3FF8">
              <w:rPr>
                <w:rFonts w:eastAsia="Calibri"/>
                <w:b/>
                <w:sz w:val="28"/>
                <w:szCs w:val="22"/>
                <w:lang w:eastAsia="en-US"/>
              </w:rPr>
              <w:t>Training course contents/outline/syllabus</w:t>
            </w:r>
          </w:p>
        </w:tc>
        <w:tc>
          <w:tcPr>
            <w:tcW w:w="1083" w:type="dxa"/>
            <w:tcBorders>
              <w:top w:val="single" w:sz="4" w:space="0" w:color="000000"/>
              <w:left w:val="single" w:sz="4" w:space="0" w:color="000000"/>
              <w:bottom w:val="single" w:sz="4" w:space="0" w:color="000000"/>
              <w:right w:val="single" w:sz="4" w:space="0" w:color="000000"/>
            </w:tcBorders>
          </w:tcPr>
          <w:p w14:paraId="7DD88501"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76737AA2" w14:textId="664E52E0" w:rsidR="00EE3FF8" w:rsidRPr="00EE3FF8" w:rsidRDefault="002D0D3A" w:rsidP="00EE3FF8">
            <w:pPr>
              <w:widowControl w:val="0"/>
              <w:suppressAutoHyphens w:val="0"/>
              <w:autoSpaceDE w:val="0"/>
              <w:autoSpaceDN w:val="0"/>
              <w:ind w:left="192" w:right="185"/>
              <w:jc w:val="center"/>
              <w:rPr>
                <w:rFonts w:eastAsia="Calibri"/>
                <w:b/>
                <w:sz w:val="28"/>
                <w:szCs w:val="22"/>
                <w:lang w:eastAsia="en-US"/>
              </w:rPr>
            </w:pPr>
            <w:r>
              <w:rPr>
                <w:rFonts w:eastAsia="Calibri"/>
                <w:b/>
                <w:sz w:val="28"/>
                <w:szCs w:val="22"/>
                <w:lang w:eastAsia="en-US"/>
              </w:rPr>
              <w:t>9-10</w:t>
            </w:r>
          </w:p>
        </w:tc>
      </w:tr>
      <w:tr w:rsidR="00EE3FF8" w:rsidRPr="00EE3FF8" w14:paraId="5BE9F38F" w14:textId="77777777"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4939705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B96919E"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4.</w:t>
            </w:r>
          </w:p>
        </w:tc>
        <w:tc>
          <w:tcPr>
            <w:tcW w:w="7291" w:type="dxa"/>
            <w:tcBorders>
              <w:top w:val="single" w:sz="4" w:space="0" w:color="000000"/>
              <w:left w:val="single" w:sz="4" w:space="0" w:color="000000"/>
              <w:bottom w:val="single" w:sz="4" w:space="0" w:color="000000"/>
              <w:right w:val="single" w:sz="4" w:space="0" w:color="000000"/>
            </w:tcBorders>
          </w:tcPr>
          <w:p w14:paraId="1A5D2B19"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34B299D"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Summary of each Topic/Subtopic of course contents</w:t>
            </w:r>
          </w:p>
        </w:tc>
        <w:tc>
          <w:tcPr>
            <w:tcW w:w="1083" w:type="dxa"/>
            <w:tcBorders>
              <w:top w:val="single" w:sz="4" w:space="0" w:color="000000"/>
              <w:left w:val="single" w:sz="4" w:space="0" w:color="000000"/>
              <w:bottom w:val="single" w:sz="4" w:space="0" w:color="000000"/>
              <w:right w:val="single" w:sz="4" w:space="0" w:color="000000"/>
            </w:tcBorders>
          </w:tcPr>
          <w:p w14:paraId="7588231B"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2B7B00F" w14:textId="5B1BE5C2" w:rsidR="00EE3FF8" w:rsidRPr="00EE3FF8" w:rsidRDefault="002D0D3A" w:rsidP="00EE3FF8">
            <w:pPr>
              <w:widowControl w:val="0"/>
              <w:suppressAutoHyphens w:val="0"/>
              <w:autoSpaceDE w:val="0"/>
              <w:autoSpaceDN w:val="0"/>
              <w:spacing w:before="1"/>
              <w:ind w:left="9"/>
              <w:jc w:val="center"/>
              <w:rPr>
                <w:rFonts w:eastAsia="Calibri"/>
                <w:b/>
                <w:sz w:val="28"/>
                <w:szCs w:val="22"/>
                <w:lang w:eastAsia="en-US"/>
              </w:rPr>
            </w:pPr>
            <w:r>
              <w:rPr>
                <w:rFonts w:eastAsia="Calibri"/>
                <w:b/>
                <w:sz w:val="28"/>
                <w:szCs w:val="22"/>
                <w:lang w:eastAsia="en-US"/>
              </w:rPr>
              <w:t>11-12</w:t>
            </w:r>
          </w:p>
        </w:tc>
      </w:tr>
      <w:tr w:rsidR="00EE3FF8" w:rsidRPr="00EE3FF8" w14:paraId="66E11F0D"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3931931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DE39CB0"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5.</w:t>
            </w:r>
          </w:p>
        </w:tc>
        <w:tc>
          <w:tcPr>
            <w:tcW w:w="7291" w:type="dxa"/>
            <w:tcBorders>
              <w:top w:val="single" w:sz="4" w:space="0" w:color="000000"/>
              <w:left w:val="single" w:sz="4" w:space="0" w:color="000000"/>
              <w:bottom w:val="single" w:sz="4" w:space="0" w:color="000000"/>
              <w:right w:val="single" w:sz="4" w:space="0" w:color="000000"/>
            </w:tcBorders>
          </w:tcPr>
          <w:p w14:paraId="5FFED78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E9FAD89"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Assignment/Quizzes/Exam elaboration and Summary table </w:t>
            </w:r>
          </w:p>
        </w:tc>
        <w:tc>
          <w:tcPr>
            <w:tcW w:w="1083" w:type="dxa"/>
            <w:tcBorders>
              <w:top w:val="single" w:sz="4" w:space="0" w:color="000000"/>
              <w:left w:val="single" w:sz="4" w:space="0" w:color="000000"/>
              <w:bottom w:val="single" w:sz="4" w:space="0" w:color="000000"/>
              <w:right w:val="single" w:sz="4" w:space="0" w:color="000000"/>
            </w:tcBorders>
          </w:tcPr>
          <w:p w14:paraId="5ED149E4"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E0CA9F7" w14:textId="57C8097E" w:rsidR="00EE3FF8" w:rsidRPr="00EE3FF8" w:rsidRDefault="002D0D3A"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13</w:t>
            </w:r>
            <w:r w:rsidR="00EE3FF8" w:rsidRPr="00EE3FF8">
              <w:rPr>
                <w:rFonts w:eastAsia="Calibri"/>
                <w:b/>
                <w:sz w:val="28"/>
                <w:szCs w:val="22"/>
                <w:lang w:eastAsia="en-US"/>
              </w:rPr>
              <w:t>-15</w:t>
            </w:r>
          </w:p>
        </w:tc>
      </w:tr>
      <w:tr w:rsidR="00EE3FF8" w:rsidRPr="00EE3FF8" w14:paraId="6C35EDB8"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65712A02"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1658B55"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6.</w:t>
            </w:r>
          </w:p>
        </w:tc>
        <w:tc>
          <w:tcPr>
            <w:tcW w:w="7291" w:type="dxa"/>
            <w:tcBorders>
              <w:top w:val="single" w:sz="4" w:space="0" w:color="000000"/>
              <w:left w:val="single" w:sz="4" w:space="0" w:color="000000"/>
              <w:bottom w:val="single" w:sz="4" w:space="0" w:color="000000"/>
              <w:right w:val="single" w:sz="4" w:space="0" w:color="000000"/>
            </w:tcBorders>
          </w:tcPr>
          <w:p w14:paraId="6F9F185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575A0FD"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Particulars of practical Experiences in industry</w:t>
            </w:r>
          </w:p>
        </w:tc>
        <w:tc>
          <w:tcPr>
            <w:tcW w:w="1083" w:type="dxa"/>
            <w:tcBorders>
              <w:top w:val="single" w:sz="4" w:space="0" w:color="000000"/>
              <w:left w:val="single" w:sz="4" w:space="0" w:color="000000"/>
              <w:bottom w:val="single" w:sz="4" w:space="0" w:color="000000"/>
              <w:right w:val="single" w:sz="4" w:space="0" w:color="000000"/>
            </w:tcBorders>
          </w:tcPr>
          <w:p w14:paraId="4CADEC97"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75A3F29" w14:textId="77777777" w:rsidR="00EE3FF8" w:rsidRPr="00EE3FF8" w:rsidRDefault="00EE3FF8" w:rsidP="00EE3FF8">
            <w:pPr>
              <w:widowControl w:val="0"/>
              <w:suppressAutoHyphens w:val="0"/>
              <w:autoSpaceDE w:val="0"/>
              <w:autoSpaceDN w:val="0"/>
              <w:spacing w:before="1"/>
              <w:ind w:left="192" w:right="186"/>
              <w:jc w:val="center"/>
              <w:rPr>
                <w:rFonts w:eastAsia="Calibri"/>
                <w:b/>
                <w:sz w:val="28"/>
                <w:szCs w:val="22"/>
                <w:lang w:eastAsia="en-US"/>
              </w:rPr>
            </w:pPr>
            <w:r w:rsidRPr="00EE3FF8">
              <w:rPr>
                <w:rFonts w:eastAsia="Calibri"/>
                <w:b/>
                <w:sz w:val="28"/>
                <w:szCs w:val="22"/>
                <w:lang w:eastAsia="en-US"/>
              </w:rPr>
              <w:t>16</w:t>
            </w:r>
          </w:p>
        </w:tc>
      </w:tr>
      <w:tr w:rsidR="00EE3FF8" w:rsidRPr="00EE3FF8" w14:paraId="32CAFAA3" w14:textId="77777777" w:rsidTr="00EE3FF8">
        <w:trPr>
          <w:trHeight w:val="852"/>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6BEDA64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710C424" w14:textId="77777777" w:rsidR="00EE3FF8" w:rsidRPr="00EE3FF8" w:rsidRDefault="00EE3FF8" w:rsidP="00EE3FF8">
            <w:pPr>
              <w:widowControl w:val="0"/>
              <w:suppressAutoHyphens w:val="0"/>
              <w:autoSpaceDE w:val="0"/>
              <w:autoSpaceDN w:val="0"/>
              <w:spacing w:before="1"/>
              <w:ind w:right="352"/>
              <w:jc w:val="right"/>
              <w:rPr>
                <w:rFonts w:eastAsia="Calibri"/>
                <w:b/>
                <w:sz w:val="28"/>
                <w:szCs w:val="22"/>
                <w:lang w:eastAsia="en-US"/>
              </w:rPr>
            </w:pPr>
            <w:r w:rsidRPr="00EE3FF8">
              <w:rPr>
                <w:rFonts w:eastAsia="Calibri"/>
                <w:b/>
                <w:sz w:val="28"/>
                <w:szCs w:val="22"/>
                <w:lang w:eastAsia="en-US"/>
              </w:rPr>
              <w:t>7</w:t>
            </w:r>
          </w:p>
        </w:tc>
        <w:tc>
          <w:tcPr>
            <w:tcW w:w="7291" w:type="dxa"/>
            <w:tcBorders>
              <w:top w:val="single" w:sz="4" w:space="0" w:color="000000"/>
              <w:left w:val="single" w:sz="4" w:space="0" w:color="000000"/>
              <w:bottom w:val="single" w:sz="4" w:space="0" w:color="000000"/>
              <w:right w:val="single" w:sz="4" w:space="0" w:color="000000"/>
            </w:tcBorders>
          </w:tcPr>
          <w:p w14:paraId="79416487"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5CBA8BDF"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Short report/Description of the project</w:t>
            </w:r>
          </w:p>
        </w:tc>
        <w:tc>
          <w:tcPr>
            <w:tcW w:w="1083" w:type="dxa"/>
            <w:tcBorders>
              <w:top w:val="single" w:sz="4" w:space="0" w:color="000000"/>
              <w:left w:val="single" w:sz="4" w:space="0" w:color="000000"/>
              <w:bottom w:val="single" w:sz="4" w:space="0" w:color="000000"/>
              <w:right w:val="single" w:sz="4" w:space="0" w:color="000000"/>
            </w:tcBorders>
          </w:tcPr>
          <w:p w14:paraId="7B94DB8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8B6AB01" w14:textId="43F6FE63" w:rsidR="00EE3FF8" w:rsidRPr="00EE3FF8" w:rsidRDefault="002D0D3A"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17-21</w:t>
            </w:r>
          </w:p>
        </w:tc>
      </w:tr>
      <w:tr w:rsidR="00EE3FF8" w:rsidRPr="00EE3FF8" w14:paraId="0B592647"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2FFE1EA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2EB960F" w14:textId="77777777" w:rsidR="00EE3FF8" w:rsidRPr="00EE3FF8" w:rsidRDefault="00EE3FF8" w:rsidP="00EE3FF8">
            <w:pPr>
              <w:widowControl w:val="0"/>
              <w:suppressAutoHyphens w:val="0"/>
              <w:autoSpaceDE w:val="0"/>
              <w:autoSpaceDN w:val="0"/>
              <w:spacing w:before="1"/>
              <w:ind w:right="382"/>
              <w:jc w:val="right"/>
              <w:rPr>
                <w:rFonts w:eastAsia="Calibri"/>
                <w:b/>
                <w:sz w:val="28"/>
                <w:szCs w:val="22"/>
                <w:lang w:eastAsia="en-US"/>
              </w:rPr>
            </w:pPr>
            <w:r w:rsidRPr="00EE3FF8">
              <w:rPr>
                <w:rFonts w:eastAsia="Calibri"/>
                <w:b/>
                <w:sz w:val="28"/>
                <w:szCs w:val="22"/>
                <w:lang w:eastAsia="en-US"/>
              </w:rPr>
              <w:t>8</w:t>
            </w:r>
          </w:p>
        </w:tc>
        <w:tc>
          <w:tcPr>
            <w:tcW w:w="7291" w:type="dxa"/>
            <w:tcBorders>
              <w:top w:val="single" w:sz="4" w:space="0" w:color="000000"/>
              <w:left w:val="single" w:sz="4" w:space="0" w:color="000000"/>
              <w:bottom w:val="single" w:sz="4" w:space="0" w:color="000000"/>
              <w:right w:val="single" w:sz="4" w:space="0" w:color="000000"/>
            </w:tcBorders>
          </w:tcPr>
          <w:p w14:paraId="62E894A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F9C2816"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Special/Challenging experiences encountered during training</w:t>
            </w:r>
          </w:p>
        </w:tc>
        <w:tc>
          <w:tcPr>
            <w:tcW w:w="1083" w:type="dxa"/>
            <w:tcBorders>
              <w:top w:val="single" w:sz="4" w:space="0" w:color="000000"/>
              <w:left w:val="single" w:sz="4" w:space="0" w:color="000000"/>
              <w:bottom w:val="single" w:sz="4" w:space="0" w:color="000000"/>
              <w:right w:val="single" w:sz="4" w:space="0" w:color="000000"/>
            </w:tcBorders>
          </w:tcPr>
          <w:p w14:paraId="74BA7DC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17908F3" w14:textId="43D40A6E" w:rsidR="00EE3FF8" w:rsidRPr="00EE3FF8" w:rsidRDefault="002D0D3A"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22</w:t>
            </w:r>
          </w:p>
        </w:tc>
      </w:tr>
      <w:tr w:rsidR="00EE3FF8" w:rsidRPr="00EE3FF8" w14:paraId="54D4BBE9"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61E16A8" w14:textId="335A343C" w:rsidR="00EE3FF8" w:rsidRPr="00EE3FF8" w:rsidRDefault="00EE3FF8" w:rsidP="00EE3FF8">
            <w:pPr>
              <w:widowControl w:val="0"/>
              <w:suppressAutoHyphens w:val="0"/>
              <w:autoSpaceDE w:val="0"/>
              <w:autoSpaceDN w:val="0"/>
              <w:spacing w:before="9"/>
              <w:jc w:val="center"/>
              <w:rPr>
                <w:rFonts w:eastAsia="Calibri"/>
                <w:b/>
                <w:sz w:val="20"/>
                <w:szCs w:val="22"/>
                <w:lang w:eastAsia="en-US"/>
              </w:rPr>
            </w:pPr>
            <w:r>
              <w:rPr>
                <w:rFonts w:eastAsia="Calibri"/>
                <w:b/>
                <w:sz w:val="20"/>
                <w:szCs w:val="22"/>
                <w:lang w:eastAsia="en-US"/>
              </w:rPr>
              <w:t>-</w:t>
            </w:r>
          </w:p>
        </w:tc>
        <w:tc>
          <w:tcPr>
            <w:tcW w:w="7291" w:type="dxa"/>
            <w:tcBorders>
              <w:top w:val="single" w:sz="4" w:space="0" w:color="000000"/>
              <w:left w:val="single" w:sz="4" w:space="0" w:color="000000"/>
              <w:bottom w:val="single" w:sz="4" w:space="0" w:color="000000"/>
              <w:right w:val="single" w:sz="4" w:space="0" w:color="000000"/>
            </w:tcBorders>
            <w:vAlign w:val="center"/>
            <w:hideMark/>
          </w:tcPr>
          <w:p w14:paraId="7B5812F4"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r w:rsidRPr="00EE3FF8">
              <w:rPr>
                <w:rFonts w:eastAsia="Calibri"/>
                <w:b/>
                <w:sz w:val="28"/>
                <w:szCs w:val="22"/>
                <w:lang w:eastAsia="en-US"/>
              </w:rPr>
              <w:t>Conclusion/References</w:t>
            </w:r>
          </w:p>
        </w:tc>
        <w:tc>
          <w:tcPr>
            <w:tcW w:w="1083" w:type="dxa"/>
            <w:tcBorders>
              <w:top w:val="single" w:sz="4" w:space="0" w:color="000000"/>
              <w:left w:val="single" w:sz="4" w:space="0" w:color="000000"/>
              <w:bottom w:val="single" w:sz="4" w:space="0" w:color="000000"/>
              <w:right w:val="single" w:sz="4" w:space="0" w:color="000000"/>
            </w:tcBorders>
          </w:tcPr>
          <w:p w14:paraId="7CDC1871" w14:textId="77777777" w:rsidR="00EE3FF8" w:rsidRPr="00EE3FF8" w:rsidRDefault="00EE3FF8" w:rsidP="00EE3FF8">
            <w:pPr>
              <w:widowControl w:val="0"/>
              <w:suppressAutoHyphens w:val="0"/>
              <w:autoSpaceDE w:val="0"/>
              <w:autoSpaceDN w:val="0"/>
              <w:spacing w:before="9"/>
              <w:rPr>
                <w:rFonts w:eastAsia="Calibri"/>
                <w:b/>
                <w:sz w:val="28"/>
                <w:szCs w:val="22"/>
                <w:lang w:eastAsia="en-US"/>
              </w:rPr>
            </w:pPr>
          </w:p>
          <w:p w14:paraId="22A2A65B" w14:textId="725CDE8C" w:rsidR="00EE3FF8" w:rsidRPr="00EE3FF8" w:rsidRDefault="002D0D3A" w:rsidP="00EE3FF8">
            <w:pPr>
              <w:widowControl w:val="0"/>
              <w:suppressAutoHyphens w:val="0"/>
              <w:autoSpaceDE w:val="0"/>
              <w:autoSpaceDN w:val="0"/>
              <w:spacing w:before="9"/>
              <w:rPr>
                <w:rFonts w:eastAsia="Calibri"/>
                <w:b/>
                <w:sz w:val="20"/>
                <w:szCs w:val="22"/>
                <w:lang w:eastAsia="en-US"/>
              </w:rPr>
            </w:pPr>
            <w:r>
              <w:rPr>
                <w:rFonts w:eastAsia="Calibri"/>
                <w:b/>
                <w:sz w:val="28"/>
                <w:szCs w:val="22"/>
                <w:lang w:eastAsia="en-US"/>
              </w:rPr>
              <w:t xml:space="preserve">     23</w:t>
            </w:r>
            <w:bookmarkStart w:id="0" w:name="_GoBack"/>
            <w:bookmarkEnd w:id="0"/>
          </w:p>
        </w:tc>
      </w:tr>
    </w:tbl>
    <w:p w14:paraId="49F3364E" w14:textId="77777777" w:rsidR="005353E6" w:rsidRDefault="005353E6">
      <w:pPr>
        <w:rPr>
          <w:sz w:val="28"/>
          <w:szCs w:val="28"/>
        </w:rPr>
      </w:pPr>
    </w:p>
    <w:p w14:paraId="16179E35" w14:textId="77777777" w:rsidR="009A78E2" w:rsidRDefault="009A78E2">
      <w:pPr>
        <w:rPr>
          <w:sz w:val="28"/>
          <w:szCs w:val="28"/>
        </w:rPr>
      </w:pPr>
    </w:p>
    <w:p w14:paraId="2ACDA6D8" w14:textId="77777777" w:rsidR="0077504B" w:rsidRDefault="0077504B" w:rsidP="0077504B">
      <w:pPr>
        <w:pStyle w:val="Heading4"/>
        <w:spacing w:before="17"/>
        <w:ind w:left="3600" w:right="1339"/>
        <w:rPr>
          <w:sz w:val="32"/>
          <w:szCs w:val="32"/>
          <w:lang w:eastAsia="en-US"/>
        </w:rPr>
      </w:pPr>
    </w:p>
    <w:p w14:paraId="78740689" w14:textId="77777777" w:rsidR="0077504B" w:rsidRDefault="0077504B" w:rsidP="0077504B">
      <w:pPr>
        <w:pStyle w:val="Heading4"/>
        <w:spacing w:before="17"/>
        <w:ind w:left="3600" w:right="1339"/>
        <w:rPr>
          <w:sz w:val="32"/>
          <w:szCs w:val="32"/>
          <w:lang w:eastAsia="en-US"/>
        </w:rPr>
      </w:pPr>
    </w:p>
    <w:p w14:paraId="229569CD" w14:textId="77777777" w:rsidR="0077504B" w:rsidRDefault="0077504B" w:rsidP="0077504B">
      <w:pPr>
        <w:pStyle w:val="Heading4"/>
        <w:spacing w:before="17"/>
        <w:ind w:left="3600" w:right="1339"/>
        <w:rPr>
          <w:sz w:val="32"/>
          <w:szCs w:val="32"/>
          <w:lang w:eastAsia="en-US"/>
        </w:rPr>
      </w:pPr>
    </w:p>
    <w:p w14:paraId="394BA4D6" w14:textId="77777777" w:rsidR="0077504B" w:rsidRDefault="0077504B" w:rsidP="0077504B">
      <w:pPr>
        <w:pStyle w:val="Heading4"/>
        <w:spacing w:before="17"/>
        <w:ind w:left="3600" w:right="1339"/>
        <w:rPr>
          <w:sz w:val="32"/>
          <w:szCs w:val="32"/>
          <w:lang w:eastAsia="en-US"/>
        </w:rPr>
      </w:pPr>
    </w:p>
    <w:p w14:paraId="5644237F" w14:textId="77777777" w:rsidR="0077504B" w:rsidRDefault="0077504B" w:rsidP="0077504B">
      <w:pPr>
        <w:pStyle w:val="Heading4"/>
        <w:spacing w:before="17"/>
        <w:ind w:left="3600" w:right="1339"/>
        <w:rPr>
          <w:sz w:val="32"/>
          <w:szCs w:val="32"/>
          <w:lang w:eastAsia="en-US"/>
        </w:rPr>
      </w:pPr>
    </w:p>
    <w:p w14:paraId="5ADEF9D3" w14:textId="77777777" w:rsidR="0077504B" w:rsidRDefault="0077504B" w:rsidP="00EE3FF8">
      <w:pPr>
        <w:pStyle w:val="Heading4"/>
        <w:numPr>
          <w:ilvl w:val="0"/>
          <w:numId w:val="0"/>
        </w:numPr>
        <w:spacing w:before="17"/>
        <w:ind w:left="3600" w:right="1339"/>
        <w:rPr>
          <w:sz w:val="32"/>
          <w:szCs w:val="32"/>
          <w:lang w:eastAsia="en-US"/>
        </w:rPr>
      </w:pPr>
    </w:p>
    <w:p w14:paraId="71E3613E" w14:textId="5E51B12D" w:rsidR="0077504B" w:rsidRDefault="00A97538" w:rsidP="00177C40">
      <w:pPr>
        <w:pStyle w:val="Heading4"/>
        <w:numPr>
          <w:ilvl w:val="0"/>
          <w:numId w:val="0"/>
        </w:numPr>
        <w:spacing w:before="17"/>
        <w:ind w:left="3600" w:right="1339"/>
        <w:rPr>
          <w:b w:val="0"/>
          <w:sz w:val="36"/>
          <w:szCs w:val="22"/>
          <w:lang w:eastAsia="en-US"/>
        </w:rPr>
      </w:pPr>
      <w:r>
        <w:rPr>
          <w:sz w:val="36"/>
        </w:rPr>
        <w:t xml:space="preserve">   </w:t>
      </w:r>
      <w:r w:rsidR="0077504B">
        <w:rPr>
          <w:sz w:val="36"/>
        </w:rPr>
        <w:t>Chapter 1</w:t>
      </w:r>
    </w:p>
    <w:p w14:paraId="3B167CDD" w14:textId="1F661E0D" w:rsidR="0077504B" w:rsidRDefault="0077504B" w:rsidP="0077504B">
      <w:pPr>
        <w:spacing w:before="27" w:after="12" w:line="360" w:lineRule="auto"/>
        <w:ind w:left="1060" w:right="506"/>
        <w:jc w:val="center"/>
        <w:rPr>
          <w:b/>
          <w:sz w:val="32"/>
          <w:szCs w:val="32"/>
        </w:rPr>
      </w:pPr>
      <w:r w:rsidRPr="003F24CF">
        <w:rPr>
          <w:b/>
          <w:sz w:val="32"/>
          <w:szCs w:val="32"/>
        </w:rPr>
        <w:t>I</w:t>
      </w:r>
      <w:r w:rsidR="003F24CF">
        <w:rPr>
          <w:b/>
          <w:sz w:val="32"/>
          <w:szCs w:val="32"/>
        </w:rPr>
        <w:t>NTRODUCTION</w:t>
      </w:r>
      <w:r w:rsidRPr="003F24CF">
        <w:rPr>
          <w:b/>
          <w:sz w:val="32"/>
          <w:szCs w:val="32"/>
        </w:rPr>
        <w:t xml:space="preserve"> </w:t>
      </w:r>
      <w:r w:rsidR="003F24CF">
        <w:rPr>
          <w:b/>
          <w:sz w:val="32"/>
          <w:szCs w:val="32"/>
        </w:rPr>
        <w:t>TO</w:t>
      </w:r>
      <w:r w:rsidRPr="003F24CF">
        <w:rPr>
          <w:b/>
          <w:sz w:val="32"/>
          <w:szCs w:val="32"/>
        </w:rPr>
        <w:t xml:space="preserve"> </w:t>
      </w:r>
      <w:r w:rsidR="003F24CF">
        <w:rPr>
          <w:b/>
          <w:sz w:val="32"/>
          <w:szCs w:val="32"/>
        </w:rPr>
        <w:t>INDUSTRY</w:t>
      </w:r>
      <w:r w:rsidRPr="0077504B">
        <w:rPr>
          <w:b/>
          <w:sz w:val="32"/>
          <w:szCs w:val="32"/>
        </w:rPr>
        <w:t xml:space="preserve"> </w:t>
      </w:r>
      <w:r>
        <w:rPr>
          <w:b/>
          <w:sz w:val="32"/>
          <w:szCs w:val="32"/>
        </w:rPr>
        <w:t xml:space="preserve">&amp; </w:t>
      </w:r>
      <w:r w:rsidRPr="003F24CF">
        <w:rPr>
          <w:b/>
          <w:sz w:val="32"/>
          <w:szCs w:val="32"/>
        </w:rPr>
        <w:t>ORGANIZATION</w:t>
      </w:r>
      <w:r>
        <w:rPr>
          <w:b/>
          <w:sz w:val="32"/>
          <w:szCs w:val="32"/>
        </w:rPr>
        <w:t xml:space="preserve"> STRUCTURE</w:t>
      </w:r>
    </w:p>
    <w:p w14:paraId="22698A8F" w14:textId="719934AA" w:rsidR="0077504B" w:rsidRPr="001A437F" w:rsidRDefault="0077504B"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4D537B85" wp14:editId="380DD7DD">
                <wp:extent cx="5769610" cy="27940"/>
                <wp:effectExtent l="0" t="0" r="2540" b="635"/>
                <wp:docPr id="38469957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625599341"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6B831B"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ZjqC6l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" fillcolor="black" stroked="f"/>
                <w10:anchorlock/>
              </v:group>
            </w:pict>
          </mc:Fallback>
        </mc:AlternateContent>
      </w:r>
    </w:p>
    <w:p w14:paraId="4B56E964" w14:textId="71FD6926" w:rsidR="0077504B" w:rsidRDefault="0077504B" w:rsidP="00490B7C">
      <w:pPr>
        <w:pStyle w:val="BodyText"/>
        <w:spacing w:before="4" w:after="30"/>
        <w:ind w:firstLine="491"/>
        <w:jc w:val="both"/>
        <w:rPr>
          <w:lang w:val="en-IN"/>
        </w:rPr>
      </w:pPr>
      <w:r>
        <w:t xml:space="preserve">We at </w:t>
      </w:r>
      <w:r w:rsidR="003F24CF">
        <w:t>R3</w:t>
      </w:r>
      <w:r>
        <w:t xml:space="preserve"> S</w:t>
      </w:r>
      <w:r w:rsidR="003F24CF">
        <w:t>ystem</w:t>
      </w:r>
      <w:r w:rsidR="00BB3504">
        <w:t>s</w:t>
      </w:r>
      <w:r>
        <w:t xml:space="preserve"> are a group of IT experts, </w:t>
      </w:r>
      <w:r w:rsidR="002C6BBA">
        <w:t>R3sys is a graceful and lean product development and IT service provider. We develop as well as co-develop mobile application, web portals and analytics solutions. In this advance world, R3sys is always there to help you to go through these IT challenges and get connect you to the world in most efficient manner. We are building our skill sets to find the defects in the current market an correct them with our unique solution of what a real satisfying business relationship should be like.</w:t>
      </w:r>
    </w:p>
    <w:p w14:paraId="21B7BEE2" w14:textId="77777777" w:rsidR="00490B7C" w:rsidRDefault="00490B7C" w:rsidP="00490B7C">
      <w:pPr>
        <w:pStyle w:val="BodyText"/>
        <w:spacing w:before="4" w:after="30"/>
        <w:ind w:firstLine="491"/>
        <w:jc w:val="both"/>
        <w:rPr>
          <w:lang w:val="en-IN"/>
        </w:rPr>
      </w:pPr>
    </w:p>
    <w:p w14:paraId="05FD3708" w14:textId="11F99E98" w:rsidR="002C6BBA" w:rsidRDefault="002C6BBA" w:rsidP="00490B7C">
      <w:pPr>
        <w:pStyle w:val="BodyText"/>
        <w:spacing w:before="4"/>
        <w:ind w:firstLine="360"/>
        <w:jc w:val="both"/>
        <w:rPr>
          <w:lang w:val="en-IN"/>
        </w:rPr>
      </w:pPr>
      <w:r>
        <w:rPr>
          <w:lang w:val="en-IN"/>
        </w:rPr>
        <w:t>R3 Systems wanted to bridge the gap where most outsourcing companies fail with their customer</w:t>
      </w:r>
      <w:r w:rsidR="00BB3504">
        <w:rPr>
          <w:lang w:val="en-IN"/>
        </w:rPr>
        <w:t>s, we have managed successfully to so that.</w:t>
      </w:r>
    </w:p>
    <w:p w14:paraId="45990615" w14:textId="77777777" w:rsidR="001A437F" w:rsidRDefault="001A437F" w:rsidP="0077504B">
      <w:pPr>
        <w:pStyle w:val="BodyText"/>
        <w:spacing w:before="4"/>
        <w:jc w:val="both"/>
        <w:rPr>
          <w:lang w:val="en-IN"/>
        </w:rPr>
      </w:pPr>
    </w:p>
    <w:p w14:paraId="526A810B" w14:textId="77777777" w:rsidR="001A437F" w:rsidRDefault="001A437F" w:rsidP="001A437F">
      <w:pPr>
        <w:pStyle w:val="ListParagraph"/>
        <w:numPr>
          <w:ilvl w:val="0"/>
          <w:numId w:val="15"/>
        </w:numPr>
        <w:suppressAutoHyphens w:val="0"/>
        <w:spacing w:line="360" w:lineRule="auto"/>
        <w:jc w:val="both"/>
        <w:rPr>
          <w:rFonts w:ascii="Times New Roman" w:hAnsi="Times New Roman"/>
          <w:b/>
          <w:sz w:val="24"/>
          <w:szCs w:val="24"/>
          <w:lang w:eastAsia="en-US"/>
        </w:rPr>
      </w:pPr>
      <w:r>
        <w:rPr>
          <w:rFonts w:ascii="Times New Roman" w:hAnsi="Times New Roman"/>
          <w:b/>
          <w:sz w:val="24"/>
          <w:szCs w:val="24"/>
        </w:rPr>
        <w:t>COMPANY/ INDUSTRY PROFILE: -</w:t>
      </w:r>
    </w:p>
    <w:p w14:paraId="5AE55C9C" w14:textId="77777777" w:rsidR="001A437F" w:rsidRDefault="001A437F" w:rsidP="001A437F">
      <w:pPr>
        <w:pStyle w:val="ListParagraph"/>
        <w:spacing w:line="360" w:lineRule="auto"/>
        <w:jc w:val="both"/>
        <w:rPr>
          <w:rFonts w:ascii="Times New Roman" w:hAnsi="Times New Roman"/>
          <w:b/>
          <w:sz w:val="24"/>
          <w:szCs w:val="24"/>
        </w:rPr>
      </w:pPr>
    </w:p>
    <w:p w14:paraId="2C1EAFCE" w14:textId="3D3DF7F3" w:rsidR="001A437F" w:rsidRDefault="00490B7C"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Name of the C</w:t>
      </w:r>
      <w:r w:rsidR="001A437F">
        <w:rPr>
          <w:rFonts w:ascii="Times New Roman" w:hAnsi="Times New Roman"/>
          <w:b/>
          <w:sz w:val="24"/>
          <w:szCs w:val="24"/>
        </w:rPr>
        <w:t>ompany</w:t>
      </w:r>
      <w:r>
        <w:rPr>
          <w:rFonts w:ascii="Times New Roman" w:hAnsi="Times New Roman"/>
          <w:sz w:val="24"/>
          <w:szCs w:val="24"/>
        </w:rPr>
        <w:t xml:space="preserve"> :- R3 SYSTEMS INDIA </w:t>
      </w:r>
      <w:r w:rsidR="001A437F">
        <w:rPr>
          <w:rFonts w:ascii="Times New Roman" w:hAnsi="Times New Roman"/>
          <w:sz w:val="24"/>
          <w:szCs w:val="24"/>
        </w:rPr>
        <w:t>PVT.LTD</w:t>
      </w:r>
    </w:p>
    <w:p w14:paraId="4FAC4B2C" w14:textId="13D177E7" w:rsidR="001A437F" w:rsidRPr="00490B7C" w:rsidRDefault="001A437F" w:rsidP="00490B7C">
      <w:pPr>
        <w:pStyle w:val="ListParagraph"/>
        <w:numPr>
          <w:ilvl w:val="0"/>
          <w:numId w:val="16"/>
        </w:numPr>
        <w:suppressAutoHyphens w:val="0"/>
        <w:spacing w:after="120" w:line="360" w:lineRule="auto"/>
        <w:rPr>
          <w:rFonts w:ascii="Times New Roman" w:hAnsi="Times New Roman"/>
          <w:sz w:val="24"/>
          <w:szCs w:val="24"/>
        </w:rPr>
      </w:pPr>
      <w:r>
        <w:rPr>
          <w:rFonts w:ascii="Times New Roman" w:hAnsi="Times New Roman"/>
          <w:b/>
          <w:sz w:val="24"/>
          <w:szCs w:val="24"/>
        </w:rPr>
        <w:t>Location/ address</w:t>
      </w:r>
      <w:r>
        <w:rPr>
          <w:rFonts w:ascii="Times New Roman" w:hAnsi="Times New Roman"/>
          <w:sz w:val="24"/>
          <w:szCs w:val="24"/>
        </w:rPr>
        <w:t xml:space="preserve"> /</w:t>
      </w:r>
      <w:r>
        <w:rPr>
          <w:rFonts w:ascii="Times New Roman" w:hAnsi="Times New Roman"/>
          <w:b/>
          <w:sz w:val="24"/>
          <w:szCs w:val="24"/>
        </w:rPr>
        <w:t>Pin code</w:t>
      </w:r>
      <w:r w:rsidR="00BF3F5F">
        <w:rPr>
          <w:rFonts w:ascii="Times New Roman" w:hAnsi="Times New Roman"/>
          <w:sz w:val="24"/>
          <w:szCs w:val="24"/>
        </w:rPr>
        <w:t xml:space="preserve"> </w:t>
      </w:r>
      <w:r>
        <w:rPr>
          <w:rFonts w:ascii="Times New Roman" w:hAnsi="Times New Roman"/>
          <w:sz w:val="24"/>
          <w:szCs w:val="24"/>
        </w:rPr>
        <w:t xml:space="preserve">: - First Floor, </w:t>
      </w:r>
      <w:proofErr w:type="spellStart"/>
      <w:r>
        <w:rPr>
          <w:rFonts w:ascii="Times New Roman" w:hAnsi="Times New Roman"/>
          <w:sz w:val="24"/>
          <w:szCs w:val="24"/>
        </w:rPr>
        <w:t>Rohini</w:t>
      </w:r>
      <w:proofErr w:type="spellEnd"/>
      <w:r>
        <w:rPr>
          <w:rFonts w:ascii="Times New Roman" w:hAnsi="Times New Roman"/>
          <w:sz w:val="24"/>
          <w:szCs w:val="24"/>
        </w:rPr>
        <w:t xml:space="preserve"> Apartment, </w:t>
      </w:r>
      <w:proofErr w:type="spellStart"/>
      <w:r>
        <w:rPr>
          <w:rFonts w:ascii="Times New Roman" w:hAnsi="Times New Roman"/>
          <w:sz w:val="24"/>
          <w:szCs w:val="24"/>
        </w:rPr>
        <w:t>KBTCircle</w:t>
      </w:r>
      <w:proofErr w:type="spellEnd"/>
      <w:r>
        <w:rPr>
          <w:rFonts w:ascii="Times New Roman" w:hAnsi="Times New Roman"/>
          <w:sz w:val="24"/>
          <w:szCs w:val="24"/>
        </w:rPr>
        <w:t xml:space="preserve">, </w:t>
      </w:r>
      <w:proofErr w:type="spellStart"/>
      <w:r>
        <w:rPr>
          <w:rFonts w:ascii="Times New Roman" w:hAnsi="Times New Roman"/>
          <w:sz w:val="24"/>
          <w:szCs w:val="24"/>
        </w:rPr>
        <w:t>GangapurRoad</w:t>
      </w:r>
      <w:proofErr w:type="spellEnd"/>
      <w:r>
        <w:rPr>
          <w:rFonts w:ascii="Times New Roman" w:hAnsi="Times New Roman"/>
          <w:sz w:val="24"/>
          <w:szCs w:val="24"/>
        </w:rPr>
        <w:t xml:space="preserve">, </w:t>
      </w:r>
      <w:proofErr w:type="spellStart"/>
      <w:r>
        <w:rPr>
          <w:rFonts w:ascii="Times New Roman" w:hAnsi="Times New Roman"/>
          <w:sz w:val="24"/>
          <w:szCs w:val="24"/>
        </w:rPr>
        <w:t>NearSaraswatBank</w:t>
      </w:r>
      <w:proofErr w:type="spellEnd"/>
      <w:r>
        <w:rPr>
          <w:rFonts w:ascii="Times New Roman" w:hAnsi="Times New Roman"/>
          <w:sz w:val="24"/>
          <w:szCs w:val="24"/>
        </w:rPr>
        <w:t xml:space="preserve">, </w:t>
      </w:r>
      <w:proofErr w:type="spellStart"/>
      <w:r>
        <w:rPr>
          <w:rFonts w:ascii="Times New Roman" w:hAnsi="Times New Roman"/>
          <w:sz w:val="24"/>
          <w:szCs w:val="24"/>
        </w:rPr>
        <w:t>ThatteNagar</w:t>
      </w:r>
      <w:proofErr w:type="spellEnd"/>
      <w:r>
        <w:rPr>
          <w:rFonts w:ascii="Times New Roman" w:hAnsi="Times New Roman"/>
          <w:sz w:val="24"/>
          <w:szCs w:val="24"/>
        </w:rPr>
        <w:t>,</w:t>
      </w:r>
      <w:r w:rsidR="00490B7C">
        <w:rPr>
          <w:rFonts w:ascii="Times New Roman" w:hAnsi="Times New Roman"/>
          <w:sz w:val="24"/>
          <w:szCs w:val="24"/>
        </w:rPr>
        <w:t xml:space="preserve"> </w:t>
      </w:r>
      <w:proofErr w:type="spellStart"/>
      <w:r w:rsidRPr="00490B7C">
        <w:rPr>
          <w:rFonts w:ascii="Times New Roman" w:hAnsi="Times New Roman"/>
          <w:sz w:val="24"/>
          <w:szCs w:val="24"/>
        </w:rPr>
        <w:t>Nashik,Maharashtra</w:t>
      </w:r>
      <w:proofErr w:type="spellEnd"/>
      <w:r w:rsidR="00BF3F5F" w:rsidRPr="00490B7C">
        <w:rPr>
          <w:rFonts w:ascii="Times New Roman" w:hAnsi="Times New Roman"/>
          <w:sz w:val="24"/>
          <w:szCs w:val="24"/>
        </w:rPr>
        <w:t xml:space="preserve">- </w:t>
      </w:r>
      <w:r w:rsidRPr="00490B7C">
        <w:rPr>
          <w:rFonts w:ascii="Times New Roman" w:hAnsi="Times New Roman"/>
          <w:sz w:val="24"/>
          <w:szCs w:val="24"/>
        </w:rPr>
        <w:t>422005,India</w:t>
      </w:r>
    </w:p>
    <w:p w14:paraId="1FCCAD4E" w14:textId="58834750" w:rsidR="001A437F" w:rsidRDefault="001A437F"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Establishment</w:t>
      </w:r>
      <w:r w:rsidR="00BF3F5F">
        <w:rPr>
          <w:rFonts w:ascii="Times New Roman" w:hAnsi="Times New Roman"/>
          <w:sz w:val="24"/>
          <w:szCs w:val="24"/>
        </w:rPr>
        <w:t xml:space="preserve"> </w:t>
      </w:r>
      <w:r>
        <w:rPr>
          <w:rFonts w:ascii="Times New Roman" w:hAnsi="Times New Roman"/>
          <w:sz w:val="24"/>
          <w:szCs w:val="24"/>
        </w:rPr>
        <w:t>: - 2017</w:t>
      </w:r>
    </w:p>
    <w:p w14:paraId="0A214668" w14:textId="260DC74A" w:rsidR="001A437F" w:rsidRDefault="001A437F" w:rsidP="00BF3F5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hAnsi="Times New Roman"/>
          <w:b/>
          <w:sz w:val="24"/>
          <w:szCs w:val="24"/>
        </w:rPr>
        <w:t>Email &amp; Web Address</w:t>
      </w:r>
      <w:r>
        <w:rPr>
          <w:rFonts w:ascii="Times New Roman" w:hAnsi="Times New Roman"/>
          <w:sz w:val="24"/>
          <w:szCs w:val="24"/>
        </w:rPr>
        <w:t xml:space="preserve"> :- </w:t>
      </w:r>
      <w:r w:rsidR="00BF3F5F">
        <w:rPr>
          <w:rFonts w:ascii="Times New Roman" w:hAnsi="Times New Roman"/>
          <w:sz w:val="24"/>
          <w:szCs w:val="24"/>
        </w:rPr>
        <w:t xml:space="preserve">india.r3sys@gmail.com </w:t>
      </w:r>
      <w:r w:rsidRPr="00BF3F5F">
        <w:rPr>
          <w:rFonts w:ascii="Times New Roman" w:hAnsi="Times New Roman" w:cs="Times New Roman"/>
          <w:sz w:val="24"/>
          <w:szCs w:val="24"/>
        </w:rPr>
        <w:t>https://www.r3sys.com/</w:t>
      </w:r>
    </w:p>
    <w:p w14:paraId="3996B8AE" w14:textId="56CC1715" w:rsidR="001A437F" w:rsidRDefault="001A437F" w:rsidP="001A437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Name and Designation of Contact Person:- </w:t>
      </w:r>
      <w:r w:rsidR="00BF3F5F">
        <w:rPr>
          <w:rFonts w:ascii="Times New Roman" w:eastAsia="Times New Roman" w:hAnsi="Times New Roman"/>
          <w:bCs/>
          <w:color w:val="16161D"/>
          <w:sz w:val="24"/>
          <w:szCs w:val="24"/>
        </w:rPr>
        <w:t xml:space="preserve">Mr. </w:t>
      </w:r>
      <w:proofErr w:type="spellStart"/>
      <w:r w:rsidR="00BF3F5F">
        <w:rPr>
          <w:rFonts w:ascii="Times New Roman" w:eastAsia="Times New Roman" w:hAnsi="Times New Roman"/>
          <w:bCs/>
          <w:color w:val="16161D"/>
          <w:sz w:val="24"/>
          <w:szCs w:val="24"/>
        </w:rPr>
        <w:t>Gauresh</w:t>
      </w:r>
      <w:proofErr w:type="spellEnd"/>
      <w:r w:rsidR="00BF3F5F">
        <w:rPr>
          <w:rFonts w:ascii="Times New Roman" w:eastAsia="Times New Roman" w:hAnsi="Times New Roman"/>
          <w:bCs/>
          <w:color w:val="16161D"/>
          <w:sz w:val="24"/>
          <w:szCs w:val="24"/>
        </w:rPr>
        <w:t xml:space="preserve"> </w:t>
      </w:r>
      <w:proofErr w:type="spellStart"/>
      <w:r w:rsidR="00BF3F5F">
        <w:rPr>
          <w:rFonts w:ascii="Times New Roman" w:eastAsia="Times New Roman" w:hAnsi="Times New Roman"/>
          <w:bCs/>
          <w:color w:val="16161D"/>
          <w:sz w:val="24"/>
          <w:szCs w:val="24"/>
        </w:rPr>
        <w:t>Suryawanshi</w:t>
      </w:r>
      <w:proofErr w:type="spellEnd"/>
      <w:r w:rsidR="00BF3F5F">
        <w:rPr>
          <w:rFonts w:ascii="Times New Roman" w:eastAsia="Times New Roman" w:hAnsi="Times New Roman"/>
          <w:bCs/>
          <w:color w:val="16161D"/>
          <w:sz w:val="24"/>
          <w:szCs w:val="24"/>
        </w:rPr>
        <w:t xml:space="preserve"> (Chief Technical O</w:t>
      </w:r>
      <w:r>
        <w:rPr>
          <w:rFonts w:ascii="Times New Roman" w:eastAsia="Times New Roman" w:hAnsi="Times New Roman"/>
          <w:bCs/>
          <w:color w:val="16161D"/>
          <w:sz w:val="24"/>
          <w:szCs w:val="24"/>
        </w:rPr>
        <w:t xml:space="preserve">fficer) </w:t>
      </w:r>
    </w:p>
    <w:p w14:paraId="6637CE30" w14:textId="4014AC5E" w:rsidR="001A437F" w:rsidRDefault="001A437F" w:rsidP="00BF3F5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noProof/>
          <w:color w:val="16161D"/>
          <w:sz w:val="24"/>
          <w:szCs w:val="24"/>
        </w:rPr>
        <w:t xml:space="preserve">Contact </w:t>
      </w:r>
      <w:r>
        <w:rPr>
          <w:rFonts w:ascii="Times New Roman" w:eastAsia="Times New Roman" w:hAnsi="Times New Roman"/>
          <w:b/>
          <w:color w:val="16161D"/>
          <w:sz w:val="24"/>
          <w:szCs w:val="24"/>
        </w:rPr>
        <w:t xml:space="preserve">No:-  </w:t>
      </w:r>
      <w:r w:rsidR="00BF3F5F" w:rsidRPr="00BF3F5F">
        <w:rPr>
          <w:rFonts w:ascii="Times New Roman" w:eastAsia="Times New Roman" w:hAnsi="Times New Roman"/>
          <w:color w:val="16161D"/>
          <w:sz w:val="24"/>
          <w:szCs w:val="24"/>
        </w:rPr>
        <w:t>8600033181</w:t>
      </w:r>
    </w:p>
    <w:p w14:paraId="05EE059F"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Product:-</w:t>
      </w:r>
      <w:r>
        <w:rPr>
          <w:rFonts w:ascii="Times New Roman" w:eastAsia="Times New Roman" w:hAnsi="Times New Roman"/>
          <w:bCs/>
          <w:color w:val="16161D"/>
          <w:sz w:val="24"/>
          <w:szCs w:val="24"/>
        </w:rPr>
        <w:t xml:space="preserve"> ( IT Software Development &amp; Consultancies)</w:t>
      </w:r>
    </w:p>
    <w:p w14:paraId="175A53BF"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 Type of Control :-</w:t>
      </w:r>
      <w:r>
        <w:rPr>
          <w:rFonts w:ascii="Times New Roman" w:eastAsia="Times New Roman" w:hAnsi="Times New Roman"/>
          <w:bCs/>
          <w:color w:val="16161D"/>
          <w:sz w:val="24"/>
          <w:szCs w:val="24"/>
        </w:rPr>
        <w:t xml:space="preserve"> (Private )  </w:t>
      </w:r>
    </w:p>
    <w:p w14:paraId="7F4B7597"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Company :-</w:t>
      </w:r>
      <w:r>
        <w:rPr>
          <w:rFonts w:ascii="Times New Roman" w:eastAsia="Times New Roman" w:hAnsi="Times New Roman"/>
          <w:bCs/>
          <w:color w:val="16161D"/>
          <w:sz w:val="24"/>
          <w:szCs w:val="24"/>
        </w:rPr>
        <w:t xml:space="preserve"> (Small Scale )   </w:t>
      </w:r>
    </w:p>
    <w:p w14:paraId="0CEB0C55"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Total Number of Employees in Company :- </w:t>
      </w:r>
      <w:r>
        <w:rPr>
          <w:rFonts w:ascii="Times New Roman" w:eastAsia="Times New Roman" w:hAnsi="Times New Roman"/>
          <w:bCs/>
          <w:color w:val="16161D"/>
          <w:sz w:val="24"/>
          <w:szCs w:val="24"/>
        </w:rPr>
        <w:t>30</w:t>
      </w:r>
    </w:p>
    <w:p w14:paraId="0D5E05DD" w14:textId="1AAAE6B1" w:rsidR="00490B7C" w:rsidRPr="00301F7F" w:rsidRDefault="001A437F" w:rsidP="0077504B">
      <w:pPr>
        <w:pStyle w:val="ListParagraph"/>
        <w:numPr>
          <w:ilvl w:val="0"/>
          <w:numId w:val="16"/>
        </w:numPr>
        <w:suppressAutoHyphens w:val="0"/>
        <w:spacing w:before="4" w:after="120" w:line="360" w:lineRule="auto"/>
        <w:jc w:val="both"/>
        <w:rPr>
          <w:lang w:val="en-IN"/>
        </w:rPr>
      </w:pPr>
      <w:r w:rsidRPr="001A437F">
        <w:rPr>
          <w:rFonts w:ascii="Times New Roman" w:eastAsia="Times New Roman" w:hAnsi="Times New Roman"/>
          <w:b/>
          <w:color w:val="16161D"/>
          <w:sz w:val="24"/>
          <w:szCs w:val="24"/>
        </w:rPr>
        <w:t xml:space="preserve">Total Turnover of Company :-   </w:t>
      </w:r>
      <w:r w:rsidRPr="001A437F">
        <w:rPr>
          <w:rFonts w:ascii="Times New Roman" w:eastAsia="Times New Roman" w:hAnsi="Times New Roman"/>
          <w:bCs/>
          <w:color w:val="16161D"/>
          <w:sz w:val="24"/>
          <w:szCs w:val="24"/>
        </w:rPr>
        <w:t xml:space="preserve">20 Lakh </w:t>
      </w:r>
      <w:r w:rsidRPr="001A437F">
        <w:rPr>
          <w:rFonts w:ascii="Times New Roman" w:eastAsia="Times New Roman" w:hAnsi="Times New Roman"/>
          <w:b/>
          <w:color w:val="16161D"/>
          <w:sz w:val="24"/>
          <w:szCs w:val="24"/>
        </w:rPr>
        <w:t xml:space="preserve"> </w:t>
      </w:r>
    </w:p>
    <w:p w14:paraId="2960DBDD" w14:textId="77777777" w:rsidR="00301F7F" w:rsidRPr="00301F7F" w:rsidRDefault="00301F7F" w:rsidP="00301F7F">
      <w:pPr>
        <w:pStyle w:val="ListParagraph"/>
        <w:suppressAutoHyphens w:val="0"/>
        <w:spacing w:before="4" w:after="120" w:line="360" w:lineRule="auto"/>
        <w:ind w:left="1170"/>
        <w:jc w:val="both"/>
        <w:rPr>
          <w:lang w:val="en-IN"/>
        </w:rPr>
      </w:pPr>
    </w:p>
    <w:p w14:paraId="3639556A" w14:textId="77777777" w:rsidR="001A437F" w:rsidRDefault="001A437F" w:rsidP="0077504B">
      <w:pPr>
        <w:pStyle w:val="BodyText"/>
        <w:spacing w:before="4"/>
        <w:jc w:val="both"/>
        <w:rPr>
          <w:b/>
          <w:bCs/>
          <w:sz w:val="28"/>
          <w:szCs w:val="28"/>
        </w:rPr>
      </w:pPr>
    </w:p>
    <w:p w14:paraId="4B9336E4" w14:textId="0912049A" w:rsidR="00490B7C" w:rsidRPr="00490B7C" w:rsidRDefault="001A437F" w:rsidP="00490B7C">
      <w:pPr>
        <w:pStyle w:val="BodyText"/>
        <w:numPr>
          <w:ilvl w:val="0"/>
          <w:numId w:val="17"/>
        </w:numPr>
        <w:spacing w:before="4"/>
        <w:jc w:val="both"/>
        <w:rPr>
          <w:b/>
          <w:bCs/>
          <w:sz w:val="28"/>
          <w:szCs w:val="28"/>
        </w:rPr>
      </w:pPr>
      <w:r w:rsidRPr="00EB668B">
        <w:rPr>
          <w:b/>
          <w:bCs/>
          <w:sz w:val="28"/>
          <w:szCs w:val="28"/>
        </w:rPr>
        <w:t>SERVICES PROVIDED BY R3 SYSTEMS:</w:t>
      </w:r>
    </w:p>
    <w:p w14:paraId="3A0D7171" w14:textId="3F1DE9F3"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Web Design &amp; Development</w:t>
      </w:r>
    </w:p>
    <w:p w14:paraId="30C5E194" w14:textId="664A9C85"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Mobile App Development</w:t>
      </w:r>
    </w:p>
    <w:p w14:paraId="326BC954" w14:textId="562DFEB5"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Digital Marketing</w:t>
      </w:r>
    </w:p>
    <w:p w14:paraId="6C1757D5" w14:textId="57FDB85D"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Project Consulting</w:t>
      </w:r>
    </w:p>
    <w:p w14:paraId="0E980C42" w14:textId="2310E9E4" w:rsidR="00EB668B" w:rsidRPr="00490B7C" w:rsidRDefault="00BB3504" w:rsidP="00490B7C">
      <w:pPr>
        <w:pStyle w:val="BodyText"/>
        <w:widowControl w:val="0"/>
        <w:numPr>
          <w:ilvl w:val="0"/>
          <w:numId w:val="12"/>
        </w:numPr>
        <w:suppressAutoHyphens w:val="0"/>
        <w:autoSpaceDE w:val="0"/>
        <w:autoSpaceDN w:val="0"/>
        <w:spacing w:before="4" w:after="30" w:line="240" w:lineRule="auto"/>
        <w:rPr>
          <w:lang w:val="en-IN"/>
        </w:rPr>
      </w:pPr>
      <w:r>
        <w:t>Corporate Trainin</w:t>
      </w:r>
      <w:r w:rsidR="001A437F">
        <w:t>g</w:t>
      </w:r>
    </w:p>
    <w:p w14:paraId="78B1BCE7" w14:textId="77777777" w:rsidR="001A437F" w:rsidRPr="001A437F" w:rsidRDefault="001A437F" w:rsidP="001A437F">
      <w:pPr>
        <w:pStyle w:val="BodyText"/>
        <w:widowControl w:val="0"/>
        <w:suppressAutoHyphens w:val="0"/>
        <w:autoSpaceDE w:val="0"/>
        <w:autoSpaceDN w:val="0"/>
        <w:spacing w:before="4" w:after="30" w:line="240" w:lineRule="auto"/>
        <w:ind w:left="927"/>
        <w:rPr>
          <w:lang w:val="en-IN"/>
        </w:rPr>
      </w:pPr>
    </w:p>
    <w:p w14:paraId="1DB82E36" w14:textId="11F68194" w:rsidR="001A437F" w:rsidRPr="001A437F" w:rsidRDefault="001A437F" w:rsidP="001A437F">
      <w:pPr>
        <w:pStyle w:val="BodyText"/>
        <w:widowControl w:val="0"/>
        <w:numPr>
          <w:ilvl w:val="0"/>
          <w:numId w:val="17"/>
        </w:numPr>
        <w:suppressAutoHyphens w:val="0"/>
        <w:autoSpaceDE w:val="0"/>
        <w:autoSpaceDN w:val="0"/>
        <w:spacing w:before="4" w:after="30" w:line="240" w:lineRule="auto"/>
        <w:rPr>
          <w:lang w:val="en-IN"/>
        </w:rPr>
      </w:pPr>
      <w:r w:rsidRPr="00EB668B">
        <w:rPr>
          <w:b/>
          <w:sz w:val="28"/>
          <w:szCs w:val="28"/>
        </w:rPr>
        <w:t>ORGNISATIONAL S</w:t>
      </w:r>
      <w:r w:rsidRPr="001A437F">
        <w:rPr>
          <w:b/>
          <w:sz w:val="28"/>
        </w:rPr>
        <w:t>TRUCTURE OF INDUSTRY</w:t>
      </w:r>
    </w:p>
    <w:p w14:paraId="002B4D0A" w14:textId="77777777" w:rsidR="001A437F" w:rsidRDefault="001A437F" w:rsidP="001A437F">
      <w:pPr>
        <w:tabs>
          <w:tab w:val="center" w:pos="4320"/>
          <w:tab w:val="right" w:pos="8640"/>
        </w:tabs>
        <w:spacing w:line="360" w:lineRule="auto"/>
        <w:jc w:val="center"/>
        <w:rPr>
          <w:b/>
          <w:bCs/>
          <w:color w:val="943634"/>
          <w:sz w:val="32"/>
          <w:szCs w:val="32"/>
        </w:rPr>
      </w:pPr>
    </w:p>
    <w:p w14:paraId="446D43CE" w14:textId="478A0133" w:rsidR="00490B7C" w:rsidRPr="00490B7C" w:rsidRDefault="001A437F" w:rsidP="00490B7C">
      <w:pPr>
        <w:tabs>
          <w:tab w:val="center" w:pos="4320"/>
          <w:tab w:val="right" w:pos="8640"/>
        </w:tabs>
        <w:spacing w:line="360" w:lineRule="auto"/>
        <w:jc w:val="center"/>
        <w:rPr>
          <w:b/>
          <w:bCs/>
          <w:color w:val="943634"/>
          <w:sz w:val="32"/>
          <w:szCs w:val="32"/>
        </w:rPr>
      </w:pPr>
      <w:r>
        <w:rPr>
          <w:noProof/>
          <w:lang w:eastAsia="en-US"/>
        </w:rPr>
        <w:drawing>
          <wp:inline distT="0" distB="0" distL="0" distR="0" wp14:anchorId="5E19C56F" wp14:editId="7B51E8F0">
            <wp:extent cx="4061460" cy="2514600"/>
            <wp:effectExtent l="0" t="0" r="15240" b="0"/>
            <wp:docPr id="1486529702" name="Picture 1" descr="Organizational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zational Structures"/>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061460" cy="2514600"/>
                    </a:xfrm>
                    <a:prstGeom prst="rect">
                      <a:avLst/>
                    </a:prstGeom>
                    <a:noFill/>
                    <a:ln>
                      <a:noFill/>
                    </a:ln>
                  </pic:spPr>
                </pic:pic>
              </a:graphicData>
            </a:graphic>
          </wp:inline>
        </w:drawing>
      </w:r>
    </w:p>
    <w:p w14:paraId="09BD5F66" w14:textId="5D6FF462" w:rsidR="001A437F" w:rsidRPr="00EB668B" w:rsidRDefault="001A437F" w:rsidP="00EB668B">
      <w:pPr>
        <w:pStyle w:val="ListParagraph"/>
        <w:numPr>
          <w:ilvl w:val="0"/>
          <w:numId w:val="17"/>
        </w:numPr>
        <w:tabs>
          <w:tab w:val="center" w:pos="4320"/>
          <w:tab w:val="right" w:pos="8640"/>
        </w:tabs>
        <w:spacing w:line="360" w:lineRule="auto"/>
        <w:rPr>
          <w:rFonts w:ascii="Times New Roman" w:eastAsia="Times New Roman" w:hAnsi="Times New Roman" w:cs="Times New Roman"/>
          <w:b/>
          <w:bCs/>
          <w:color w:val="943634"/>
          <w:sz w:val="32"/>
          <w:szCs w:val="32"/>
          <w:lang w:eastAsia="en-US"/>
        </w:rPr>
      </w:pPr>
      <w:r w:rsidRPr="00EB668B">
        <w:rPr>
          <w:rFonts w:ascii="Times New Roman" w:hAnsi="Times New Roman" w:cs="Times New Roman"/>
          <w:b/>
          <w:sz w:val="28"/>
        </w:rPr>
        <w:t>GENERAL LAYOUT OF THE INDUSTRY/ORGNIZATION</w:t>
      </w:r>
      <w:r w:rsidRPr="00EB668B">
        <w:rPr>
          <w:rFonts w:ascii="Times New Roman" w:hAnsi="Times New Roman" w:cs="Times New Roman"/>
          <w:b/>
          <w:sz w:val="28"/>
          <w:u w:val="single"/>
        </w:rPr>
        <w:t>:</w:t>
      </w:r>
    </w:p>
    <w:p w14:paraId="6E4622C1" w14:textId="03DF6350" w:rsidR="00490B7C" w:rsidRDefault="001A437F" w:rsidP="00301F7F">
      <w:pPr>
        <w:pStyle w:val="BodyText"/>
        <w:spacing w:before="4"/>
        <w:jc w:val="both"/>
        <w:rPr>
          <w:b/>
          <w:bCs/>
          <w:sz w:val="28"/>
          <w:szCs w:val="28"/>
          <w:lang w:eastAsia="en-US"/>
        </w:rPr>
      </w:pPr>
      <w:r>
        <w:rPr>
          <w:b/>
          <w:bCs/>
          <w:sz w:val="28"/>
          <w:szCs w:val="28"/>
          <w:lang w:eastAsia="en-US"/>
        </w:rPr>
        <w:t xml:space="preserve">             </w:t>
      </w:r>
      <w:r>
        <w:rPr>
          <w:noProof/>
          <w:lang w:eastAsia="en-US"/>
        </w:rPr>
        <w:drawing>
          <wp:inline distT="0" distB="0" distL="0" distR="0" wp14:anchorId="5E4D747F" wp14:editId="7FA7D69F">
            <wp:extent cx="4006347" cy="3338623"/>
            <wp:effectExtent l="0" t="0" r="0" b="0"/>
            <wp:docPr id="1457382625" name="Picture 2" descr="Software Development Organizational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Development Organizational Structure - GeeksforGeeks"/>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006347" cy="3338623"/>
                    </a:xfrm>
                    <a:prstGeom prst="rect">
                      <a:avLst/>
                    </a:prstGeom>
                    <a:noFill/>
                    <a:ln>
                      <a:noFill/>
                    </a:ln>
                  </pic:spPr>
                </pic:pic>
              </a:graphicData>
            </a:graphic>
          </wp:inline>
        </w:drawing>
      </w:r>
    </w:p>
    <w:p w14:paraId="4A1C2A7A" w14:textId="471F958B" w:rsidR="0077504B" w:rsidRDefault="004F0C36" w:rsidP="0077504B">
      <w:pPr>
        <w:pStyle w:val="BodyText"/>
        <w:spacing w:before="4"/>
        <w:rPr>
          <w:b/>
          <w:bCs/>
          <w:sz w:val="28"/>
          <w:szCs w:val="28"/>
        </w:rPr>
      </w:pPr>
      <w:r w:rsidRPr="00485023">
        <w:rPr>
          <w:b/>
          <w:bCs/>
          <w:sz w:val="28"/>
          <w:szCs w:val="28"/>
        </w:rPr>
        <w:lastRenderedPageBreak/>
        <w:t>History</w:t>
      </w:r>
      <w:r w:rsidR="00485023">
        <w:rPr>
          <w:b/>
          <w:bCs/>
          <w:sz w:val="28"/>
          <w:szCs w:val="28"/>
        </w:rPr>
        <w:t>:</w:t>
      </w:r>
    </w:p>
    <w:p w14:paraId="2BCF912D" w14:textId="77777777" w:rsidR="00485023" w:rsidRDefault="00485023" w:rsidP="0077504B">
      <w:pPr>
        <w:pStyle w:val="BodyText"/>
        <w:spacing w:before="4"/>
        <w:rPr>
          <w:b/>
          <w:bCs/>
          <w:sz w:val="28"/>
          <w:szCs w:val="28"/>
        </w:rPr>
      </w:pPr>
    </w:p>
    <w:p w14:paraId="4BF757C9" w14:textId="4A170730" w:rsidR="00485023" w:rsidRDefault="00485023" w:rsidP="00490B7C">
      <w:pPr>
        <w:pStyle w:val="BodyText"/>
        <w:spacing w:before="4" w:after="30"/>
        <w:ind w:firstLine="720"/>
        <w:jc w:val="both"/>
        <w:rPr>
          <w:lang w:val="en-IN"/>
        </w:rPr>
      </w:pPr>
      <w:r w:rsidRPr="00485023">
        <w:t>R3 Systems is established in 2017, till now worked for 30+ clients and our team has more than 4-5 years of experience.</w:t>
      </w:r>
      <w:r>
        <w:rPr>
          <w:sz w:val="28"/>
          <w:szCs w:val="28"/>
        </w:rPr>
        <w:t xml:space="preserve"> </w:t>
      </w:r>
      <w:r>
        <w:t>We are building our skill sets to find the defects in the current market an correct them with our unique solution of what a real satisfying business relationship should be like.</w:t>
      </w:r>
      <w:r>
        <w:rPr>
          <w:lang w:val="en-IN"/>
        </w:rPr>
        <w:t xml:space="preserve"> R3 Systems wanted to bridge the gap where most outsourcing companies fail with their customers, we have managed successfully to so that.</w:t>
      </w:r>
    </w:p>
    <w:p w14:paraId="4D19C517" w14:textId="77777777" w:rsidR="00490B7C" w:rsidRDefault="00490B7C" w:rsidP="00490B7C">
      <w:pPr>
        <w:pStyle w:val="BodyText"/>
        <w:spacing w:before="4" w:after="30"/>
        <w:ind w:firstLine="720"/>
        <w:jc w:val="both"/>
        <w:rPr>
          <w:lang w:val="en-IN"/>
        </w:rPr>
      </w:pPr>
    </w:p>
    <w:p w14:paraId="70AAEE47" w14:textId="77777777" w:rsidR="00490B7C" w:rsidRDefault="00490B7C" w:rsidP="00490B7C">
      <w:pPr>
        <w:pStyle w:val="BodyText"/>
        <w:spacing w:before="4" w:after="30"/>
        <w:ind w:firstLine="720"/>
        <w:jc w:val="both"/>
        <w:rPr>
          <w:lang w:val="en-IN"/>
        </w:rPr>
      </w:pPr>
    </w:p>
    <w:p w14:paraId="6883FB59" w14:textId="23081BB4" w:rsidR="00490B7C" w:rsidRDefault="00EE3FF8" w:rsidP="00EE3FF8">
      <w:pPr>
        <w:pStyle w:val="BodyText"/>
        <w:tabs>
          <w:tab w:val="left" w:pos="3382"/>
        </w:tabs>
        <w:spacing w:before="4" w:after="30"/>
        <w:ind w:firstLine="720"/>
        <w:jc w:val="both"/>
        <w:rPr>
          <w:lang w:val="en-IN"/>
        </w:rPr>
      </w:pPr>
      <w:r>
        <w:rPr>
          <w:lang w:val="en-IN"/>
        </w:rPr>
        <w:tab/>
      </w:r>
    </w:p>
    <w:p w14:paraId="2A4E725B" w14:textId="77777777" w:rsidR="00490B7C" w:rsidRDefault="00490B7C" w:rsidP="00490B7C">
      <w:pPr>
        <w:pStyle w:val="BodyText"/>
        <w:spacing w:before="4" w:after="30"/>
        <w:ind w:firstLine="720"/>
        <w:jc w:val="both"/>
        <w:rPr>
          <w:lang w:val="en-IN"/>
        </w:rPr>
      </w:pPr>
    </w:p>
    <w:p w14:paraId="1E85CB8D" w14:textId="77777777" w:rsidR="00490B7C" w:rsidRDefault="00490B7C" w:rsidP="00490B7C">
      <w:pPr>
        <w:pStyle w:val="BodyText"/>
        <w:spacing w:before="4" w:after="30"/>
        <w:ind w:firstLine="720"/>
        <w:jc w:val="both"/>
        <w:rPr>
          <w:lang w:val="en-IN"/>
        </w:rPr>
      </w:pPr>
    </w:p>
    <w:p w14:paraId="0DDEA66F" w14:textId="77777777" w:rsidR="00490B7C" w:rsidRDefault="00490B7C" w:rsidP="00490B7C">
      <w:pPr>
        <w:pStyle w:val="BodyText"/>
        <w:spacing w:before="4" w:after="30"/>
        <w:ind w:firstLine="720"/>
        <w:jc w:val="both"/>
        <w:rPr>
          <w:lang w:val="en-IN"/>
        </w:rPr>
      </w:pPr>
    </w:p>
    <w:p w14:paraId="31A3AB5E" w14:textId="77777777" w:rsidR="00490B7C" w:rsidRDefault="00490B7C" w:rsidP="00490B7C">
      <w:pPr>
        <w:pStyle w:val="BodyText"/>
        <w:spacing w:before="4" w:after="30"/>
        <w:ind w:firstLine="720"/>
        <w:jc w:val="both"/>
        <w:rPr>
          <w:lang w:val="en-IN"/>
        </w:rPr>
      </w:pPr>
    </w:p>
    <w:p w14:paraId="6EF21414" w14:textId="77777777" w:rsidR="00490B7C" w:rsidRDefault="00490B7C" w:rsidP="00490B7C">
      <w:pPr>
        <w:pStyle w:val="BodyText"/>
        <w:spacing w:before="4" w:after="30"/>
        <w:ind w:firstLine="720"/>
        <w:jc w:val="both"/>
        <w:rPr>
          <w:lang w:val="en-IN"/>
        </w:rPr>
      </w:pPr>
    </w:p>
    <w:p w14:paraId="57F948C9" w14:textId="77777777" w:rsidR="00490B7C" w:rsidRDefault="00490B7C" w:rsidP="00490B7C">
      <w:pPr>
        <w:pStyle w:val="BodyText"/>
        <w:spacing w:before="4" w:after="30"/>
        <w:ind w:firstLine="720"/>
        <w:jc w:val="both"/>
        <w:rPr>
          <w:lang w:val="en-IN"/>
        </w:rPr>
      </w:pPr>
    </w:p>
    <w:p w14:paraId="116A3B3D" w14:textId="77777777" w:rsidR="00490B7C" w:rsidRDefault="00490B7C" w:rsidP="00490B7C">
      <w:pPr>
        <w:pStyle w:val="BodyText"/>
        <w:spacing w:before="4" w:after="30"/>
        <w:ind w:firstLine="720"/>
        <w:jc w:val="both"/>
        <w:rPr>
          <w:lang w:val="en-IN"/>
        </w:rPr>
      </w:pPr>
    </w:p>
    <w:p w14:paraId="336F3C12" w14:textId="77777777" w:rsidR="00490B7C" w:rsidRDefault="00490B7C" w:rsidP="00490B7C">
      <w:pPr>
        <w:pStyle w:val="BodyText"/>
        <w:spacing w:before="4" w:after="30"/>
        <w:ind w:firstLine="720"/>
        <w:jc w:val="both"/>
        <w:rPr>
          <w:lang w:val="en-IN"/>
        </w:rPr>
      </w:pPr>
    </w:p>
    <w:p w14:paraId="4D605F1F" w14:textId="77777777" w:rsidR="00490B7C" w:rsidRDefault="00490B7C" w:rsidP="00490B7C">
      <w:pPr>
        <w:pStyle w:val="BodyText"/>
        <w:spacing w:before="4" w:after="30"/>
        <w:ind w:firstLine="720"/>
        <w:jc w:val="both"/>
        <w:rPr>
          <w:lang w:val="en-IN"/>
        </w:rPr>
      </w:pPr>
    </w:p>
    <w:p w14:paraId="052E0746" w14:textId="77777777" w:rsidR="00490B7C" w:rsidRDefault="00490B7C" w:rsidP="00490B7C">
      <w:pPr>
        <w:pStyle w:val="BodyText"/>
        <w:spacing w:before="4" w:after="30"/>
        <w:ind w:firstLine="720"/>
        <w:jc w:val="both"/>
        <w:rPr>
          <w:lang w:val="en-IN"/>
        </w:rPr>
      </w:pPr>
    </w:p>
    <w:p w14:paraId="51D9C831" w14:textId="77777777" w:rsidR="00490B7C" w:rsidRDefault="00490B7C" w:rsidP="00490B7C">
      <w:pPr>
        <w:pStyle w:val="BodyText"/>
        <w:spacing w:before="4" w:after="30"/>
        <w:ind w:firstLine="720"/>
        <w:jc w:val="both"/>
        <w:rPr>
          <w:lang w:val="en-IN"/>
        </w:rPr>
      </w:pPr>
    </w:p>
    <w:p w14:paraId="2AE1EFBF" w14:textId="77777777" w:rsidR="00490B7C" w:rsidRDefault="00490B7C" w:rsidP="00490B7C">
      <w:pPr>
        <w:pStyle w:val="BodyText"/>
        <w:spacing w:before="4" w:after="30"/>
        <w:ind w:firstLine="720"/>
        <w:jc w:val="both"/>
        <w:rPr>
          <w:lang w:val="en-IN"/>
        </w:rPr>
      </w:pPr>
    </w:p>
    <w:p w14:paraId="38B73419" w14:textId="77777777" w:rsidR="00490B7C" w:rsidRDefault="00490B7C" w:rsidP="00490B7C">
      <w:pPr>
        <w:pStyle w:val="BodyText"/>
        <w:spacing w:before="4" w:after="30"/>
        <w:ind w:firstLine="720"/>
        <w:jc w:val="both"/>
        <w:rPr>
          <w:lang w:val="en-IN"/>
        </w:rPr>
      </w:pPr>
    </w:p>
    <w:p w14:paraId="67568862" w14:textId="77777777" w:rsidR="00490B7C" w:rsidRDefault="00490B7C" w:rsidP="00490B7C">
      <w:pPr>
        <w:pStyle w:val="BodyText"/>
        <w:spacing w:before="4" w:after="30"/>
        <w:ind w:firstLine="720"/>
        <w:jc w:val="both"/>
        <w:rPr>
          <w:lang w:val="en-IN"/>
        </w:rPr>
      </w:pPr>
    </w:p>
    <w:p w14:paraId="7DBB079E" w14:textId="77777777" w:rsidR="00490B7C" w:rsidRDefault="00490B7C" w:rsidP="00490B7C">
      <w:pPr>
        <w:pStyle w:val="BodyText"/>
        <w:spacing w:before="4" w:after="30"/>
        <w:ind w:firstLine="720"/>
        <w:jc w:val="both"/>
        <w:rPr>
          <w:lang w:val="en-IN"/>
        </w:rPr>
      </w:pPr>
    </w:p>
    <w:p w14:paraId="0B202772" w14:textId="77777777" w:rsidR="00490B7C" w:rsidRDefault="00490B7C" w:rsidP="00490B7C">
      <w:pPr>
        <w:pStyle w:val="BodyText"/>
        <w:spacing w:before="4" w:after="30"/>
        <w:ind w:firstLine="720"/>
        <w:jc w:val="both"/>
        <w:rPr>
          <w:lang w:val="en-IN"/>
        </w:rPr>
      </w:pPr>
    </w:p>
    <w:p w14:paraId="6B95FB61" w14:textId="77777777" w:rsidR="00490B7C" w:rsidRDefault="00490B7C" w:rsidP="00490B7C">
      <w:pPr>
        <w:pStyle w:val="BodyText"/>
        <w:spacing w:before="4" w:after="30"/>
        <w:ind w:firstLine="720"/>
        <w:jc w:val="both"/>
        <w:rPr>
          <w:lang w:val="en-IN"/>
        </w:rPr>
      </w:pPr>
    </w:p>
    <w:p w14:paraId="73D9B691" w14:textId="77777777" w:rsidR="00490B7C" w:rsidRDefault="00490B7C" w:rsidP="00490B7C">
      <w:pPr>
        <w:pStyle w:val="BodyText"/>
        <w:spacing w:before="4" w:after="30"/>
        <w:ind w:firstLine="720"/>
        <w:jc w:val="both"/>
        <w:rPr>
          <w:lang w:val="en-IN"/>
        </w:rPr>
      </w:pPr>
    </w:p>
    <w:p w14:paraId="023DBC1C" w14:textId="77777777" w:rsidR="00490B7C" w:rsidRDefault="00490B7C" w:rsidP="00490B7C">
      <w:pPr>
        <w:pStyle w:val="BodyText"/>
        <w:spacing w:before="4" w:after="30"/>
        <w:ind w:firstLine="720"/>
        <w:jc w:val="both"/>
        <w:rPr>
          <w:lang w:val="en-IN"/>
        </w:rPr>
      </w:pPr>
    </w:p>
    <w:p w14:paraId="15663326" w14:textId="77777777" w:rsidR="00490B7C" w:rsidRDefault="00490B7C" w:rsidP="00490B7C">
      <w:pPr>
        <w:pStyle w:val="BodyText"/>
        <w:spacing w:before="4" w:after="30"/>
        <w:ind w:firstLine="720"/>
        <w:jc w:val="both"/>
        <w:rPr>
          <w:lang w:val="en-IN"/>
        </w:rPr>
      </w:pPr>
    </w:p>
    <w:p w14:paraId="0CC4FC65" w14:textId="77777777" w:rsidR="00490B7C" w:rsidRDefault="00490B7C" w:rsidP="00490B7C">
      <w:pPr>
        <w:pStyle w:val="BodyText"/>
        <w:spacing w:before="4" w:after="30"/>
        <w:ind w:firstLine="720"/>
        <w:jc w:val="both"/>
        <w:rPr>
          <w:lang w:val="en-IN"/>
        </w:rPr>
      </w:pPr>
    </w:p>
    <w:p w14:paraId="7C137306" w14:textId="77777777" w:rsidR="00490B7C" w:rsidRDefault="00490B7C" w:rsidP="00490B7C">
      <w:pPr>
        <w:pStyle w:val="BodyText"/>
        <w:spacing w:before="4" w:after="30"/>
        <w:ind w:firstLine="720"/>
        <w:jc w:val="both"/>
        <w:rPr>
          <w:lang w:val="en-IN"/>
        </w:rPr>
      </w:pPr>
    </w:p>
    <w:p w14:paraId="1130A033" w14:textId="77777777" w:rsidR="00490B7C" w:rsidRDefault="00490B7C" w:rsidP="00490B7C">
      <w:pPr>
        <w:pStyle w:val="BodyText"/>
        <w:spacing w:before="4" w:after="30"/>
        <w:ind w:firstLine="720"/>
        <w:jc w:val="both"/>
        <w:rPr>
          <w:lang w:val="en-IN"/>
        </w:rPr>
      </w:pPr>
    </w:p>
    <w:p w14:paraId="117E711D" w14:textId="77777777" w:rsidR="00490B7C" w:rsidRDefault="00490B7C" w:rsidP="00490B7C">
      <w:pPr>
        <w:pStyle w:val="BodyText"/>
        <w:spacing w:before="4" w:after="30"/>
        <w:ind w:firstLine="720"/>
        <w:jc w:val="both"/>
        <w:rPr>
          <w:lang w:val="en-IN"/>
        </w:rPr>
      </w:pPr>
    </w:p>
    <w:p w14:paraId="3AC61BEF" w14:textId="77777777" w:rsidR="00490B7C" w:rsidRDefault="00490B7C" w:rsidP="00490B7C">
      <w:pPr>
        <w:pStyle w:val="BodyText"/>
        <w:spacing w:before="4" w:after="30"/>
        <w:ind w:firstLine="720"/>
        <w:jc w:val="both"/>
        <w:rPr>
          <w:lang w:val="en-IN"/>
        </w:rPr>
      </w:pPr>
    </w:p>
    <w:p w14:paraId="5D2A74B7" w14:textId="77777777" w:rsidR="00490B7C" w:rsidRDefault="00490B7C" w:rsidP="00490B7C">
      <w:pPr>
        <w:pStyle w:val="BodyText"/>
        <w:spacing w:before="4" w:after="30"/>
        <w:ind w:firstLine="720"/>
        <w:jc w:val="both"/>
        <w:rPr>
          <w:lang w:val="en-IN"/>
        </w:rPr>
      </w:pPr>
    </w:p>
    <w:p w14:paraId="3C7FBE8A" w14:textId="77777777" w:rsidR="00490B7C" w:rsidRDefault="00490B7C" w:rsidP="00301F7F">
      <w:pPr>
        <w:pStyle w:val="BodyText"/>
        <w:spacing w:before="4" w:after="30"/>
        <w:jc w:val="both"/>
        <w:rPr>
          <w:lang w:val="en-IN"/>
        </w:rPr>
      </w:pPr>
    </w:p>
    <w:p w14:paraId="635C6017" w14:textId="77777777" w:rsidR="00301F7F" w:rsidRDefault="00301F7F" w:rsidP="00301F7F">
      <w:pPr>
        <w:pStyle w:val="BodyText"/>
        <w:spacing w:before="4" w:after="30"/>
        <w:jc w:val="both"/>
        <w:rPr>
          <w:lang w:val="en-IN"/>
        </w:rPr>
      </w:pPr>
    </w:p>
    <w:p w14:paraId="56972B1F" w14:textId="204CAAB2" w:rsidR="00750613" w:rsidRDefault="00750613" w:rsidP="00750613">
      <w:pPr>
        <w:spacing w:before="27" w:after="12" w:line="360" w:lineRule="auto"/>
        <w:ind w:left="1060" w:right="506"/>
        <w:rPr>
          <w:b/>
          <w:sz w:val="36"/>
          <w:szCs w:val="22"/>
          <w:lang w:eastAsia="en-US"/>
        </w:rPr>
      </w:pPr>
      <w:r>
        <w:rPr>
          <w:b/>
          <w:sz w:val="36"/>
        </w:rPr>
        <w:lastRenderedPageBreak/>
        <w:t xml:space="preserve">                             Chapter 2</w:t>
      </w:r>
    </w:p>
    <w:p w14:paraId="005E1B55" w14:textId="4DE70552" w:rsidR="00750613" w:rsidRDefault="00750613" w:rsidP="00750613">
      <w:pPr>
        <w:spacing w:before="27" w:after="12" w:line="360" w:lineRule="auto"/>
        <w:ind w:left="1060" w:right="506"/>
        <w:jc w:val="center"/>
        <w:rPr>
          <w:b/>
          <w:sz w:val="32"/>
          <w:szCs w:val="32"/>
        </w:rPr>
      </w:pPr>
      <w:r>
        <w:rPr>
          <w:b/>
          <w:sz w:val="32"/>
          <w:szCs w:val="32"/>
        </w:rPr>
        <w:t xml:space="preserve">TYPES </w:t>
      </w:r>
      <w:r w:rsidRPr="003F24CF">
        <w:rPr>
          <w:b/>
          <w:sz w:val="32"/>
          <w:szCs w:val="32"/>
        </w:rPr>
        <w:t xml:space="preserve"> </w:t>
      </w:r>
      <w:r>
        <w:rPr>
          <w:b/>
          <w:sz w:val="32"/>
          <w:szCs w:val="32"/>
        </w:rPr>
        <w:t>OF</w:t>
      </w:r>
      <w:r w:rsidRPr="003F24CF">
        <w:rPr>
          <w:b/>
          <w:sz w:val="32"/>
          <w:szCs w:val="32"/>
        </w:rPr>
        <w:t xml:space="preserve"> </w:t>
      </w:r>
      <w:r>
        <w:rPr>
          <w:b/>
          <w:sz w:val="32"/>
          <w:szCs w:val="32"/>
        </w:rPr>
        <w:t>SOFTWARE TOOLS USED WITH SPECIFICATION</w:t>
      </w:r>
      <w:r w:rsidRPr="0077504B">
        <w:rPr>
          <w:b/>
          <w:sz w:val="32"/>
          <w:szCs w:val="32"/>
        </w:rPr>
        <w:t xml:space="preserve"> </w:t>
      </w:r>
    </w:p>
    <w:p w14:paraId="354B41E7" w14:textId="77777777" w:rsidR="00750613" w:rsidRPr="001A437F" w:rsidRDefault="00750613"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232C1356" wp14:editId="421932AA">
                <wp:extent cx="5769610" cy="27940"/>
                <wp:effectExtent l="0" t="0" r="2540" b="635"/>
                <wp:docPr id="510408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755508348"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">
                <v:rect id="Rectangle 21" o:spid="_x0000_s1027" style="position:absolute;width:9086;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1SswA&#10;AADjAAAADwAAAGRycy9kb3ducmV2LnhtbESPQU/DMAyF70j8h8hI3FjCWKGUZRNDQuKCxAYHdvMa&#10;01ZrnJKErfDr8QGJo/2e3/s8X46+VweKqQts4XJiQBHXwXXcWHh7fbwoQaWM7LAPTBa+KcFycXoy&#10;x8qFI6/psMmNkhBOFVpocx4qrVPdksc0CQOxaB8heswyxka7iEcJ972eGnOtPXYsDS0O9NBSvd98&#10;eQur23L1+TLj55/1bkvb992+mEZj7fnZeH8HKtOY/81/109O8G+KojDl1Uyg5SdZgF7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AV1SswAAADjAAAADwAAAAAAAAAAAAAAAACY&#10;AgAAZHJzL2Rvd25yZXYueG1sUEsFBgAAAAAEAAQA9QAAAJEDAAAAAA==&#10;" fillcolor="black" stroked="f"/>
                <w10:anchorlock/>
              </v:group>
            </w:pict>
          </mc:Fallback>
        </mc:AlternateContent>
      </w:r>
    </w:p>
    <w:p w14:paraId="615C6A2A" w14:textId="77777777" w:rsidR="00750613" w:rsidRDefault="00750613" w:rsidP="00750613">
      <w:pPr>
        <w:tabs>
          <w:tab w:val="center" w:pos="4320"/>
          <w:tab w:val="right" w:pos="8640"/>
        </w:tabs>
        <w:spacing w:line="360" w:lineRule="auto"/>
        <w:rPr>
          <w:rFonts w:ascii="Arial" w:hAnsi="Arial" w:cs="Arial"/>
          <w:color w:val="222222"/>
          <w:sz w:val="20"/>
          <w:szCs w:val="20"/>
          <w:shd w:val="clear" w:color="auto" w:fill="FFFFFF"/>
          <w:lang w:eastAsia="en-US"/>
        </w:rPr>
      </w:pPr>
      <w:r>
        <w:rPr>
          <w:b/>
          <w:bCs/>
          <w:color w:val="000000"/>
          <w:sz w:val="28"/>
          <w:szCs w:val="28"/>
        </w:rPr>
        <w:t>2.1.1. Laptops</w:t>
      </w:r>
    </w:p>
    <w:p w14:paraId="3161B8A2" w14:textId="77777777" w:rsidR="00750613" w:rsidRPr="00815EF2" w:rsidRDefault="00750613" w:rsidP="00301F7F">
      <w:pPr>
        <w:tabs>
          <w:tab w:val="center" w:pos="4320"/>
          <w:tab w:val="right" w:pos="8640"/>
        </w:tabs>
        <w:spacing w:line="360" w:lineRule="auto"/>
        <w:jc w:val="both"/>
        <w:rPr>
          <w:b/>
          <w:bCs/>
          <w:color w:val="222222"/>
          <w:sz w:val="22"/>
          <w:szCs w:val="22"/>
          <w:u w:val="single"/>
          <w:shd w:val="clear" w:color="auto" w:fill="FFFFFF"/>
        </w:rPr>
      </w:pPr>
      <w:r w:rsidRPr="00815EF2">
        <w:rPr>
          <w:b/>
          <w:bCs/>
          <w:color w:val="222222"/>
          <w:u w:val="single"/>
          <w:shd w:val="clear" w:color="auto" w:fill="FFFFFF"/>
        </w:rPr>
        <w:t xml:space="preserve">Specification </w:t>
      </w:r>
    </w:p>
    <w:p w14:paraId="0CF4DD7F"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Processor: up to Intel Core i5-2410M 2.3 GHz.</w:t>
      </w:r>
    </w:p>
    <w:p w14:paraId="28E1FEEB"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Graphics: ...</w:t>
      </w:r>
    </w:p>
    <w:p w14:paraId="00FD568A"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Memory: up to 8GB DDR3.</w:t>
      </w:r>
    </w:p>
    <w:p w14:paraId="11EDA575"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Storage: up to 750GB hard disk drive.</w:t>
      </w:r>
    </w:p>
    <w:p w14:paraId="64F12B41"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Optical Drive: a dual layer DVD reader/writer.</w:t>
      </w:r>
    </w:p>
    <w:p w14:paraId="13155956"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Display: 15.6" (HD, maximum resolution of 1600 × 900)</w:t>
      </w:r>
    </w:p>
    <w:p w14:paraId="3510E5A6"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Web Camera: integrated.</w:t>
      </w:r>
    </w:p>
    <w:p w14:paraId="6446EDFD" w14:textId="77777777" w:rsidR="00750613" w:rsidRDefault="00750613" w:rsidP="00301F7F">
      <w:pPr>
        <w:shd w:val="clear" w:color="auto" w:fill="FFFFFF"/>
        <w:spacing w:after="60"/>
        <w:ind w:left="720"/>
        <w:jc w:val="both"/>
        <w:rPr>
          <w:rFonts w:ascii="Arial" w:hAnsi="Arial" w:cs="Arial"/>
          <w:color w:val="222222"/>
          <w:sz w:val="22"/>
          <w:szCs w:val="22"/>
          <w:lang w:val="en-IN" w:eastAsia="en-IN" w:bidi="mr-IN"/>
        </w:rPr>
      </w:pPr>
    </w:p>
    <w:p w14:paraId="1024F734" w14:textId="77777777" w:rsidR="00750613" w:rsidRDefault="00750613" w:rsidP="00301F7F">
      <w:pPr>
        <w:tabs>
          <w:tab w:val="center" w:pos="4320"/>
          <w:tab w:val="right" w:pos="8640"/>
        </w:tabs>
        <w:spacing w:line="360" w:lineRule="auto"/>
        <w:jc w:val="both"/>
        <w:rPr>
          <w:b/>
          <w:bCs/>
          <w:color w:val="000000"/>
          <w:sz w:val="28"/>
          <w:szCs w:val="28"/>
          <w:lang w:eastAsia="en-US"/>
        </w:rPr>
      </w:pPr>
      <w:r>
        <w:rPr>
          <w:b/>
          <w:bCs/>
          <w:color w:val="000000"/>
          <w:sz w:val="28"/>
          <w:szCs w:val="28"/>
        </w:rPr>
        <w:t xml:space="preserve">2.1.2 </w:t>
      </w:r>
      <w:r>
        <w:rPr>
          <w:b/>
          <w:bCs/>
          <w:color w:val="000000"/>
        </w:rPr>
        <w:t>XAMPP</w:t>
      </w:r>
    </w:p>
    <w:p w14:paraId="752C35C4" w14:textId="77777777"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The XAMPP application for Local hosting of Websites. XAMPP has the ability to </w:t>
      </w:r>
      <w:r>
        <w:rPr>
          <w:b/>
          <w:bCs/>
          <w:shd w:val="clear" w:color="auto" w:fill="FFFFFF"/>
        </w:rPr>
        <w:t>serve web pages on the World Wide Web</w:t>
      </w:r>
      <w:r>
        <w:rPr>
          <w:shd w:val="clear" w:color="auto" w:fill="FFFFFF"/>
        </w:rPr>
        <w:t>. A special tool is provided to password-protect the most important parts of the package. XAMPP also provides support for creating and manipulating databases in MariaDB and SQLite, among others.</w:t>
      </w:r>
    </w:p>
    <w:p w14:paraId="3C17A307" w14:textId="77777777" w:rsidR="00750613" w:rsidRDefault="00750613" w:rsidP="00301F7F">
      <w:pPr>
        <w:tabs>
          <w:tab w:val="center" w:pos="4320"/>
          <w:tab w:val="right" w:pos="8640"/>
        </w:tabs>
        <w:spacing w:line="360" w:lineRule="auto"/>
        <w:jc w:val="both"/>
        <w:rPr>
          <w:shd w:val="clear" w:color="auto" w:fill="FFFFFF"/>
        </w:rPr>
      </w:pPr>
    </w:p>
    <w:p w14:paraId="71D62313" w14:textId="77777777"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2.1.3 Eclipse</w:t>
      </w:r>
    </w:p>
    <w:p w14:paraId="5DA868A8" w14:textId="4BB331B1"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Eclipse is a free, Java-based development platform known for its plugins that </w:t>
      </w:r>
      <w:r>
        <w:rPr>
          <w:b/>
          <w:bCs/>
          <w:shd w:val="clear" w:color="auto" w:fill="FFFFFF"/>
        </w:rPr>
        <w:t>allow developers to develop and test code written in other programming languages</w:t>
      </w:r>
      <w:r>
        <w:rPr>
          <w:shd w:val="clear" w:color="auto" w:fill="FFFFFF"/>
        </w:rPr>
        <w:t>. Eclipse is released under the terms of the Eclipse Public License.</w:t>
      </w:r>
    </w:p>
    <w:p w14:paraId="1B08898B" w14:textId="77777777" w:rsidR="00750613" w:rsidRPr="00750613" w:rsidRDefault="00750613" w:rsidP="00301F7F">
      <w:pPr>
        <w:tabs>
          <w:tab w:val="center" w:pos="4320"/>
          <w:tab w:val="right" w:pos="8640"/>
        </w:tabs>
        <w:spacing w:line="360" w:lineRule="auto"/>
        <w:jc w:val="both"/>
        <w:rPr>
          <w:rFonts w:eastAsia="Calibri"/>
          <w:shd w:val="clear" w:color="auto" w:fill="FFFFFF"/>
        </w:rPr>
      </w:pPr>
    </w:p>
    <w:p w14:paraId="20C3EDAB" w14:textId="77777777"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 xml:space="preserve">2.1.4 </w:t>
      </w:r>
      <w:proofErr w:type="spellStart"/>
      <w:r>
        <w:rPr>
          <w:b/>
          <w:bCs/>
          <w:color w:val="000000"/>
          <w:sz w:val="28"/>
          <w:szCs w:val="28"/>
        </w:rPr>
        <w:t>Wordpress</w:t>
      </w:r>
      <w:proofErr w:type="spellEnd"/>
    </w:p>
    <w:p w14:paraId="17817D89" w14:textId="77777777" w:rsidR="00750613" w:rsidRDefault="00750613" w:rsidP="00301F7F">
      <w:pPr>
        <w:tabs>
          <w:tab w:val="center" w:pos="4320"/>
          <w:tab w:val="right" w:pos="8640"/>
        </w:tabs>
        <w:spacing w:line="360" w:lineRule="auto"/>
        <w:jc w:val="both"/>
        <w:rPr>
          <w:color w:val="000000"/>
        </w:rPr>
      </w:pPr>
      <w:r>
        <w:rPr>
          <w:color w:val="000000"/>
        </w:rPr>
        <w:t>WordPress is </w:t>
      </w:r>
      <w:r>
        <w:rPr>
          <w:b/>
          <w:bCs/>
          <w:color w:val="000000"/>
        </w:rPr>
        <w:t>a content management system (CMS) that allows you to host and build websites</w:t>
      </w:r>
      <w:r>
        <w:rPr>
          <w:color w:val="000000"/>
        </w:rPr>
        <w:t>. WordPress contains plugin architecture and a template system, so you can customize any website to fit your business, blog, portfolio, or online store.</w:t>
      </w:r>
    </w:p>
    <w:p w14:paraId="330B470A" w14:textId="77777777" w:rsidR="00750613" w:rsidRDefault="00750613" w:rsidP="00301F7F">
      <w:pPr>
        <w:tabs>
          <w:tab w:val="center" w:pos="4320"/>
          <w:tab w:val="right" w:pos="8640"/>
        </w:tabs>
        <w:spacing w:line="360" w:lineRule="auto"/>
        <w:jc w:val="both"/>
        <w:rPr>
          <w:color w:val="000000"/>
        </w:rPr>
      </w:pPr>
    </w:p>
    <w:p w14:paraId="293DFCC1" w14:textId="77777777" w:rsidR="00F364AF" w:rsidRDefault="00F364AF" w:rsidP="00301F7F">
      <w:pPr>
        <w:tabs>
          <w:tab w:val="center" w:pos="4320"/>
          <w:tab w:val="right" w:pos="8640"/>
        </w:tabs>
        <w:spacing w:line="360" w:lineRule="auto"/>
        <w:jc w:val="both"/>
        <w:rPr>
          <w:color w:val="000000"/>
        </w:rPr>
      </w:pPr>
    </w:p>
    <w:p w14:paraId="34F0414B" w14:textId="77777777" w:rsidR="00750613" w:rsidRDefault="00750613" w:rsidP="00301F7F">
      <w:pPr>
        <w:tabs>
          <w:tab w:val="center" w:pos="4320"/>
          <w:tab w:val="right" w:pos="8640"/>
        </w:tabs>
        <w:spacing w:line="360" w:lineRule="auto"/>
        <w:rPr>
          <w:b/>
          <w:bCs/>
          <w:color w:val="000000"/>
          <w:sz w:val="28"/>
          <w:szCs w:val="28"/>
        </w:rPr>
      </w:pPr>
      <w:r>
        <w:rPr>
          <w:b/>
          <w:bCs/>
          <w:color w:val="000000"/>
          <w:sz w:val="28"/>
          <w:szCs w:val="28"/>
        </w:rPr>
        <w:lastRenderedPageBreak/>
        <w:t>2.1.5 Approximate cost and specific use and their routine maintenance:</w:t>
      </w:r>
    </w:p>
    <w:p w14:paraId="0005B06B" w14:textId="77777777" w:rsidR="00750613" w:rsidRDefault="00750613" w:rsidP="00301F7F">
      <w:pPr>
        <w:tabs>
          <w:tab w:val="center" w:pos="4320"/>
          <w:tab w:val="right" w:pos="8640"/>
        </w:tabs>
        <w:spacing w:line="360" w:lineRule="auto"/>
        <w:jc w:val="both"/>
        <w:rPr>
          <w:color w:val="000000"/>
        </w:rPr>
      </w:pPr>
      <w:r>
        <w:rPr>
          <w:b/>
          <w:bCs/>
          <w:color w:val="000000"/>
        </w:rPr>
        <w:t xml:space="preserve">Laptop Cost: </w:t>
      </w:r>
      <w:r>
        <w:rPr>
          <w:color w:val="000000"/>
        </w:rPr>
        <w:t>32,000 (Number of Laptop 10)</w:t>
      </w:r>
    </w:p>
    <w:p w14:paraId="754DA800" w14:textId="77777777" w:rsidR="00750613" w:rsidRDefault="00750613" w:rsidP="00301F7F">
      <w:pPr>
        <w:tabs>
          <w:tab w:val="center" w:pos="4320"/>
          <w:tab w:val="right" w:pos="8640"/>
        </w:tabs>
        <w:spacing w:line="360" w:lineRule="auto"/>
        <w:jc w:val="both"/>
        <w:rPr>
          <w:color w:val="000000"/>
        </w:rPr>
      </w:pPr>
      <w:r>
        <w:rPr>
          <w:color w:val="000000"/>
        </w:rPr>
        <w:t xml:space="preserve">XAMPP, Android Studio, Eclipse, </w:t>
      </w:r>
      <w:proofErr w:type="spellStart"/>
      <w:r>
        <w:rPr>
          <w:color w:val="000000"/>
        </w:rPr>
        <w:t>Wordpress</w:t>
      </w:r>
      <w:proofErr w:type="spellEnd"/>
      <w:r>
        <w:rPr>
          <w:color w:val="000000"/>
        </w:rPr>
        <w:t xml:space="preserve"> and </w:t>
      </w:r>
      <w:proofErr w:type="spellStart"/>
      <w:r>
        <w:rPr>
          <w:color w:val="000000"/>
        </w:rPr>
        <w:t>Mysql</w:t>
      </w:r>
      <w:proofErr w:type="spellEnd"/>
      <w:r>
        <w:rPr>
          <w:color w:val="000000"/>
        </w:rPr>
        <w:t xml:space="preserve"> software are open Source.</w:t>
      </w:r>
    </w:p>
    <w:p w14:paraId="4DDF015A" w14:textId="77777777" w:rsidR="00815EF2" w:rsidRDefault="00815EF2" w:rsidP="00750613">
      <w:pPr>
        <w:tabs>
          <w:tab w:val="center" w:pos="4320"/>
          <w:tab w:val="right" w:pos="8640"/>
        </w:tabs>
        <w:spacing w:line="360" w:lineRule="auto"/>
        <w:rPr>
          <w:color w:val="000000"/>
        </w:rPr>
      </w:pPr>
    </w:p>
    <w:p w14:paraId="7F43BAA6" w14:textId="77777777" w:rsidR="00815EF2" w:rsidRDefault="00815EF2" w:rsidP="00750613">
      <w:pPr>
        <w:tabs>
          <w:tab w:val="center" w:pos="4320"/>
          <w:tab w:val="right" w:pos="8640"/>
        </w:tabs>
        <w:spacing w:line="360" w:lineRule="auto"/>
        <w:rPr>
          <w:color w:val="000000"/>
        </w:rPr>
      </w:pPr>
    </w:p>
    <w:p w14:paraId="4A1636C1" w14:textId="77777777" w:rsidR="00F364AF" w:rsidRDefault="00F364AF" w:rsidP="00750613">
      <w:pPr>
        <w:tabs>
          <w:tab w:val="center" w:pos="4320"/>
          <w:tab w:val="right" w:pos="8640"/>
        </w:tabs>
        <w:spacing w:line="360" w:lineRule="auto"/>
        <w:rPr>
          <w:color w:val="000000"/>
        </w:rPr>
      </w:pPr>
    </w:p>
    <w:p w14:paraId="513F5E42" w14:textId="77777777" w:rsidR="00F364AF" w:rsidRDefault="00F364AF" w:rsidP="00750613">
      <w:pPr>
        <w:tabs>
          <w:tab w:val="center" w:pos="4320"/>
          <w:tab w:val="right" w:pos="8640"/>
        </w:tabs>
        <w:spacing w:line="360" w:lineRule="auto"/>
        <w:rPr>
          <w:color w:val="000000"/>
        </w:rPr>
      </w:pPr>
    </w:p>
    <w:p w14:paraId="070FE325" w14:textId="77777777" w:rsidR="00F364AF" w:rsidRDefault="00F364AF" w:rsidP="00750613">
      <w:pPr>
        <w:tabs>
          <w:tab w:val="center" w:pos="4320"/>
          <w:tab w:val="right" w:pos="8640"/>
        </w:tabs>
        <w:spacing w:line="360" w:lineRule="auto"/>
        <w:rPr>
          <w:color w:val="000000"/>
        </w:rPr>
      </w:pPr>
    </w:p>
    <w:p w14:paraId="0789BBC4" w14:textId="77777777" w:rsidR="00F364AF" w:rsidRDefault="00F364AF" w:rsidP="00750613">
      <w:pPr>
        <w:tabs>
          <w:tab w:val="center" w:pos="4320"/>
          <w:tab w:val="right" w:pos="8640"/>
        </w:tabs>
        <w:spacing w:line="360" w:lineRule="auto"/>
        <w:rPr>
          <w:color w:val="000000"/>
        </w:rPr>
      </w:pPr>
    </w:p>
    <w:p w14:paraId="49F4FFF5" w14:textId="77777777" w:rsidR="00F364AF" w:rsidRDefault="00F364AF" w:rsidP="00750613">
      <w:pPr>
        <w:tabs>
          <w:tab w:val="center" w:pos="4320"/>
          <w:tab w:val="right" w:pos="8640"/>
        </w:tabs>
        <w:spacing w:line="360" w:lineRule="auto"/>
        <w:rPr>
          <w:color w:val="000000"/>
        </w:rPr>
      </w:pPr>
    </w:p>
    <w:p w14:paraId="570C24DB" w14:textId="77777777" w:rsidR="00F364AF" w:rsidRDefault="00F364AF" w:rsidP="00750613">
      <w:pPr>
        <w:tabs>
          <w:tab w:val="center" w:pos="4320"/>
          <w:tab w:val="right" w:pos="8640"/>
        </w:tabs>
        <w:spacing w:line="360" w:lineRule="auto"/>
        <w:rPr>
          <w:color w:val="000000"/>
        </w:rPr>
      </w:pPr>
    </w:p>
    <w:p w14:paraId="07EED102" w14:textId="77777777" w:rsidR="00F364AF" w:rsidRDefault="00F364AF" w:rsidP="00750613">
      <w:pPr>
        <w:tabs>
          <w:tab w:val="center" w:pos="4320"/>
          <w:tab w:val="right" w:pos="8640"/>
        </w:tabs>
        <w:spacing w:line="360" w:lineRule="auto"/>
        <w:rPr>
          <w:color w:val="000000"/>
        </w:rPr>
      </w:pPr>
    </w:p>
    <w:p w14:paraId="6FD4FF55" w14:textId="77777777" w:rsidR="00F364AF" w:rsidRDefault="00F364AF" w:rsidP="00750613">
      <w:pPr>
        <w:tabs>
          <w:tab w:val="center" w:pos="4320"/>
          <w:tab w:val="right" w:pos="8640"/>
        </w:tabs>
        <w:spacing w:line="360" w:lineRule="auto"/>
        <w:rPr>
          <w:color w:val="000000"/>
        </w:rPr>
      </w:pPr>
    </w:p>
    <w:p w14:paraId="59545644" w14:textId="77777777" w:rsidR="00F364AF" w:rsidRDefault="00F364AF" w:rsidP="00750613">
      <w:pPr>
        <w:tabs>
          <w:tab w:val="center" w:pos="4320"/>
          <w:tab w:val="right" w:pos="8640"/>
        </w:tabs>
        <w:spacing w:line="360" w:lineRule="auto"/>
        <w:rPr>
          <w:color w:val="000000"/>
        </w:rPr>
      </w:pPr>
    </w:p>
    <w:p w14:paraId="137E483F" w14:textId="77777777" w:rsidR="00F364AF" w:rsidRDefault="00F364AF" w:rsidP="00750613">
      <w:pPr>
        <w:tabs>
          <w:tab w:val="center" w:pos="4320"/>
          <w:tab w:val="right" w:pos="8640"/>
        </w:tabs>
        <w:spacing w:line="360" w:lineRule="auto"/>
        <w:rPr>
          <w:color w:val="000000"/>
        </w:rPr>
      </w:pPr>
    </w:p>
    <w:p w14:paraId="6EA64EAF" w14:textId="77777777" w:rsidR="00F364AF" w:rsidRDefault="00F364AF" w:rsidP="00750613">
      <w:pPr>
        <w:tabs>
          <w:tab w:val="center" w:pos="4320"/>
          <w:tab w:val="right" w:pos="8640"/>
        </w:tabs>
        <w:spacing w:line="360" w:lineRule="auto"/>
        <w:rPr>
          <w:color w:val="000000"/>
        </w:rPr>
      </w:pPr>
    </w:p>
    <w:p w14:paraId="7D257972" w14:textId="77777777" w:rsidR="00F364AF" w:rsidRDefault="00F364AF" w:rsidP="00750613">
      <w:pPr>
        <w:tabs>
          <w:tab w:val="center" w:pos="4320"/>
          <w:tab w:val="right" w:pos="8640"/>
        </w:tabs>
        <w:spacing w:line="360" w:lineRule="auto"/>
        <w:rPr>
          <w:color w:val="000000"/>
        </w:rPr>
      </w:pPr>
    </w:p>
    <w:p w14:paraId="21B0FD95" w14:textId="77777777" w:rsidR="00F364AF" w:rsidRDefault="00F364AF" w:rsidP="00750613">
      <w:pPr>
        <w:tabs>
          <w:tab w:val="center" w:pos="4320"/>
          <w:tab w:val="right" w:pos="8640"/>
        </w:tabs>
        <w:spacing w:line="360" w:lineRule="auto"/>
        <w:rPr>
          <w:color w:val="000000"/>
        </w:rPr>
      </w:pPr>
    </w:p>
    <w:p w14:paraId="1DFCF7A6" w14:textId="77777777" w:rsidR="00F364AF" w:rsidRDefault="00F364AF" w:rsidP="00750613">
      <w:pPr>
        <w:tabs>
          <w:tab w:val="center" w:pos="4320"/>
          <w:tab w:val="right" w:pos="8640"/>
        </w:tabs>
        <w:spacing w:line="360" w:lineRule="auto"/>
        <w:rPr>
          <w:color w:val="000000"/>
        </w:rPr>
      </w:pPr>
    </w:p>
    <w:p w14:paraId="0CB56FD4" w14:textId="77777777" w:rsidR="00F364AF" w:rsidRDefault="00F364AF" w:rsidP="00750613">
      <w:pPr>
        <w:tabs>
          <w:tab w:val="center" w:pos="4320"/>
          <w:tab w:val="right" w:pos="8640"/>
        </w:tabs>
        <w:spacing w:line="360" w:lineRule="auto"/>
        <w:rPr>
          <w:color w:val="000000"/>
        </w:rPr>
      </w:pPr>
    </w:p>
    <w:p w14:paraId="278FC74C" w14:textId="77777777" w:rsidR="00F364AF" w:rsidRDefault="00F364AF" w:rsidP="00750613">
      <w:pPr>
        <w:tabs>
          <w:tab w:val="center" w:pos="4320"/>
          <w:tab w:val="right" w:pos="8640"/>
        </w:tabs>
        <w:spacing w:line="360" w:lineRule="auto"/>
        <w:rPr>
          <w:color w:val="000000"/>
        </w:rPr>
      </w:pPr>
    </w:p>
    <w:p w14:paraId="51DD79B0" w14:textId="77777777" w:rsidR="00F364AF" w:rsidRDefault="00F364AF" w:rsidP="00750613">
      <w:pPr>
        <w:tabs>
          <w:tab w:val="center" w:pos="4320"/>
          <w:tab w:val="right" w:pos="8640"/>
        </w:tabs>
        <w:spacing w:line="360" w:lineRule="auto"/>
        <w:rPr>
          <w:color w:val="000000"/>
        </w:rPr>
      </w:pPr>
    </w:p>
    <w:p w14:paraId="38922EED" w14:textId="77777777" w:rsidR="00F364AF" w:rsidRDefault="00F364AF" w:rsidP="00750613">
      <w:pPr>
        <w:tabs>
          <w:tab w:val="center" w:pos="4320"/>
          <w:tab w:val="right" w:pos="8640"/>
        </w:tabs>
        <w:spacing w:line="360" w:lineRule="auto"/>
        <w:rPr>
          <w:color w:val="000000"/>
        </w:rPr>
      </w:pPr>
    </w:p>
    <w:p w14:paraId="5B1F19B4" w14:textId="77777777" w:rsidR="00F364AF" w:rsidRDefault="00F364AF" w:rsidP="00750613">
      <w:pPr>
        <w:tabs>
          <w:tab w:val="center" w:pos="4320"/>
          <w:tab w:val="right" w:pos="8640"/>
        </w:tabs>
        <w:spacing w:line="360" w:lineRule="auto"/>
        <w:rPr>
          <w:color w:val="000000"/>
        </w:rPr>
      </w:pPr>
    </w:p>
    <w:p w14:paraId="532A05E7" w14:textId="77777777" w:rsidR="00F364AF" w:rsidRDefault="00F364AF" w:rsidP="00750613">
      <w:pPr>
        <w:tabs>
          <w:tab w:val="center" w:pos="4320"/>
          <w:tab w:val="right" w:pos="8640"/>
        </w:tabs>
        <w:spacing w:line="360" w:lineRule="auto"/>
        <w:rPr>
          <w:color w:val="000000"/>
        </w:rPr>
      </w:pPr>
    </w:p>
    <w:p w14:paraId="0E313DE5" w14:textId="77777777" w:rsidR="00F364AF" w:rsidRDefault="00F364AF" w:rsidP="00750613">
      <w:pPr>
        <w:tabs>
          <w:tab w:val="center" w:pos="4320"/>
          <w:tab w:val="right" w:pos="8640"/>
        </w:tabs>
        <w:spacing w:line="360" w:lineRule="auto"/>
        <w:rPr>
          <w:color w:val="000000"/>
        </w:rPr>
      </w:pPr>
    </w:p>
    <w:p w14:paraId="12203EE7" w14:textId="77777777" w:rsidR="00F364AF" w:rsidRDefault="00F364AF" w:rsidP="00750613">
      <w:pPr>
        <w:tabs>
          <w:tab w:val="center" w:pos="4320"/>
          <w:tab w:val="right" w:pos="8640"/>
        </w:tabs>
        <w:spacing w:line="360" w:lineRule="auto"/>
        <w:rPr>
          <w:color w:val="000000"/>
        </w:rPr>
      </w:pPr>
    </w:p>
    <w:p w14:paraId="7A19ED0B" w14:textId="77777777" w:rsidR="00F364AF" w:rsidRDefault="00F364AF" w:rsidP="00750613">
      <w:pPr>
        <w:tabs>
          <w:tab w:val="center" w:pos="4320"/>
          <w:tab w:val="right" w:pos="8640"/>
        </w:tabs>
        <w:spacing w:line="360" w:lineRule="auto"/>
        <w:rPr>
          <w:color w:val="000000"/>
        </w:rPr>
      </w:pPr>
    </w:p>
    <w:p w14:paraId="4FA7C9FD" w14:textId="77777777" w:rsidR="00F364AF" w:rsidRDefault="00F364AF" w:rsidP="00750613">
      <w:pPr>
        <w:tabs>
          <w:tab w:val="center" w:pos="4320"/>
          <w:tab w:val="right" w:pos="8640"/>
        </w:tabs>
        <w:spacing w:line="360" w:lineRule="auto"/>
        <w:rPr>
          <w:color w:val="000000"/>
        </w:rPr>
      </w:pPr>
    </w:p>
    <w:p w14:paraId="72FCC6A6" w14:textId="77777777" w:rsidR="00F364AF" w:rsidRDefault="00F364AF" w:rsidP="00750613">
      <w:pPr>
        <w:tabs>
          <w:tab w:val="center" w:pos="4320"/>
          <w:tab w:val="right" w:pos="8640"/>
        </w:tabs>
        <w:spacing w:line="360" w:lineRule="auto"/>
        <w:rPr>
          <w:color w:val="000000"/>
        </w:rPr>
      </w:pPr>
    </w:p>
    <w:p w14:paraId="665DC30A" w14:textId="77777777" w:rsidR="00F364AF" w:rsidRDefault="00F364AF" w:rsidP="00750613">
      <w:pPr>
        <w:tabs>
          <w:tab w:val="center" w:pos="4320"/>
          <w:tab w:val="right" w:pos="8640"/>
        </w:tabs>
        <w:spacing w:line="360" w:lineRule="auto"/>
        <w:rPr>
          <w:color w:val="000000"/>
        </w:rPr>
      </w:pPr>
    </w:p>
    <w:p w14:paraId="361056D6" w14:textId="77777777" w:rsidR="00F364AF" w:rsidRDefault="00F364AF" w:rsidP="00750613">
      <w:pPr>
        <w:tabs>
          <w:tab w:val="center" w:pos="4320"/>
          <w:tab w:val="right" w:pos="8640"/>
        </w:tabs>
        <w:spacing w:line="360" w:lineRule="auto"/>
        <w:rPr>
          <w:color w:val="000000"/>
        </w:rPr>
      </w:pPr>
    </w:p>
    <w:p w14:paraId="1B5A3917" w14:textId="19BA9FFE" w:rsidR="0061089C" w:rsidRDefault="0061089C" w:rsidP="0061089C">
      <w:pPr>
        <w:spacing w:before="27" w:after="12" w:line="360" w:lineRule="auto"/>
        <w:ind w:left="1060" w:right="506"/>
        <w:rPr>
          <w:b/>
          <w:sz w:val="36"/>
          <w:szCs w:val="22"/>
          <w:lang w:eastAsia="en-US"/>
        </w:rPr>
      </w:pPr>
      <w:r>
        <w:rPr>
          <w:b/>
          <w:sz w:val="36"/>
        </w:rPr>
        <w:lastRenderedPageBreak/>
        <w:t xml:space="preserve">                               Chapter 3</w:t>
      </w:r>
    </w:p>
    <w:p w14:paraId="6F4CEFE2" w14:textId="7D09E4A7" w:rsidR="0061089C" w:rsidRDefault="00815EF2" w:rsidP="0061089C">
      <w:pPr>
        <w:spacing w:before="27" w:after="12" w:line="360" w:lineRule="auto"/>
        <w:ind w:left="1060" w:right="506"/>
        <w:jc w:val="center"/>
        <w:rPr>
          <w:b/>
          <w:sz w:val="32"/>
          <w:szCs w:val="32"/>
        </w:rPr>
      </w:pPr>
      <w:r>
        <w:rPr>
          <w:b/>
          <w:sz w:val="32"/>
          <w:szCs w:val="32"/>
        </w:rPr>
        <w:t xml:space="preserve">TRAINING COURSE        </w:t>
      </w:r>
      <w:r w:rsidR="0061089C">
        <w:rPr>
          <w:b/>
          <w:sz w:val="32"/>
          <w:szCs w:val="32"/>
        </w:rPr>
        <w:t>CONTENTS/OUTLINE/SYLLABUS</w:t>
      </w:r>
    </w:p>
    <w:p w14:paraId="759BAAB5" w14:textId="77777777" w:rsidR="0061089C" w:rsidRPr="001A437F" w:rsidRDefault="0061089C"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FF0DA76" wp14:editId="05F9D2B0">
                <wp:extent cx="5769610" cy="27940"/>
                <wp:effectExtent l="0" t="0" r="2540" b="635"/>
                <wp:docPr id="13132604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389996740"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C5A37D"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DU&#10;FmiQTwIAAA8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" fillcolor="black" stroked="f"/>
                <w10:anchorlock/>
              </v:group>
            </w:pict>
          </mc:Fallback>
        </mc:AlternateContent>
      </w:r>
    </w:p>
    <w:p w14:paraId="74F40387" w14:textId="77777777" w:rsidR="0061089C" w:rsidRDefault="0061089C" w:rsidP="0061089C">
      <w:pPr>
        <w:numPr>
          <w:ilvl w:val="1"/>
          <w:numId w:val="19"/>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Course contents/outline/syllabus:</w:t>
      </w:r>
    </w:p>
    <w:p w14:paraId="503841E9" w14:textId="367000AD" w:rsidR="0061089C" w:rsidRDefault="00815EF2" w:rsidP="0061089C">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S</w:t>
      </w:r>
      <w:r w:rsidR="0061089C">
        <w:rPr>
          <w:rFonts w:eastAsia="Calibri"/>
          <w:b/>
          <w:bCs/>
          <w:sz w:val="28"/>
          <w:szCs w:val="28"/>
          <w:shd w:val="clear" w:color="auto" w:fill="FFFFFF"/>
        </w:rPr>
        <w:t>oftware</w:t>
      </w:r>
    </w:p>
    <w:p w14:paraId="194568D4" w14:textId="34B51AD8" w:rsidR="0061089C" w:rsidRDefault="00815EF2"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W</w:t>
      </w:r>
      <w:r w:rsidR="0061089C">
        <w:rPr>
          <w:rFonts w:eastAsia="Calibri"/>
          <w:shd w:val="clear" w:color="auto" w:fill="FFFFFF"/>
        </w:rPr>
        <w:t>hat is software?</w:t>
      </w:r>
    </w:p>
    <w:p w14:paraId="16D3570C" w14:textId="77777777" w:rsidR="0061089C" w:rsidRDefault="0061089C"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Types of software</w:t>
      </w:r>
    </w:p>
    <w:p w14:paraId="44BF2C85"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751BB6E4"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14:paraId="43443B18" w14:textId="77777777"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Web Application Software.</w:t>
      </w:r>
    </w:p>
    <w:p w14:paraId="2B9BE1B6" w14:textId="77777777"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Importance of Web based application in industry.</w:t>
      </w:r>
    </w:p>
    <w:p w14:paraId="162EBC5E" w14:textId="7712306A" w:rsidR="0061089C" w:rsidRPr="00815EF2" w:rsidRDefault="00815EF2" w:rsidP="00815EF2">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Languages to develop the Web Application Software.</w:t>
      </w:r>
    </w:p>
    <w:p w14:paraId="19FD0CEF"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1BE5FBCD"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14:paraId="60F9AC2E"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java</w:t>
      </w:r>
    </w:p>
    <w:p w14:paraId="654F503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Decision making statements</w:t>
      </w:r>
    </w:p>
    <w:p w14:paraId="2EC4BF85"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Looping Statements</w:t>
      </w:r>
    </w:p>
    <w:p w14:paraId="4CF428FB"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Classes and Objects</w:t>
      </w:r>
    </w:p>
    <w:p w14:paraId="4DD512F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Methods</w:t>
      </w:r>
    </w:p>
    <w:p w14:paraId="0244F87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OOP concepts</w:t>
      </w:r>
    </w:p>
    <w:p w14:paraId="2AFC3D81"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 xml:space="preserve">Collection Framework  </w:t>
      </w:r>
    </w:p>
    <w:p w14:paraId="29D03CA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lang w:val="en-IN"/>
        </w:rPr>
      </w:pPr>
    </w:p>
    <w:p w14:paraId="34B3CBC1"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14:paraId="709C72F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1.Introduction to Advance java</w:t>
      </w:r>
    </w:p>
    <w:p w14:paraId="3CF3755A"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2.Introduction to Servlets</w:t>
      </w:r>
    </w:p>
    <w:p w14:paraId="62E9CED7"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3. Introduction to JDBC (java database connectivity)</w:t>
      </w:r>
    </w:p>
    <w:p w14:paraId="3EB10372"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4.Application</w:t>
      </w:r>
    </w:p>
    <w:p w14:paraId="27DDF120"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2C5B4D69"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45B5811F"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5F276324"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051356F7"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087821C2"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14:paraId="03B3CDBF"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1.Handeling the Servlets</w:t>
      </w:r>
    </w:p>
    <w:p w14:paraId="23E8C9B1"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2.Embedding java in html using JSP</w:t>
      </w:r>
    </w:p>
    <w:p w14:paraId="1A539DED" w14:textId="77777777" w:rsidR="00815EF2" w:rsidRDefault="00815EF2" w:rsidP="0061089C">
      <w:pPr>
        <w:pStyle w:val="NormalWeb"/>
        <w:shd w:val="clear" w:color="auto" w:fill="FFFFFF"/>
        <w:spacing w:before="120" w:beforeAutospacing="0" w:after="120" w:afterAutospacing="0"/>
        <w:ind w:left="720"/>
        <w:rPr>
          <w:rFonts w:eastAsia="Calibri"/>
          <w:shd w:val="clear" w:color="auto" w:fill="FFFFFF"/>
        </w:rPr>
      </w:pPr>
    </w:p>
    <w:p w14:paraId="5307C790"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14:paraId="6C7FC909"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1. Introduction of HTML</w:t>
      </w:r>
    </w:p>
    <w:p w14:paraId="7D50436B"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 xml:space="preserve">2.Introduction to CSS </w:t>
      </w:r>
    </w:p>
    <w:p w14:paraId="0B37687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67AF7C2A"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Application </w:t>
      </w:r>
    </w:p>
    <w:p w14:paraId="523B366A"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1.Application</w:t>
      </w:r>
    </w:p>
    <w:p w14:paraId="44A37492"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 xml:space="preserve">2.Implementation </w:t>
      </w:r>
    </w:p>
    <w:p w14:paraId="4DBBECBD"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3F32EB82" w14:textId="2532CF21" w:rsidR="00750613" w:rsidRDefault="00750613" w:rsidP="00750613">
      <w:pPr>
        <w:tabs>
          <w:tab w:val="center" w:pos="4320"/>
          <w:tab w:val="right" w:pos="8640"/>
        </w:tabs>
        <w:spacing w:line="360" w:lineRule="auto"/>
        <w:rPr>
          <w:b/>
          <w:bCs/>
          <w:color w:val="000000"/>
        </w:rPr>
      </w:pPr>
    </w:p>
    <w:p w14:paraId="1F81A409" w14:textId="77777777" w:rsidR="00750613" w:rsidRDefault="00750613" w:rsidP="00750613">
      <w:pPr>
        <w:spacing w:after="100" w:line="360" w:lineRule="auto"/>
        <w:rPr>
          <w:b/>
          <w:color w:val="16161D"/>
          <w:sz w:val="16"/>
          <w:szCs w:val="12"/>
          <w:u w:val="single"/>
        </w:rPr>
      </w:pPr>
    </w:p>
    <w:p w14:paraId="4B7E9D86" w14:textId="77777777" w:rsidR="00750613" w:rsidRDefault="00750613" w:rsidP="00750613">
      <w:pPr>
        <w:tabs>
          <w:tab w:val="center" w:pos="4320"/>
          <w:tab w:val="right" w:pos="8640"/>
        </w:tabs>
        <w:spacing w:line="360" w:lineRule="auto"/>
        <w:rPr>
          <w:b/>
          <w:bCs/>
          <w:color w:val="943634"/>
          <w:sz w:val="32"/>
          <w:szCs w:val="32"/>
        </w:rPr>
      </w:pPr>
    </w:p>
    <w:p w14:paraId="536DF69E" w14:textId="77777777" w:rsidR="00750613" w:rsidRDefault="00750613" w:rsidP="00750613">
      <w:pPr>
        <w:tabs>
          <w:tab w:val="center" w:pos="4320"/>
          <w:tab w:val="right" w:pos="8640"/>
        </w:tabs>
        <w:spacing w:line="360" w:lineRule="auto"/>
        <w:rPr>
          <w:b/>
          <w:bCs/>
          <w:color w:val="943634"/>
          <w:sz w:val="32"/>
          <w:szCs w:val="32"/>
        </w:rPr>
      </w:pPr>
    </w:p>
    <w:p w14:paraId="3C9AFC8A" w14:textId="77777777" w:rsidR="00750613" w:rsidRDefault="00750613" w:rsidP="00750613">
      <w:pPr>
        <w:tabs>
          <w:tab w:val="center" w:pos="4320"/>
          <w:tab w:val="right" w:pos="8640"/>
        </w:tabs>
        <w:spacing w:line="360" w:lineRule="auto"/>
        <w:rPr>
          <w:b/>
          <w:bCs/>
          <w:color w:val="943634"/>
          <w:sz w:val="32"/>
          <w:szCs w:val="32"/>
        </w:rPr>
      </w:pPr>
    </w:p>
    <w:p w14:paraId="20D71E9D" w14:textId="77777777" w:rsidR="00750613" w:rsidRDefault="00750613" w:rsidP="00750613">
      <w:pPr>
        <w:tabs>
          <w:tab w:val="center" w:pos="4320"/>
          <w:tab w:val="right" w:pos="8640"/>
        </w:tabs>
        <w:spacing w:line="360" w:lineRule="auto"/>
        <w:rPr>
          <w:b/>
          <w:bCs/>
          <w:color w:val="943634"/>
          <w:sz w:val="32"/>
          <w:szCs w:val="32"/>
        </w:rPr>
      </w:pPr>
    </w:p>
    <w:p w14:paraId="77BE36C3" w14:textId="77777777" w:rsidR="00750613" w:rsidRDefault="00750613" w:rsidP="00750613">
      <w:pPr>
        <w:tabs>
          <w:tab w:val="center" w:pos="4320"/>
          <w:tab w:val="right" w:pos="8640"/>
        </w:tabs>
        <w:spacing w:line="360" w:lineRule="auto"/>
        <w:rPr>
          <w:b/>
          <w:bCs/>
          <w:color w:val="943634"/>
          <w:sz w:val="32"/>
          <w:szCs w:val="32"/>
        </w:rPr>
      </w:pPr>
    </w:p>
    <w:p w14:paraId="5747CCDA" w14:textId="77777777" w:rsidR="00750613" w:rsidRDefault="00750613" w:rsidP="00750613">
      <w:pPr>
        <w:tabs>
          <w:tab w:val="center" w:pos="4320"/>
          <w:tab w:val="right" w:pos="8640"/>
        </w:tabs>
        <w:spacing w:line="360" w:lineRule="auto"/>
        <w:rPr>
          <w:b/>
          <w:bCs/>
          <w:color w:val="943634"/>
          <w:sz w:val="32"/>
          <w:szCs w:val="32"/>
        </w:rPr>
      </w:pPr>
    </w:p>
    <w:p w14:paraId="788AA454" w14:textId="77777777" w:rsidR="00750613" w:rsidRDefault="00750613" w:rsidP="00750613">
      <w:pPr>
        <w:tabs>
          <w:tab w:val="center" w:pos="4320"/>
          <w:tab w:val="right" w:pos="8640"/>
        </w:tabs>
        <w:spacing w:line="360" w:lineRule="auto"/>
        <w:rPr>
          <w:b/>
          <w:bCs/>
          <w:color w:val="943634"/>
          <w:sz w:val="32"/>
          <w:szCs w:val="32"/>
        </w:rPr>
      </w:pPr>
    </w:p>
    <w:p w14:paraId="79CF223F" w14:textId="77777777" w:rsidR="00750613" w:rsidRDefault="00750613" w:rsidP="00750613">
      <w:pPr>
        <w:tabs>
          <w:tab w:val="center" w:pos="4320"/>
          <w:tab w:val="right" w:pos="8640"/>
        </w:tabs>
        <w:spacing w:line="360" w:lineRule="auto"/>
        <w:rPr>
          <w:b/>
          <w:bCs/>
          <w:color w:val="943634"/>
          <w:sz w:val="32"/>
          <w:szCs w:val="32"/>
        </w:rPr>
      </w:pPr>
    </w:p>
    <w:p w14:paraId="1A61D548" w14:textId="77777777" w:rsidR="00750613" w:rsidRDefault="00750613" w:rsidP="00750613">
      <w:pPr>
        <w:tabs>
          <w:tab w:val="center" w:pos="4320"/>
          <w:tab w:val="right" w:pos="8640"/>
        </w:tabs>
        <w:spacing w:line="360" w:lineRule="auto"/>
        <w:rPr>
          <w:b/>
          <w:bCs/>
          <w:color w:val="943634"/>
          <w:sz w:val="32"/>
          <w:szCs w:val="32"/>
        </w:rPr>
      </w:pPr>
    </w:p>
    <w:p w14:paraId="363FF184" w14:textId="77777777" w:rsidR="00750613" w:rsidRDefault="00750613" w:rsidP="00750613">
      <w:pPr>
        <w:tabs>
          <w:tab w:val="center" w:pos="4320"/>
          <w:tab w:val="right" w:pos="8640"/>
        </w:tabs>
        <w:spacing w:line="360" w:lineRule="auto"/>
        <w:rPr>
          <w:b/>
          <w:bCs/>
          <w:color w:val="943634"/>
          <w:sz w:val="32"/>
          <w:szCs w:val="32"/>
        </w:rPr>
      </w:pPr>
    </w:p>
    <w:p w14:paraId="4E211DEF" w14:textId="77777777" w:rsidR="00750613" w:rsidRDefault="00750613" w:rsidP="00750613">
      <w:pPr>
        <w:tabs>
          <w:tab w:val="center" w:pos="4320"/>
          <w:tab w:val="right" w:pos="8640"/>
        </w:tabs>
        <w:spacing w:line="360" w:lineRule="auto"/>
        <w:rPr>
          <w:b/>
          <w:bCs/>
          <w:color w:val="943634"/>
          <w:sz w:val="32"/>
          <w:szCs w:val="32"/>
        </w:rPr>
      </w:pPr>
    </w:p>
    <w:p w14:paraId="67863084" w14:textId="77777777" w:rsidR="00750613" w:rsidRDefault="00750613" w:rsidP="00750613">
      <w:pPr>
        <w:tabs>
          <w:tab w:val="center" w:pos="4320"/>
          <w:tab w:val="right" w:pos="8640"/>
        </w:tabs>
        <w:spacing w:line="360" w:lineRule="auto"/>
        <w:rPr>
          <w:b/>
          <w:bCs/>
          <w:color w:val="943634"/>
          <w:sz w:val="32"/>
          <w:szCs w:val="32"/>
        </w:rPr>
      </w:pPr>
    </w:p>
    <w:p w14:paraId="220017DD" w14:textId="77777777" w:rsidR="00750613" w:rsidRDefault="00750613" w:rsidP="00750613">
      <w:pPr>
        <w:tabs>
          <w:tab w:val="center" w:pos="4320"/>
          <w:tab w:val="right" w:pos="8640"/>
        </w:tabs>
        <w:spacing w:line="360" w:lineRule="auto"/>
        <w:rPr>
          <w:b/>
          <w:bCs/>
          <w:color w:val="943634"/>
          <w:sz w:val="32"/>
          <w:szCs w:val="32"/>
        </w:rPr>
      </w:pPr>
    </w:p>
    <w:p w14:paraId="4599DF49" w14:textId="77777777" w:rsidR="00815EF2" w:rsidRDefault="00815EF2" w:rsidP="00750613">
      <w:pPr>
        <w:tabs>
          <w:tab w:val="center" w:pos="4320"/>
          <w:tab w:val="right" w:pos="8640"/>
        </w:tabs>
        <w:spacing w:line="360" w:lineRule="auto"/>
        <w:rPr>
          <w:b/>
          <w:bCs/>
          <w:color w:val="943634"/>
          <w:sz w:val="32"/>
          <w:szCs w:val="32"/>
        </w:rPr>
      </w:pPr>
    </w:p>
    <w:p w14:paraId="51FBF102" w14:textId="77777777" w:rsidR="00F364AF" w:rsidRDefault="00F364AF" w:rsidP="00750613">
      <w:pPr>
        <w:tabs>
          <w:tab w:val="center" w:pos="4320"/>
          <w:tab w:val="right" w:pos="8640"/>
        </w:tabs>
        <w:spacing w:line="360" w:lineRule="auto"/>
        <w:rPr>
          <w:b/>
          <w:bCs/>
          <w:color w:val="943634"/>
          <w:sz w:val="32"/>
          <w:szCs w:val="32"/>
        </w:rPr>
      </w:pPr>
    </w:p>
    <w:p w14:paraId="1FABCEDD" w14:textId="77777777" w:rsidR="00272051" w:rsidRDefault="00272051" w:rsidP="00272051">
      <w:pPr>
        <w:spacing w:before="27" w:after="12" w:line="360" w:lineRule="auto"/>
        <w:ind w:left="1060" w:right="506"/>
        <w:rPr>
          <w:b/>
          <w:sz w:val="36"/>
          <w:szCs w:val="22"/>
          <w:lang w:eastAsia="en-US"/>
        </w:rPr>
      </w:pPr>
      <w:r>
        <w:rPr>
          <w:b/>
          <w:sz w:val="36"/>
        </w:rPr>
        <w:lastRenderedPageBreak/>
        <w:t xml:space="preserve">                               Chapter 4</w:t>
      </w:r>
    </w:p>
    <w:p w14:paraId="1D2BB806" w14:textId="618BE92D" w:rsidR="00272051" w:rsidRDefault="00272051" w:rsidP="00272051">
      <w:pPr>
        <w:spacing w:before="27" w:after="12" w:line="360" w:lineRule="auto"/>
        <w:ind w:left="1060" w:right="506"/>
        <w:jc w:val="center"/>
        <w:rPr>
          <w:b/>
          <w:sz w:val="32"/>
          <w:szCs w:val="32"/>
        </w:rPr>
      </w:pPr>
      <w:r>
        <w:rPr>
          <w:b/>
          <w:sz w:val="32"/>
          <w:szCs w:val="32"/>
        </w:rPr>
        <w:t>SUMMARY OF EACH TOPIC/SUBTOPIC OF COURSE CONTENT</w:t>
      </w:r>
    </w:p>
    <w:p w14:paraId="313F7973" w14:textId="77777777" w:rsidR="00272051" w:rsidRPr="001A437F" w:rsidRDefault="00272051" w:rsidP="005A4F65">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B22FE40" wp14:editId="3880D669">
                <wp:extent cx="5769610" cy="27940"/>
                <wp:effectExtent l="0" t="0" r="2540" b="635"/>
                <wp:docPr id="5688018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582722506"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439C49"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" fillcolor="black" stroked="f"/>
                <w10:anchorlock/>
              </v:group>
            </w:pict>
          </mc:Fallback>
        </mc:AlternateContent>
      </w:r>
    </w:p>
    <w:p w14:paraId="54E32A1F" w14:textId="0D63A520" w:rsidR="00272051" w:rsidRDefault="000B6120" w:rsidP="00272051">
      <w:pPr>
        <w:numPr>
          <w:ilvl w:val="1"/>
          <w:numId w:val="24"/>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Summa</w:t>
      </w:r>
      <w:r w:rsidR="00272051">
        <w:rPr>
          <w:b/>
          <w:bCs/>
          <w:color w:val="000000"/>
          <w:sz w:val="32"/>
          <w:szCs w:val="32"/>
        </w:rPr>
        <w:t>ry of Contents:</w:t>
      </w:r>
    </w:p>
    <w:p w14:paraId="29D3DA47" w14:textId="77777777" w:rsidR="00272051" w:rsidRDefault="00272051" w:rsidP="00272051">
      <w:pPr>
        <w:pStyle w:val="NormalWeb"/>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     1. Introduction to software</w:t>
      </w:r>
    </w:p>
    <w:p w14:paraId="3F69A8AA"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Software is </w:t>
      </w:r>
      <w:r>
        <w:rPr>
          <w:rFonts w:eastAsia="Calibri"/>
          <w:b/>
          <w:bCs/>
          <w:shd w:val="clear" w:color="auto" w:fill="FFFFFF"/>
        </w:rPr>
        <w:t>a set of instructions, data or programs used to operate computers and execute specific tasks</w:t>
      </w:r>
      <w:r>
        <w:rPr>
          <w:rFonts w:eastAsia="Calibri"/>
          <w:shd w:val="clear" w:color="auto" w:fill="FFFFFF"/>
        </w:rPr>
        <w:t xml:space="preserve">. It is the opposite of hardware, which describes the physical aspects of a computer. Software is a generic term used to refer to applications, scripts and programs that run on a device. </w:t>
      </w:r>
      <w:proofErr w:type="spellStart"/>
      <w:r>
        <w:rPr>
          <w:rFonts w:eastAsia="Calibri"/>
          <w:shd w:val="clear" w:color="auto" w:fill="FFFFFF"/>
        </w:rPr>
        <w:t>Softwares</w:t>
      </w:r>
      <w:proofErr w:type="spellEnd"/>
      <w:r>
        <w:rPr>
          <w:rFonts w:eastAsia="Calibri"/>
          <w:shd w:val="clear" w:color="auto" w:fill="FFFFFF"/>
        </w:rPr>
        <w:t xml:space="preserve"> are categorized in multiple types, i.e. web application, mobile application, Real time, product based, etc.</w:t>
      </w:r>
    </w:p>
    <w:p w14:paraId="5378578D" w14:textId="77777777" w:rsidR="00272051" w:rsidRDefault="00272051" w:rsidP="00272051">
      <w:pPr>
        <w:pStyle w:val="NormalWeb"/>
        <w:shd w:val="clear" w:color="auto" w:fill="FFFFFF"/>
        <w:spacing w:before="120" w:beforeAutospacing="0" w:after="120" w:afterAutospacing="0"/>
        <w:rPr>
          <w:rFonts w:eastAsia="Calibri"/>
          <w:shd w:val="clear" w:color="auto" w:fill="FFFFFF"/>
        </w:rPr>
      </w:pPr>
    </w:p>
    <w:p w14:paraId="4AC3953D"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14:paraId="4C4116E8"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 Web application (Web app) is </w:t>
      </w:r>
      <w:r>
        <w:rPr>
          <w:rFonts w:eastAsia="Calibri"/>
          <w:b/>
          <w:bCs/>
          <w:shd w:val="clear" w:color="auto" w:fill="FFFFFF"/>
        </w:rPr>
        <w:t>an application program that is stored on a remote server and delivered over the Internet through a browser interface</w:t>
      </w:r>
      <w:r>
        <w:rPr>
          <w:rFonts w:eastAsia="Calibri"/>
          <w:shd w:val="clear" w:color="auto" w:fill="FFFFFF"/>
        </w:rPr>
        <w:t xml:space="preserve">. Web services are Web apps by definition and many, although not all, websites contain Web apps. According to Web. </w:t>
      </w:r>
    </w:p>
    <w:p w14:paraId="7818A2A3"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Web applications include </w:t>
      </w:r>
      <w:r>
        <w:rPr>
          <w:rFonts w:eastAsia="Calibri"/>
          <w:b/>
          <w:bCs/>
          <w:shd w:val="clear" w:color="auto" w:fill="FFFFFF"/>
        </w:rPr>
        <w:t>online forms, shopping carts, word processors, spreadsheets, video and photo editing, file conversion, file scanning, and email programs such as Gmail, Yahoo and AOL</w:t>
      </w:r>
      <w:r>
        <w:rPr>
          <w:rFonts w:eastAsia="Calibri"/>
          <w:shd w:val="clear" w:color="auto" w:fill="FFFFFF"/>
        </w:rPr>
        <w:t>. Popular applications include Google Apps and Microsoft 365.Developed by using either java or .net.</w:t>
      </w:r>
    </w:p>
    <w:p w14:paraId="642437AE"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5C7900C6"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14:paraId="291FA1B8" w14:textId="77777777"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14:paraId="3D8BD800" w14:textId="77777777"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14:paraId="38EA4EC5"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lang w:val="en-IN"/>
        </w:rPr>
      </w:pPr>
    </w:p>
    <w:p w14:paraId="0FDC9C15"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14:paraId="50DD40EB" w14:textId="4959CB2B" w:rsidR="000B6120"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Advanced Java is </w:t>
      </w:r>
      <w:r>
        <w:rPr>
          <w:rFonts w:eastAsia="Calibri"/>
          <w:b/>
          <w:bCs/>
          <w:shd w:val="clear" w:color="auto" w:fill="FFFFFF"/>
        </w:rPr>
        <w:t>everything that goes beyond Core Java</w:t>
      </w:r>
      <w:r>
        <w:rPr>
          <w:rFonts w:eastAsia="Calibri"/>
          <w:shd w:val="clear" w:color="auto" w:fill="FFFFFF"/>
        </w:rPr>
        <w:t> – most importantly the APIs defined in Java Enterprise Edition, includes Servlet programming, Web Services, the Persistence API, etc. It is a Web &amp; Enterprise application development platform which basically follows client &amp; server architecture.</w:t>
      </w:r>
    </w:p>
    <w:p w14:paraId="1D2C2219"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14:paraId="4124E5E2"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Servlet is </w:t>
      </w:r>
      <w:r>
        <w:rPr>
          <w:rFonts w:eastAsia="Calibri"/>
          <w:b/>
          <w:bCs/>
          <w:shd w:val="clear" w:color="auto" w:fill="FFFFFF"/>
        </w:rPr>
        <w:t>a class that handles requests, processes them and reply back with a response</w:t>
      </w:r>
      <w:r>
        <w:rPr>
          <w:rFonts w:eastAsia="Calibri"/>
          <w:shd w:val="clear" w:color="auto" w:fill="FFFFFF"/>
        </w:rPr>
        <w:t>. For example, we can use a Servlet to collect input from a user through an HTML form, query records from a database, and create web pages dynamically.</w:t>
      </w:r>
    </w:p>
    <w:p w14:paraId="3F93EFE9"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JSP is used </w:t>
      </w:r>
      <w:r>
        <w:rPr>
          <w:rFonts w:eastAsia="Calibri"/>
          <w:b/>
          <w:bCs/>
          <w:shd w:val="clear" w:color="auto" w:fill="FFFFFF"/>
        </w:rPr>
        <w:t>to create dynamic web content</w:t>
      </w:r>
      <w:r>
        <w:rPr>
          <w:rFonts w:eastAsia="Calibri"/>
          <w:shd w:val="clear" w:color="auto" w:fill="FFFFFF"/>
        </w:rPr>
        <w:t>. In this JSP tags are used to insert JAVA code into HTML pages. It is an advanced version of Servlet Technology. It is a Web based technology helps us to create dynamic and platform independent web pages.</w:t>
      </w:r>
    </w:p>
    <w:p w14:paraId="29678B32"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0453D6EF"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14:paraId="1F69332B"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HTML (Hyper Text Markup Language) is </w:t>
      </w:r>
      <w:r>
        <w:rPr>
          <w:rFonts w:eastAsia="Calibri"/>
          <w:b/>
          <w:bCs/>
          <w:shd w:val="clear" w:color="auto" w:fill="FFFFFF"/>
        </w:rPr>
        <w:t>the code that is used to structure a web page and its content</w:t>
      </w:r>
      <w:r>
        <w:rPr>
          <w:rFonts w:eastAsia="Calibri"/>
          <w:shd w:val="clear" w:color="auto" w:fill="FFFFFF"/>
        </w:rPr>
        <w:t>. For example, content could be structured within a set of paragraphs, a list of bulleted points, or using images and data tables.</w:t>
      </w:r>
    </w:p>
    <w:p w14:paraId="21DCAFC5"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Cascading Style Sheets (CSS) is </w:t>
      </w:r>
      <w:r>
        <w:rPr>
          <w:rFonts w:eastAsia="Calibri"/>
          <w:b/>
          <w:bCs/>
          <w:shd w:val="clear" w:color="auto" w:fill="FFFFFF"/>
        </w:rPr>
        <w:t>a stylesheet language used to describe the presentation of a document written in HTML or XML</w:t>
      </w:r>
      <w:r>
        <w:rPr>
          <w:rFonts w:eastAsia="Calibri"/>
          <w:shd w:val="clear" w:color="auto" w:fill="FFFFFF"/>
        </w:rPr>
        <w:t> (including XML dialects such as SVG, MathML or XHTML). CSS describes how elements should be rendered on screen, on paper, in speech, or on other media.</w:t>
      </w:r>
    </w:p>
    <w:p w14:paraId="2A4FE66B"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56476625"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Application</w:t>
      </w:r>
    </w:p>
    <w:p w14:paraId="0C267A07"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 xml:space="preserve">By using </w:t>
      </w:r>
      <w:proofErr w:type="spellStart"/>
      <w:r>
        <w:rPr>
          <w:rFonts w:eastAsia="Calibri"/>
          <w:shd w:val="clear" w:color="auto" w:fill="FFFFFF"/>
        </w:rPr>
        <w:t>Java,Html,Css</w:t>
      </w:r>
      <w:proofErr w:type="spellEnd"/>
      <w:r>
        <w:rPr>
          <w:rFonts w:eastAsia="Calibri"/>
          <w:shd w:val="clear" w:color="auto" w:fill="FFFFFF"/>
        </w:rPr>
        <w:t xml:space="preserve"> we can develop a variety of applications such as </w:t>
      </w:r>
      <w:r>
        <w:rPr>
          <w:rFonts w:eastAsia="Calibri"/>
          <w:b/>
          <w:bCs/>
          <w:shd w:val="clear" w:color="auto" w:fill="FFFFFF"/>
        </w:rPr>
        <w:t>enterprise applications, network applications, desktop applications, web applications, games, android app</w:t>
      </w:r>
      <w:r>
        <w:rPr>
          <w:rFonts w:eastAsia="Calibri"/>
          <w:shd w:val="clear" w:color="auto" w:fill="FFFFFF"/>
        </w:rPr>
        <w:t>, and many more. In this section, we will focus on what is Java used for, the applications of Java, and why we use Java.</w:t>
      </w:r>
    </w:p>
    <w:p w14:paraId="3B241730"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06EA21FD" w14:textId="77777777" w:rsidR="00750613" w:rsidRDefault="00750613" w:rsidP="00750613">
      <w:pPr>
        <w:tabs>
          <w:tab w:val="center" w:pos="4320"/>
          <w:tab w:val="right" w:pos="8640"/>
        </w:tabs>
        <w:spacing w:line="360" w:lineRule="auto"/>
        <w:rPr>
          <w:b/>
          <w:bCs/>
          <w:color w:val="943634"/>
          <w:sz w:val="32"/>
          <w:szCs w:val="32"/>
        </w:rPr>
      </w:pPr>
    </w:p>
    <w:p w14:paraId="359660F0" w14:textId="6AEF9235" w:rsidR="0077504B" w:rsidRPr="00485023" w:rsidRDefault="0077504B" w:rsidP="0077504B">
      <w:pPr>
        <w:pStyle w:val="BodyText"/>
        <w:spacing w:before="4"/>
      </w:pPr>
    </w:p>
    <w:p w14:paraId="6511B020" w14:textId="77777777" w:rsidR="0077504B" w:rsidRDefault="0077504B" w:rsidP="0077504B">
      <w:pPr>
        <w:pStyle w:val="BodyText"/>
        <w:spacing w:before="4"/>
      </w:pPr>
    </w:p>
    <w:p w14:paraId="729EACC4" w14:textId="77777777" w:rsidR="0077504B" w:rsidRDefault="0077504B" w:rsidP="0077504B">
      <w:pPr>
        <w:pStyle w:val="BodyText"/>
        <w:spacing w:before="4"/>
      </w:pPr>
    </w:p>
    <w:p w14:paraId="4C56BFAE" w14:textId="77777777" w:rsidR="0077504B" w:rsidRDefault="0077504B" w:rsidP="0077504B">
      <w:pPr>
        <w:pStyle w:val="BodyText"/>
        <w:spacing w:before="4"/>
      </w:pPr>
    </w:p>
    <w:p w14:paraId="127727F4" w14:textId="77777777" w:rsidR="005353E6" w:rsidRDefault="005353E6"/>
    <w:p w14:paraId="046F97C8" w14:textId="77777777" w:rsidR="004F168F" w:rsidRDefault="004F168F"/>
    <w:p w14:paraId="53A0B2A3" w14:textId="77777777" w:rsidR="004F168F" w:rsidRDefault="004F168F"/>
    <w:p w14:paraId="1E1AB0D5" w14:textId="77777777" w:rsidR="004F168F" w:rsidRDefault="004F168F"/>
    <w:p w14:paraId="447E2DE8" w14:textId="77777777" w:rsidR="004F168F" w:rsidRDefault="004F168F"/>
    <w:p w14:paraId="0E1F1D46" w14:textId="77777777" w:rsidR="004F168F" w:rsidRDefault="004F168F"/>
    <w:p w14:paraId="13AFE0AF" w14:textId="77777777" w:rsidR="004F168F" w:rsidRDefault="004F168F"/>
    <w:p w14:paraId="2D0B7B11" w14:textId="77777777" w:rsidR="004F168F" w:rsidRDefault="004F168F"/>
    <w:p w14:paraId="53105E2C" w14:textId="77777777" w:rsidR="000B6120" w:rsidRDefault="000B6120"/>
    <w:p w14:paraId="14D40A9D" w14:textId="77777777" w:rsidR="00F364AF" w:rsidRDefault="00F364AF"/>
    <w:p w14:paraId="456E57BC" w14:textId="15593CA9" w:rsidR="00D471B9" w:rsidRDefault="00D471B9" w:rsidP="00D471B9">
      <w:pPr>
        <w:spacing w:before="27" w:after="12" w:line="360" w:lineRule="auto"/>
        <w:ind w:left="1060" w:right="506"/>
        <w:rPr>
          <w:b/>
          <w:sz w:val="36"/>
          <w:szCs w:val="22"/>
          <w:lang w:eastAsia="en-US"/>
        </w:rPr>
      </w:pPr>
      <w:r>
        <w:rPr>
          <w:b/>
          <w:sz w:val="36"/>
        </w:rPr>
        <w:lastRenderedPageBreak/>
        <w:t xml:space="preserve">                              Chapter 5</w:t>
      </w:r>
    </w:p>
    <w:p w14:paraId="35288E08" w14:textId="6FF2F218" w:rsidR="00D471B9" w:rsidRDefault="00D471B9" w:rsidP="00D471B9">
      <w:pPr>
        <w:spacing w:before="27" w:after="12" w:line="360" w:lineRule="auto"/>
        <w:ind w:left="1060" w:right="506"/>
        <w:jc w:val="center"/>
        <w:rPr>
          <w:b/>
          <w:sz w:val="32"/>
          <w:szCs w:val="32"/>
        </w:rPr>
      </w:pPr>
      <w:r>
        <w:rPr>
          <w:b/>
          <w:sz w:val="32"/>
          <w:szCs w:val="32"/>
        </w:rPr>
        <w:t>ASSIGNMENTS/QUIZZES/EXAM ELABORATION AND SUMMARY TABLE</w:t>
      </w:r>
    </w:p>
    <w:p w14:paraId="6FDD8E5D" w14:textId="77777777" w:rsidR="00D471B9" w:rsidRPr="001A437F" w:rsidRDefault="00D471B9" w:rsidP="005A4F65">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21AB6E3D" wp14:editId="48B0D5BA">
                <wp:extent cx="5769610" cy="27940"/>
                <wp:effectExtent l="0" t="0" r="2540" b="635"/>
                <wp:docPr id="52238724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611803480"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0945E8"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CG&#10;GgBXTwIAAA4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" fillcolor="black" stroked="f"/>
                <w10:anchorlock/>
              </v:group>
            </w:pict>
          </mc:Fallback>
        </mc:AlternateContent>
      </w:r>
    </w:p>
    <w:p w14:paraId="428D8056" w14:textId="2E5DF811" w:rsidR="00D471B9" w:rsidRDefault="00A01EBC" w:rsidP="00D471B9">
      <w:pPr>
        <w:tabs>
          <w:tab w:val="center" w:pos="4320"/>
          <w:tab w:val="right" w:pos="8640"/>
        </w:tabs>
        <w:spacing w:line="360" w:lineRule="auto"/>
        <w:rPr>
          <w:b/>
          <w:bCs/>
          <w:color w:val="000000"/>
          <w:sz w:val="28"/>
          <w:szCs w:val="28"/>
          <w:lang w:eastAsia="en-US"/>
        </w:rPr>
      </w:pPr>
      <w:r>
        <w:rPr>
          <w:b/>
          <w:bCs/>
          <w:color w:val="000000"/>
          <w:sz w:val="28"/>
          <w:szCs w:val="28"/>
        </w:rPr>
        <w:t xml:space="preserve">5.1 </w:t>
      </w:r>
      <w:r w:rsidR="00D471B9">
        <w:rPr>
          <w:b/>
          <w:bCs/>
          <w:color w:val="000000"/>
          <w:sz w:val="28"/>
          <w:szCs w:val="28"/>
        </w:rPr>
        <w:t>Assignment:</w:t>
      </w:r>
    </w:p>
    <w:p w14:paraId="49813B95" w14:textId="77777777" w:rsidR="00D471B9" w:rsidRDefault="00D471B9" w:rsidP="00D471B9">
      <w:pPr>
        <w:tabs>
          <w:tab w:val="center" w:pos="4320"/>
          <w:tab w:val="right" w:pos="8640"/>
        </w:tabs>
        <w:spacing w:line="360" w:lineRule="auto"/>
        <w:rPr>
          <w:b/>
          <w:bCs/>
          <w:color w:val="000000"/>
          <w:sz w:val="28"/>
          <w:szCs w:val="28"/>
        </w:rPr>
      </w:pPr>
    </w:p>
    <w:p w14:paraId="7DD7A2E2" w14:textId="726C66EC" w:rsidR="00D471B9" w:rsidRPr="002671A8" w:rsidRDefault="00D471B9" w:rsidP="00D471B9">
      <w:pPr>
        <w:tabs>
          <w:tab w:val="center" w:pos="4320"/>
          <w:tab w:val="right" w:pos="8640"/>
        </w:tabs>
        <w:spacing w:line="360" w:lineRule="auto"/>
        <w:rPr>
          <w:b/>
          <w:color w:val="000000"/>
          <w:sz w:val="28"/>
          <w:szCs w:val="28"/>
        </w:rPr>
      </w:pPr>
      <w:r w:rsidRPr="002671A8">
        <w:rPr>
          <w:b/>
          <w:color w:val="000000"/>
          <w:sz w:val="28"/>
          <w:szCs w:val="28"/>
        </w:rPr>
        <w:t>1.Banking Application:</w:t>
      </w:r>
    </w:p>
    <w:p w14:paraId="5490BD8C" w14:textId="35AECCEF" w:rsidR="00D471B9" w:rsidRDefault="00F364AF" w:rsidP="00F364AF">
      <w:pPr>
        <w:tabs>
          <w:tab w:val="center" w:pos="4320"/>
          <w:tab w:val="right" w:pos="8640"/>
        </w:tabs>
        <w:spacing w:line="360" w:lineRule="auto"/>
        <w:jc w:val="both"/>
        <w:rPr>
          <w:color w:val="000000"/>
        </w:rPr>
      </w:pPr>
      <w:r>
        <w:rPr>
          <w:color w:val="000000"/>
        </w:rPr>
        <w:t xml:space="preserve">   </w:t>
      </w:r>
      <w:r w:rsidR="00D471B9">
        <w:rPr>
          <w:color w:val="000000"/>
        </w:rPr>
        <w:t xml:space="preserve">This is dynamic web application which handles database , servlet and JSP pages. Frontend is developed with Html, </w:t>
      </w:r>
      <w:proofErr w:type="spellStart"/>
      <w:r w:rsidR="00D471B9">
        <w:rPr>
          <w:color w:val="000000"/>
        </w:rPr>
        <w:t>css</w:t>
      </w:r>
      <w:proofErr w:type="spellEnd"/>
      <w:r w:rsidR="00D471B9">
        <w:rPr>
          <w:color w:val="000000"/>
        </w:rPr>
        <w:t xml:space="preserve"> and </w:t>
      </w:r>
      <w:proofErr w:type="spellStart"/>
      <w:r w:rsidR="00D471B9">
        <w:rPr>
          <w:color w:val="000000"/>
        </w:rPr>
        <w:t>javascript</w:t>
      </w:r>
      <w:proofErr w:type="spellEnd"/>
      <w:r w:rsidR="00D471B9">
        <w:rPr>
          <w:color w:val="000000"/>
        </w:rPr>
        <w:t>. In backend there is MySQL database. In this application you can perform different operations like adding/registering new user, deleting the user, updating the user’s information, etc. This bank application provides you faculties to adding new account in bank, depositing the money, withdrawing the money, deleting the accounts and view the accounts.</w:t>
      </w:r>
    </w:p>
    <w:p w14:paraId="4FC49107" w14:textId="77777777" w:rsidR="00D471B9" w:rsidRDefault="00D471B9" w:rsidP="00D471B9">
      <w:pPr>
        <w:tabs>
          <w:tab w:val="center" w:pos="4320"/>
          <w:tab w:val="right" w:pos="8640"/>
        </w:tabs>
        <w:spacing w:line="360" w:lineRule="auto"/>
        <w:rPr>
          <w:color w:val="000000"/>
        </w:rPr>
      </w:pPr>
    </w:p>
    <w:p w14:paraId="42FCAC55" w14:textId="77777777" w:rsidR="00D471B9" w:rsidRDefault="00D471B9" w:rsidP="00D471B9">
      <w:pPr>
        <w:tabs>
          <w:tab w:val="center" w:pos="4320"/>
          <w:tab w:val="right" w:pos="8640"/>
        </w:tabs>
        <w:spacing w:line="360" w:lineRule="auto"/>
        <w:rPr>
          <w:color w:val="000000"/>
          <w:sz w:val="28"/>
          <w:szCs w:val="28"/>
        </w:rPr>
      </w:pPr>
      <w:r>
        <w:rPr>
          <w:color w:val="000000"/>
          <w:sz w:val="28"/>
          <w:szCs w:val="28"/>
        </w:rPr>
        <w:t>Features:</w:t>
      </w:r>
    </w:p>
    <w:p w14:paraId="726C1D35"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Sign-in/sign-up</w:t>
      </w:r>
    </w:p>
    <w:p w14:paraId="38A95C69"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Resetting the password</w:t>
      </w:r>
    </w:p>
    <w:p w14:paraId="544B002F"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Creating new account</w:t>
      </w:r>
    </w:p>
    <w:p w14:paraId="5C52F552"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Depositing the money</w:t>
      </w:r>
    </w:p>
    <w:p w14:paraId="759A3A5B"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Withdrawing the money</w:t>
      </w:r>
    </w:p>
    <w:p w14:paraId="38BDA0A8"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Deleting the accounts</w:t>
      </w:r>
    </w:p>
    <w:p w14:paraId="5DC92093"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View the accounts</w:t>
      </w:r>
    </w:p>
    <w:p w14:paraId="07F3958D"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Slideshow photo gallery</w:t>
      </w:r>
    </w:p>
    <w:p w14:paraId="26BCF626"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Information of banking terms with multimedia</w:t>
      </w:r>
    </w:p>
    <w:p w14:paraId="3A3BE4ED"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Logging off </w:t>
      </w:r>
    </w:p>
    <w:p w14:paraId="23CA7129" w14:textId="77777777" w:rsidR="00D471B9" w:rsidRDefault="00D471B9" w:rsidP="00D471B9">
      <w:pPr>
        <w:tabs>
          <w:tab w:val="center" w:pos="4320"/>
          <w:tab w:val="right" w:pos="8640"/>
        </w:tabs>
        <w:spacing w:line="360" w:lineRule="auto"/>
        <w:rPr>
          <w:noProof/>
        </w:rPr>
      </w:pPr>
    </w:p>
    <w:p w14:paraId="1F51C3E8" w14:textId="77777777" w:rsidR="00734221" w:rsidRDefault="00734221" w:rsidP="00D471B9">
      <w:pPr>
        <w:tabs>
          <w:tab w:val="center" w:pos="4320"/>
          <w:tab w:val="right" w:pos="8640"/>
        </w:tabs>
        <w:spacing w:line="360" w:lineRule="auto"/>
        <w:rPr>
          <w:noProof/>
        </w:rPr>
      </w:pPr>
    </w:p>
    <w:p w14:paraId="1ED55B33" w14:textId="77777777" w:rsidR="00734221" w:rsidRDefault="00734221" w:rsidP="00D471B9">
      <w:pPr>
        <w:tabs>
          <w:tab w:val="center" w:pos="4320"/>
          <w:tab w:val="right" w:pos="8640"/>
        </w:tabs>
        <w:spacing w:line="360" w:lineRule="auto"/>
        <w:rPr>
          <w:noProof/>
        </w:rPr>
      </w:pPr>
    </w:p>
    <w:p w14:paraId="7A1864AD" w14:textId="77777777" w:rsidR="00734221" w:rsidRDefault="00734221" w:rsidP="00D471B9">
      <w:pPr>
        <w:tabs>
          <w:tab w:val="center" w:pos="4320"/>
          <w:tab w:val="right" w:pos="8640"/>
        </w:tabs>
        <w:spacing w:line="360" w:lineRule="auto"/>
        <w:rPr>
          <w:noProof/>
        </w:rPr>
      </w:pPr>
    </w:p>
    <w:p w14:paraId="14DB470C" w14:textId="77777777" w:rsidR="00734221" w:rsidRDefault="00734221" w:rsidP="00D471B9">
      <w:pPr>
        <w:tabs>
          <w:tab w:val="center" w:pos="4320"/>
          <w:tab w:val="right" w:pos="8640"/>
        </w:tabs>
        <w:spacing w:line="360" w:lineRule="auto"/>
        <w:rPr>
          <w:noProof/>
        </w:rPr>
      </w:pPr>
    </w:p>
    <w:p w14:paraId="3B415720" w14:textId="77777777" w:rsidR="00734221" w:rsidRDefault="00734221" w:rsidP="00D471B9">
      <w:pPr>
        <w:tabs>
          <w:tab w:val="center" w:pos="4320"/>
          <w:tab w:val="right" w:pos="8640"/>
        </w:tabs>
        <w:spacing w:line="360" w:lineRule="auto"/>
        <w:rPr>
          <w:noProof/>
        </w:rPr>
      </w:pPr>
    </w:p>
    <w:p w14:paraId="2863F7A8" w14:textId="77777777" w:rsidR="00D471B9" w:rsidRPr="005A4F65" w:rsidRDefault="00D471B9" w:rsidP="00D471B9">
      <w:pPr>
        <w:tabs>
          <w:tab w:val="center" w:pos="4320"/>
          <w:tab w:val="right" w:pos="8640"/>
        </w:tabs>
        <w:spacing w:line="360" w:lineRule="auto"/>
        <w:rPr>
          <w:b/>
          <w:noProof/>
          <w:sz w:val="28"/>
        </w:rPr>
      </w:pPr>
      <w:r w:rsidRPr="005A4F65">
        <w:rPr>
          <w:b/>
          <w:noProof/>
          <w:sz w:val="28"/>
        </w:rPr>
        <w:lastRenderedPageBreak/>
        <w:t>Output:</w:t>
      </w:r>
    </w:p>
    <w:p w14:paraId="0182DDFA" w14:textId="77777777" w:rsidR="004F168F" w:rsidRDefault="004F168F" w:rsidP="00D471B9">
      <w:pPr>
        <w:spacing w:before="27" w:after="12" w:line="360" w:lineRule="auto"/>
        <w:ind w:left="1060" w:right="506"/>
      </w:pPr>
    </w:p>
    <w:p w14:paraId="1E0115B8" w14:textId="0F1BF60A" w:rsidR="00D471B9" w:rsidRDefault="006F7392" w:rsidP="00D471B9">
      <w:pPr>
        <w:spacing w:before="27" w:after="12" w:line="360" w:lineRule="auto"/>
        <w:ind w:left="1060" w:right="506"/>
      </w:pPr>
      <w:r>
        <w:rPr>
          <w:noProof/>
          <w:lang w:eastAsia="en-US"/>
        </w:rPr>
        <w:drawing>
          <wp:inline distT="0" distB="0" distL="0" distR="0" wp14:anchorId="30AE55EE" wp14:editId="34B28063">
            <wp:extent cx="3659485" cy="2057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9485" cy="2057400"/>
                    </a:xfrm>
                    <a:prstGeom prst="rect">
                      <a:avLst/>
                    </a:prstGeom>
                  </pic:spPr>
                </pic:pic>
              </a:graphicData>
            </a:graphic>
          </wp:inline>
        </w:drawing>
      </w:r>
      <w:r w:rsidR="00734221">
        <w:rPr>
          <w:noProof/>
          <w:lang w:eastAsia="en-US"/>
        </w:rPr>
        <w:drawing>
          <wp:inline distT="0" distB="0" distL="0" distR="0" wp14:anchorId="3EBA9CF3" wp14:editId="394DBE56">
            <wp:extent cx="3659483"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9483" cy="2057400"/>
                    </a:xfrm>
                    <a:prstGeom prst="rect">
                      <a:avLst/>
                    </a:prstGeom>
                  </pic:spPr>
                </pic:pic>
              </a:graphicData>
            </a:graphic>
          </wp:inline>
        </w:drawing>
      </w:r>
      <w:r w:rsidR="00734221">
        <w:rPr>
          <w:noProof/>
          <w:lang w:eastAsia="en-US"/>
        </w:rPr>
        <w:drawing>
          <wp:inline distT="0" distB="0" distL="0" distR="0" wp14:anchorId="064C54B6" wp14:editId="7ECCDEA2">
            <wp:extent cx="3659703" cy="205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9703" cy="2057400"/>
                    </a:xfrm>
                    <a:prstGeom prst="rect">
                      <a:avLst/>
                    </a:prstGeom>
                  </pic:spPr>
                </pic:pic>
              </a:graphicData>
            </a:graphic>
          </wp:inline>
        </w:drawing>
      </w:r>
    </w:p>
    <w:p w14:paraId="7DED74D4" w14:textId="7EF83A9A" w:rsidR="00D471B9" w:rsidRDefault="005A4F65" w:rsidP="005A4F65">
      <w:pPr>
        <w:spacing w:before="27" w:after="12" w:line="360" w:lineRule="auto"/>
        <w:ind w:left="1060" w:right="506"/>
      </w:pPr>
      <w:r>
        <w:rPr>
          <w:noProof/>
          <w:lang w:eastAsia="en-US"/>
        </w:rPr>
        <w:lastRenderedPageBreak/>
        <w:drawing>
          <wp:inline distT="0" distB="0" distL="0" distR="0" wp14:anchorId="151B97CA" wp14:editId="245E4B4A">
            <wp:extent cx="3657600" cy="205621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056217"/>
                    </a:xfrm>
                    <a:prstGeom prst="rect">
                      <a:avLst/>
                    </a:prstGeom>
                  </pic:spPr>
                </pic:pic>
              </a:graphicData>
            </a:graphic>
          </wp:inline>
        </w:drawing>
      </w:r>
      <w:r>
        <w:rPr>
          <w:noProof/>
          <w:lang w:eastAsia="en-US"/>
        </w:rPr>
        <w:drawing>
          <wp:inline distT="0" distB="0" distL="0" distR="0" wp14:anchorId="01BF1605" wp14:editId="62E942F8">
            <wp:extent cx="3659705"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r>
        <w:rPr>
          <w:noProof/>
          <w:lang w:eastAsia="en-US"/>
        </w:rPr>
        <w:drawing>
          <wp:inline distT="0" distB="0" distL="0" distR="0" wp14:anchorId="56746FD9" wp14:editId="3D7177C8">
            <wp:extent cx="3659707"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9707" cy="2057400"/>
                    </a:xfrm>
                    <a:prstGeom prst="rect">
                      <a:avLst/>
                    </a:prstGeom>
                  </pic:spPr>
                </pic:pic>
              </a:graphicData>
            </a:graphic>
          </wp:inline>
        </w:drawing>
      </w:r>
      <w:r>
        <w:rPr>
          <w:noProof/>
          <w:lang w:eastAsia="en-US"/>
        </w:rPr>
        <w:drawing>
          <wp:inline distT="0" distB="0" distL="0" distR="0" wp14:anchorId="0D210B99" wp14:editId="395B77C8">
            <wp:extent cx="3659705"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p>
    <w:p w14:paraId="27470E1E" w14:textId="77777777" w:rsidR="00D471B9" w:rsidRDefault="00D471B9" w:rsidP="005E5937">
      <w:pPr>
        <w:spacing w:before="27" w:after="12" w:line="360" w:lineRule="auto"/>
        <w:ind w:right="506"/>
      </w:pPr>
    </w:p>
    <w:p w14:paraId="23773A1D" w14:textId="13C70B4B" w:rsidR="00A01EBC" w:rsidRDefault="00A01EBC" w:rsidP="00A01EBC">
      <w:pPr>
        <w:spacing w:before="27" w:after="12" w:line="360" w:lineRule="auto"/>
        <w:ind w:left="1060" w:right="506"/>
        <w:rPr>
          <w:b/>
          <w:sz w:val="36"/>
          <w:szCs w:val="22"/>
          <w:lang w:eastAsia="en-US"/>
        </w:rPr>
      </w:pPr>
      <w:r>
        <w:rPr>
          <w:b/>
          <w:sz w:val="36"/>
        </w:rPr>
        <w:lastRenderedPageBreak/>
        <w:t xml:space="preserve">                         </w:t>
      </w:r>
      <w:r w:rsidR="00637BEE">
        <w:rPr>
          <w:b/>
          <w:sz w:val="36"/>
        </w:rPr>
        <w:t xml:space="preserve">    </w:t>
      </w:r>
      <w:r>
        <w:rPr>
          <w:b/>
          <w:sz w:val="36"/>
        </w:rPr>
        <w:t>Chapter 6</w:t>
      </w:r>
    </w:p>
    <w:p w14:paraId="2FFD364A" w14:textId="058C5CC8" w:rsidR="00A01EBC" w:rsidRDefault="00A01EBC" w:rsidP="00A01EBC">
      <w:pPr>
        <w:spacing w:before="27" w:after="12" w:line="360" w:lineRule="auto"/>
        <w:ind w:left="1060" w:right="506"/>
        <w:jc w:val="center"/>
        <w:rPr>
          <w:b/>
          <w:sz w:val="32"/>
          <w:szCs w:val="32"/>
        </w:rPr>
      </w:pPr>
      <w:r>
        <w:rPr>
          <w:b/>
          <w:sz w:val="32"/>
          <w:szCs w:val="32"/>
        </w:rPr>
        <w:t>PARTICULARS OF PRACTICAL EXPERIENCES IN INDUSTRY</w:t>
      </w:r>
    </w:p>
    <w:p w14:paraId="201880DD" w14:textId="77777777" w:rsidR="00A01EBC" w:rsidRPr="001A437F" w:rsidRDefault="00A01EBC" w:rsidP="005E5937">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71458CD" wp14:editId="129FAB5C">
                <wp:extent cx="5769610" cy="27940"/>
                <wp:effectExtent l="0" t="0" r="2540" b="635"/>
                <wp:docPr id="6938289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753910681"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A81926"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jzOZ71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" fillcolor="black" stroked="f"/>
                <w10:anchorlock/>
              </v:group>
            </w:pict>
          </mc:Fallback>
        </mc:AlternateContent>
      </w:r>
    </w:p>
    <w:p w14:paraId="40476A1C" w14:textId="77777777" w:rsidR="00D471B9" w:rsidRDefault="00D471B9" w:rsidP="00D471B9">
      <w:pPr>
        <w:spacing w:before="27" w:after="12" w:line="360" w:lineRule="auto"/>
        <w:ind w:left="1060" w:right="506"/>
      </w:pPr>
    </w:p>
    <w:p w14:paraId="569395F4" w14:textId="77777777" w:rsidR="00A01EBC" w:rsidRDefault="00A01EBC" w:rsidP="00A01EBC">
      <w:pPr>
        <w:tabs>
          <w:tab w:val="center" w:pos="4320"/>
          <w:tab w:val="right" w:pos="8640"/>
        </w:tabs>
        <w:spacing w:line="360" w:lineRule="auto"/>
        <w:rPr>
          <w:b/>
          <w:bCs/>
          <w:color w:val="000000"/>
          <w:sz w:val="28"/>
          <w:szCs w:val="28"/>
        </w:rPr>
      </w:pPr>
      <w:r>
        <w:rPr>
          <w:b/>
          <w:bCs/>
          <w:color w:val="000000"/>
          <w:sz w:val="28"/>
          <w:szCs w:val="28"/>
        </w:rPr>
        <w:t xml:space="preserve">6.1.1 Projects </w:t>
      </w:r>
    </w:p>
    <w:p w14:paraId="37D6D747" w14:textId="77777777" w:rsidR="00A01EBC" w:rsidRDefault="00A01EBC" w:rsidP="00A01EBC">
      <w:pPr>
        <w:tabs>
          <w:tab w:val="center" w:pos="4320"/>
          <w:tab w:val="right" w:pos="8640"/>
        </w:tabs>
        <w:spacing w:line="360" w:lineRule="auto"/>
        <w:rPr>
          <w:b/>
          <w:bCs/>
          <w:color w:val="000000"/>
          <w:sz w:val="28"/>
          <w:szCs w:val="28"/>
          <w:lang w:eastAsia="en-US"/>
        </w:rPr>
      </w:pPr>
    </w:p>
    <w:p w14:paraId="76ECA45A" w14:textId="77777777" w:rsidR="00A01EBC" w:rsidRDefault="00A01EBC" w:rsidP="00A01EBC">
      <w:pPr>
        <w:tabs>
          <w:tab w:val="center" w:pos="4320"/>
          <w:tab w:val="right" w:pos="8640"/>
        </w:tabs>
        <w:spacing w:line="360" w:lineRule="auto"/>
        <w:rPr>
          <w:color w:val="000000"/>
        </w:rPr>
      </w:pPr>
      <w:r>
        <w:rPr>
          <w:color w:val="000000"/>
        </w:rPr>
        <w:t xml:space="preserve">1. Login template </w:t>
      </w:r>
    </w:p>
    <w:p w14:paraId="6F6A146B" w14:textId="77777777" w:rsidR="00A01EBC" w:rsidRDefault="00A01EBC" w:rsidP="00A01EBC">
      <w:pPr>
        <w:tabs>
          <w:tab w:val="center" w:pos="4320"/>
          <w:tab w:val="right" w:pos="8640"/>
        </w:tabs>
        <w:spacing w:line="360" w:lineRule="auto"/>
        <w:rPr>
          <w:color w:val="000000"/>
        </w:rPr>
      </w:pPr>
      <w:r>
        <w:rPr>
          <w:color w:val="000000"/>
        </w:rPr>
        <w:t xml:space="preserve">2. Admission Registration template </w:t>
      </w:r>
    </w:p>
    <w:p w14:paraId="539E334C" w14:textId="77777777" w:rsidR="00A01EBC" w:rsidRDefault="00A01EBC" w:rsidP="00A01EBC">
      <w:pPr>
        <w:tabs>
          <w:tab w:val="center" w:pos="4320"/>
          <w:tab w:val="right" w:pos="8640"/>
        </w:tabs>
        <w:spacing w:line="360" w:lineRule="auto"/>
        <w:rPr>
          <w:color w:val="000000"/>
        </w:rPr>
      </w:pPr>
      <w:r>
        <w:rPr>
          <w:color w:val="000000"/>
        </w:rPr>
        <w:t xml:space="preserve">3. Manipulation of data in table </w:t>
      </w:r>
    </w:p>
    <w:p w14:paraId="7722D022" w14:textId="77777777" w:rsidR="00A01EBC" w:rsidRDefault="00A01EBC" w:rsidP="00A01EBC">
      <w:pPr>
        <w:tabs>
          <w:tab w:val="center" w:pos="4320"/>
          <w:tab w:val="right" w:pos="8640"/>
        </w:tabs>
        <w:spacing w:line="360" w:lineRule="auto"/>
        <w:rPr>
          <w:color w:val="000000"/>
        </w:rPr>
      </w:pPr>
      <w:r>
        <w:rPr>
          <w:color w:val="000000"/>
        </w:rPr>
        <w:t xml:space="preserve">4. Database handling </w:t>
      </w:r>
    </w:p>
    <w:p w14:paraId="0D97AD47" w14:textId="77777777" w:rsidR="00A01EBC" w:rsidRDefault="00A01EBC" w:rsidP="00A01EBC">
      <w:pPr>
        <w:tabs>
          <w:tab w:val="center" w:pos="4320"/>
          <w:tab w:val="right" w:pos="8640"/>
        </w:tabs>
        <w:spacing w:line="360" w:lineRule="auto"/>
        <w:rPr>
          <w:color w:val="000000"/>
        </w:rPr>
      </w:pPr>
      <w:r>
        <w:rPr>
          <w:color w:val="000000"/>
        </w:rPr>
        <w:t xml:space="preserve">5. Banking application </w:t>
      </w:r>
    </w:p>
    <w:p w14:paraId="0EDF3943" w14:textId="49A276E4" w:rsidR="00A01EBC" w:rsidRDefault="005E5937" w:rsidP="00A01EBC">
      <w:pPr>
        <w:tabs>
          <w:tab w:val="center" w:pos="4320"/>
          <w:tab w:val="right" w:pos="8640"/>
        </w:tabs>
        <w:spacing w:line="360" w:lineRule="auto"/>
        <w:rPr>
          <w:color w:val="000000"/>
        </w:rPr>
      </w:pPr>
      <w:r>
        <w:rPr>
          <w:color w:val="000000"/>
        </w:rPr>
        <w:t>6. Student Record</w:t>
      </w:r>
      <w:r w:rsidR="00A01EBC">
        <w:rPr>
          <w:color w:val="000000"/>
        </w:rPr>
        <w:t xml:space="preserve"> application </w:t>
      </w:r>
    </w:p>
    <w:p w14:paraId="24A48939" w14:textId="77777777" w:rsidR="00A01EBC" w:rsidRDefault="00A01EBC" w:rsidP="00A01EBC">
      <w:pPr>
        <w:tabs>
          <w:tab w:val="center" w:pos="4320"/>
          <w:tab w:val="right" w:pos="8640"/>
        </w:tabs>
        <w:spacing w:line="360" w:lineRule="auto"/>
        <w:rPr>
          <w:color w:val="000000"/>
        </w:rPr>
      </w:pPr>
      <w:r>
        <w:rPr>
          <w:color w:val="000000"/>
        </w:rPr>
        <w:t xml:space="preserve">7. Electric Vehicles charging station service application </w:t>
      </w:r>
    </w:p>
    <w:p w14:paraId="4C0B72C2" w14:textId="77777777" w:rsidR="002671A8" w:rsidRDefault="002671A8" w:rsidP="00A01EBC">
      <w:pPr>
        <w:tabs>
          <w:tab w:val="center" w:pos="4320"/>
          <w:tab w:val="right" w:pos="8640"/>
        </w:tabs>
        <w:spacing w:line="360" w:lineRule="auto"/>
        <w:rPr>
          <w:color w:val="000000"/>
        </w:rPr>
      </w:pPr>
    </w:p>
    <w:p w14:paraId="01C70B5C" w14:textId="77777777" w:rsidR="002671A8" w:rsidRDefault="002671A8" w:rsidP="00D471B9">
      <w:pPr>
        <w:spacing w:before="27" w:after="12" w:line="360" w:lineRule="auto"/>
        <w:ind w:left="1060" w:right="506"/>
      </w:pPr>
    </w:p>
    <w:p w14:paraId="02D2C360" w14:textId="77777777" w:rsidR="00637BEE" w:rsidRDefault="00637BEE" w:rsidP="00D471B9">
      <w:pPr>
        <w:spacing w:before="27" w:after="12" w:line="360" w:lineRule="auto"/>
        <w:ind w:left="1060" w:right="506"/>
      </w:pPr>
    </w:p>
    <w:p w14:paraId="4648B726" w14:textId="77777777" w:rsidR="00637BEE" w:rsidRDefault="00637BEE" w:rsidP="00D471B9">
      <w:pPr>
        <w:spacing w:before="27" w:after="12" w:line="360" w:lineRule="auto"/>
        <w:ind w:left="1060" w:right="506"/>
      </w:pPr>
    </w:p>
    <w:p w14:paraId="16F36DEC" w14:textId="77777777" w:rsidR="00637BEE" w:rsidRDefault="00637BEE" w:rsidP="00D471B9">
      <w:pPr>
        <w:spacing w:before="27" w:after="12" w:line="360" w:lineRule="auto"/>
        <w:ind w:left="1060" w:right="506"/>
      </w:pPr>
    </w:p>
    <w:p w14:paraId="2CD5F4DC" w14:textId="77777777" w:rsidR="00637BEE" w:rsidRDefault="00637BEE" w:rsidP="00D471B9">
      <w:pPr>
        <w:spacing w:before="27" w:after="12" w:line="360" w:lineRule="auto"/>
        <w:ind w:left="1060" w:right="506"/>
      </w:pPr>
    </w:p>
    <w:p w14:paraId="7C998FA6" w14:textId="77777777" w:rsidR="00637BEE" w:rsidRDefault="00637BEE" w:rsidP="00D471B9">
      <w:pPr>
        <w:spacing w:before="27" w:after="12" w:line="360" w:lineRule="auto"/>
        <w:ind w:left="1060" w:right="506"/>
      </w:pPr>
    </w:p>
    <w:p w14:paraId="77F9D9FE" w14:textId="77777777" w:rsidR="00637BEE" w:rsidRDefault="00637BEE" w:rsidP="00D471B9">
      <w:pPr>
        <w:spacing w:before="27" w:after="12" w:line="360" w:lineRule="auto"/>
        <w:ind w:left="1060" w:right="506"/>
      </w:pPr>
    </w:p>
    <w:p w14:paraId="1EFF3B6B" w14:textId="77777777" w:rsidR="00637BEE" w:rsidRDefault="00637BEE" w:rsidP="00D471B9">
      <w:pPr>
        <w:spacing w:before="27" w:after="12" w:line="360" w:lineRule="auto"/>
        <w:ind w:left="1060" w:right="506"/>
      </w:pPr>
    </w:p>
    <w:p w14:paraId="06073D3C" w14:textId="77777777" w:rsidR="00637BEE" w:rsidRDefault="00637BEE" w:rsidP="00D471B9">
      <w:pPr>
        <w:spacing w:before="27" w:after="12" w:line="360" w:lineRule="auto"/>
        <w:ind w:left="1060" w:right="506"/>
      </w:pPr>
    </w:p>
    <w:p w14:paraId="42A2CDD5" w14:textId="77777777" w:rsidR="00637BEE" w:rsidRDefault="00637BEE" w:rsidP="00D471B9">
      <w:pPr>
        <w:spacing w:before="27" w:after="12" w:line="360" w:lineRule="auto"/>
        <w:ind w:left="1060" w:right="506"/>
      </w:pPr>
    </w:p>
    <w:p w14:paraId="15A8DD2F" w14:textId="77777777" w:rsidR="00637BEE" w:rsidRDefault="00637BEE" w:rsidP="00D471B9">
      <w:pPr>
        <w:spacing w:before="27" w:after="12" w:line="360" w:lineRule="auto"/>
        <w:ind w:left="1060" w:right="506"/>
      </w:pPr>
    </w:p>
    <w:p w14:paraId="6F0140BD" w14:textId="77777777" w:rsidR="00637BEE" w:rsidRDefault="00637BEE" w:rsidP="00D471B9">
      <w:pPr>
        <w:spacing w:before="27" w:after="12" w:line="360" w:lineRule="auto"/>
        <w:ind w:left="1060" w:right="506"/>
      </w:pPr>
    </w:p>
    <w:p w14:paraId="6BDDA4F7" w14:textId="77777777" w:rsidR="00637BEE" w:rsidRDefault="00637BEE" w:rsidP="00D471B9">
      <w:pPr>
        <w:spacing w:before="27" w:after="12" w:line="360" w:lineRule="auto"/>
        <w:ind w:left="1060" w:right="506"/>
      </w:pPr>
    </w:p>
    <w:p w14:paraId="16F328A4" w14:textId="77777777" w:rsidR="00637BEE" w:rsidRDefault="00637BEE" w:rsidP="00D471B9">
      <w:pPr>
        <w:spacing w:before="27" w:after="12" w:line="360" w:lineRule="auto"/>
        <w:ind w:left="1060" w:right="506"/>
      </w:pPr>
    </w:p>
    <w:p w14:paraId="645C1DD0" w14:textId="77777777" w:rsidR="00637BEE" w:rsidRDefault="00637BEE" w:rsidP="00D471B9">
      <w:pPr>
        <w:spacing w:before="27" w:after="12" w:line="360" w:lineRule="auto"/>
        <w:ind w:left="1060" w:right="506"/>
      </w:pPr>
    </w:p>
    <w:p w14:paraId="374C25E8" w14:textId="77777777" w:rsidR="00637BEE" w:rsidRDefault="00637BEE" w:rsidP="002671A8">
      <w:pPr>
        <w:spacing w:before="27" w:after="12" w:line="360" w:lineRule="auto"/>
        <w:ind w:right="506"/>
      </w:pPr>
    </w:p>
    <w:p w14:paraId="1613B11E" w14:textId="4B17828C" w:rsidR="00637BEE" w:rsidRDefault="00637BEE" w:rsidP="00637BEE">
      <w:pPr>
        <w:spacing w:before="27" w:after="12" w:line="360" w:lineRule="auto"/>
        <w:ind w:left="1060" w:right="506"/>
        <w:rPr>
          <w:b/>
          <w:sz w:val="36"/>
          <w:szCs w:val="22"/>
          <w:lang w:eastAsia="en-US"/>
        </w:rPr>
      </w:pPr>
      <w:r>
        <w:rPr>
          <w:b/>
          <w:sz w:val="36"/>
        </w:rPr>
        <w:lastRenderedPageBreak/>
        <w:t xml:space="preserve">                              Chapter 7</w:t>
      </w:r>
    </w:p>
    <w:p w14:paraId="0C7E7BB5" w14:textId="37D447E0" w:rsidR="00637BEE" w:rsidRDefault="00637BEE" w:rsidP="00637BEE">
      <w:pPr>
        <w:spacing w:before="27" w:after="12" w:line="360" w:lineRule="auto"/>
        <w:ind w:left="1060" w:right="506"/>
        <w:jc w:val="center"/>
        <w:rPr>
          <w:b/>
          <w:sz w:val="32"/>
          <w:szCs w:val="32"/>
        </w:rPr>
      </w:pPr>
      <w:r>
        <w:rPr>
          <w:b/>
          <w:sz w:val="32"/>
          <w:szCs w:val="32"/>
        </w:rPr>
        <w:t>SHORT REPORT/DESCRIPTION OF THE PROJECT</w:t>
      </w:r>
    </w:p>
    <w:p w14:paraId="6B5C7DE2" w14:textId="77777777" w:rsidR="00637BEE" w:rsidRPr="001A437F" w:rsidRDefault="00637BEE" w:rsidP="002671A8">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56562A9B" wp14:editId="42AD5E8A">
                <wp:extent cx="5769610" cy="27940"/>
                <wp:effectExtent l="0" t="0" r="2540" b="635"/>
                <wp:docPr id="11256483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943601016"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CD4A8C"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BT&#10;OtD/TwIAAA8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" fillcolor="black" stroked="f"/>
                <w10:anchorlock/>
              </v:group>
            </w:pict>
          </mc:Fallback>
        </mc:AlternateContent>
      </w:r>
    </w:p>
    <w:p w14:paraId="1AD9335A" w14:textId="77777777" w:rsidR="00224E48" w:rsidRDefault="00224E48" w:rsidP="00637BEE">
      <w:pPr>
        <w:tabs>
          <w:tab w:val="center" w:pos="4320"/>
          <w:tab w:val="right" w:pos="8640"/>
        </w:tabs>
        <w:spacing w:line="360" w:lineRule="auto"/>
        <w:rPr>
          <w:b/>
          <w:bCs/>
          <w:color w:val="000000"/>
          <w:sz w:val="28"/>
          <w:szCs w:val="28"/>
          <w:u w:val="single"/>
        </w:rPr>
      </w:pPr>
    </w:p>
    <w:p w14:paraId="2A0FFDB0" w14:textId="6E570149" w:rsidR="00637BEE" w:rsidRDefault="00637BEE" w:rsidP="00637BEE">
      <w:pPr>
        <w:tabs>
          <w:tab w:val="center" w:pos="4320"/>
          <w:tab w:val="right" w:pos="8640"/>
        </w:tabs>
        <w:spacing w:line="360" w:lineRule="auto"/>
        <w:rPr>
          <w:b/>
          <w:bCs/>
          <w:color w:val="000000"/>
          <w:sz w:val="28"/>
          <w:szCs w:val="28"/>
          <w:u w:val="single"/>
        </w:rPr>
      </w:pPr>
      <w:r>
        <w:rPr>
          <w:b/>
          <w:bCs/>
          <w:color w:val="000000"/>
          <w:sz w:val="28"/>
          <w:szCs w:val="28"/>
          <w:u w:val="single"/>
        </w:rPr>
        <w:t>Electric Vehicle Charging Service Application:</w:t>
      </w:r>
    </w:p>
    <w:p w14:paraId="520C6E7C" w14:textId="77777777" w:rsidR="00224E48" w:rsidRDefault="00224E48" w:rsidP="00637BEE">
      <w:pPr>
        <w:tabs>
          <w:tab w:val="center" w:pos="4320"/>
          <w:tab w:val="right" w:pos="8640"/>
        </w:tabs>
        <w:spacing w:line="360" w:lineRule="auto"/>
        <w:rPr>
          <w:b/>
          <w:bCs/>
          <w:color w:val="000000"/>
          <w:sz w:val="28"/>
          <w:szCs w:val="28"/>
          <w:u w:val="single"/>
          <w:lang w:eastAsia="en-US"/>
        </w:rPr>
      </w:pPr>
    </w:p>
    <w:p w14:paraId="42841896" w14:textId="77777777" w:rsidR="00637BEE" w:rsidRDefault="00637BEE" w:rsidP="00637BEE">
      <w:pPr>
        <w:tabs>
          <w:tab w:val="center" w:pos="4320"/>
          <w:tab w:val="right" w:pos="8640"/>
        </w:tabs>
        <w:spacing w:line="360" w:lineRule="auto"/>
        <w:rPr>
          <w:color w:val="000000"/>
          <w:sz w:val="28"/>
          <w:szCs w:val="28"/>
        </w:rPr>
      </w:pPr>
      <w:r>
        <w:rPr>
          <w:color w:val="000000"/>
          <w:sz w:val="28"/>
          <w:szCs w:val="28"/>
        </w:rPr>
        <w:t xml:space="preserve">EV charging service application is dynamic web application which provides EV charging related services to the user. As we know the popularity of Electric Vehicles are increasing day by day, peoples are buying Electric vehicles more and more. To make this service more easier this application will definitely </w:t>
      </w:r>
      <w:proofErr w:type="spellStart"/>
      <w:r>
        <w:rPr>
          <w:color w:val="000000"/>
          <w:sz w:val="28"/>
          <w:szCs w:val="28"/>
        </w:rPr>
        <w:t>helps</w:t>
      </w:r>
      <w:proofErr w:type="spellEnd"/>
      <w:r>
        <w:rPr>
          <w:color w:val="000000"/>
          <w:sz w:val="28"/>
          <w:szCs w:val="28"/>
        </w:rPr>
        <w:t xml:space="preserve">. </w:t>
      </w:r>
    </w:p>
    <w:p w14:paraId="60B00F8D" w14:textId="77777777" w:rsidR="00637BEE" w:rsidRDefault="00637BEE" w:rsidP="00637BEE">
      <w:pPr>
        <w:tabs>
          <w:tab w:val="center" w:pos="4320"/>
          <w:tab w:val="right" w:pos="8640"/>
        </w:tabs>
        <w:spacing w:line="360" w:lineRule="auto"/>
        <w:rPr>
          <w:color w:val="000000"/>
          <w:sz w:val="28"/>
          <w:szCs w:val="28"/>
        </w:rPr>
      </w:pPr>
      <w:r>
        <w:rPr>
          <w:color w:val="000000"/>
          <w:sz w:val="28"/>
          <w:szCs w:val="28"/>
        </w:rPr>
        <w:t>Languages used:</w:t>
      </w:r>
    </w:p>
    <w:p w14:paraId="5D5184FD" w14:textId="77777777" w:rsidR="00637BEE" w:rsidRDefault="00637BEE" w:rsidP="00637BEE">
      <w:pPr>
        <w:numPr>
          <w:ilvl w:val="0"/>
          <w:numId w:val="26"/>
        </w:numPr>
        <w:tabs>
          <w:tab w:val="center" w:pos="4320"/>
          <w:tab w:val="right" w:pos="8640"/>
        </w:tabs>
        <w:suppressAutoHyphens w:val="0"/>
        <w:spacing w:line="360" w:lineRule="auto"/>
        <w:contextualSpacing/>
        <w:rPr>
          <w:color w:val="000000"/>
          <w:sz w:val="28"/>
          <w:szCs w:val="28"/>
        </w:rPr>
      </w:pPr>
      <w:r>
        <w:rPr>
          <w:color w:val="000000"/>
          <w:sz w:val="28"/>
          <w:szCs w:val="28"/>
        </w:rPr>
        <w:t xml:space="preserve">Java (Servlet and JSP for </w:t>
      </w:r>
      <w:proofErr w:type="spellStart"/>
      <w:r>
        <w:rPr>
          <w:color w:val="000000"/>
          <w:sz w:val="28"/>
          <w:szCs w:val="28"/>
        </w:rPr>
        <w:t>jdbc</w:t>
      </w:r>
      <w:proofErr w:type="spellEnd"/>
      <w:r>
        <w:rPr>
          <w:color w:val="000000"/>
          <w:sz w:val="28"/>
          <w:szCs w:val="28"/>
        </w:rPr>
        <w:t xml:space="preserve"> connection)</w:t>
      </w:r>
    </w:p>
    <w:p w14:paraId="1B67C5EA" w14:textId="77777777" w:rsidR="00637BEE" w:rsidRDefault="00637BEE" w:rsidP="00637BEE">
      <w:pPr>
        <w:numPr>
          <w:ilvl w:val="0"/>
          <w:numId w:val="26"/>
        </w:numPr>
        <w:tabs>
          <w:tab w:val="center" w:pos="4320"/>
          <w:tab w:val="right" w:pos="8640"/>
        </w:tabs>
        <w:suppressAutoHyphens w:val="0"/>
        <w:spacing w:line="360" w:lineRule="auto"/>
        <w:contextualSpacing/>
        <w:rPr>
          <w:color w:val="000000"/>
          <w:sz w:val="28"/>
          <w:szCs w:val="28"/>
        </w:rPr>
      </w:pPr>
      <w:r>
        <w:rPr>
          <w:color w:val="000000"/>
          <w:sz w:val="28"/>
          <w:szCs w:val="28"/>
        </w:rPr>
        <w:t>Frontend – HTML , CSS and JavaScript</w:t>
      </w:r>
    </w:p>
    <w:p w14:paraId="772059FA" w14:textId="77777777" w:rsidR="00637BEE" w:rsidRDefault="00637BEE" w:rsidP="00637BEE">
      <w:pPr>
        <w:numPr>
          <w:ilvl w:val="0"/>
          <w:numId w:val="26"/>
        </w:numPr>
        <w:tabs>
          <w:tab w:val="center" w:pos="4320"/>
          <w:tab w:val="right" w:pos="8640"/>
        </w:tabs>
        <w:suppressAutoHyphens w:val="0"/>
        <w:spacing w:line="360" w:lineRule="auto"/>
        <w:contextualSpacing/>
        <w:rPr>
          <w:color w:val="000000"/>
          <w:sz w:val="28"/>
          <w:szCs w:val="28"/>
        </w:rPr>
      </w:pPr>
      <w:r>
        <w:rPr>
          <w:color w:val="000000"/>
          <w:sz w:val="28"/>
          <w:szCs w:val="28"/>
        </w:rPr>
        <w:t xml:space="preserve">Backend – MySQL </w:t>
      </w:r>
    </w:p>
    <w:p w14:paraId="2F28BFF6" w14:textId="77777777" w:rsidR="00637BEE" w:rsidRDefault="00637BEE" w:rsidP="00637BEE">
      <w:pPr>
        <w:tabs>
          <w:tab w:val="center" w:pos="4320"/>
          <w:tab w:val="right" w:pos="8640"/>
        </w:tabs>
        <w:spacing w:line="360" w:lineRule="auto"/>
        <w:rPr>
          <w:color w:val="000000"/>
          <w:sz w:val="28"/>
          <w:szCs w:val="28"/>
        </w:rPr>
      </w:pPr>
      <w:r>
        <w:rPr>
          <w:color w:val="000000"/>
          <w:sz w:val="28"/>
          <w:szCs w:val="28"/>
        </w:rPr>
        <w:t>Features:</w:t>
      </w:r>
    </w:p>
    <w:p w14:paraId="495908D3" w14:textId="77777777" w:rsidR="00637BEE" w:rsidRDefault="00637BEE" w:rsidP="00637BEE">
      <w:pPr>
        <w:numPr>
          <w:ilvl w:val="0"/>
          <w:numId w:val="27"/>
        </w:numPr>
        <w:tabs>
          <w:tab w:val="center" w:pos="4320"/>
          <w:tab w:val="right" w:pos="8640"/>
        </w:tabs>
        <w:suppressAutoHyphens w:val="0"/>
        <w:spacing w:line="360" w:lineRule="auto"/>
        <w:contextualSpacing/>
        <w:rPr>
          <w:color w:val="000000"/>
          <w:sz w:val="28"/>
          <w:szCs w:val="28"/>
        </w:rPr>
      </w:pPr>
      <w:r>
        <w:rPr>
          <w:color w:val="000000"/>
          <w:sz w:val="28"/>
          <w:szCs w:val="28"/>
        </w:rPr>
        <w:t>Three different modules ( Admin, CNG pump and users)</w:t>
      </w:r>
    </w:p>
    <w:p w14:paraId="77B452ED" w14:textId="77777777" w:rsidR="00637BEE" w:rsidRDefault="00637BEE" w:rsidP="00637BEE">
      <w:pPr>
        <w:numPr>
          <w:ilvl w:val="0"/>
          <w:numId w:val="27"/>
        </w:numPr>
        <w:tabs>
          <w:tab w:val="center" w:pos="4320"/>
          <w:tab w:val="right" w:pos="8640"/>
        </w:tabs>
        <w:suppressAutoHyphens w:val="0"/>
        <w:spacing w:line="360" w:lineRule="auto"/>
        <w:contextualSpacing/>
        <w:rPr>
          <w:color w:val="000000"/>
          <w:sz w:val="28"/>
          <w:szCs w:val="28"/>
        </w:rPr>
      </w:pPr>
      <w:r>
        <w:rPr>
          <w:color w:val="000000"/>
          <w:sz w:val="28"/>
          <w:szCs w:val="28"/>
        </w:rPr>
        <w:t>Each containing Registration/Login/resetting password</w:t>
      </w:r>
    </w:p>
    <w:p w14:paraId="5BDE4ADA" w14:textId="77777777" w:rsidR="00637BEE" w:rsidRDefault="00637BEE" w:rsidP="00637BEE">
      <w:pPr>
        <w:numPr>
          <w:ilvl w:val="0"/>
          <w:numId w:val="27"/>
        </w:numPr>
        <w:tabs>
          <w:tab w:val="center" w:pos="4320"/>
          <w:tab w:val="right" w:pos="8640"/>
        </w:tabs>
        <w:suppressAutoHyphens w:val="0"/>
        <w:spacing w:line="360" w:lineRule="auto"/>
        <w:contextualSpacing/>
        <w:rPr>
          <w:color w:val="000000"/>
          <w:sz w:val="28"/>
          <w:szCs w:val="28"/>
        </w:rPr>
      </w:pPr>
      <w:r>
        <w:rPr>
          <w:color w:val="000000"/>
          <w:sz w:val="28"/>
          <w:szCs w:val="28"/>
        </w:rPr>
        <w:t>Different facilities are provided to different user</w:t>
      </w:r>
    </w:p>
    <w:p w14:paraId="79EA77AA" w14:textId="77777777" w:rsidR="00637BEE" w:rsidRDefault="00637BEE" w:rsidP="00637BEE">
      <w:pPr>
        <w:numPr>
          <w:ilvl w:val="1"/>
          <w:numId w:val="27"/>
        </w:numPr>
        <w:tabs>
          <w:tab w:val="center" w:pos="4320"/>
          <w:tab w:val="right" w:pos="8640"/>
        </w:tabs>
        <w:suppressAutoHyphens w:val="0"/>
        <w:spacing w:line="360" w:lineRule="auto"/>
        <w:contextualSpacing/>
        <w:rPr>
          <w:color w:val="000000"/>
          <w:sz w:val="28"/>
          <w:szCs w:val="28"/>
        </w:rPr>
      </w:pPr>
      <w:r>
        <w:rPr>
          <w:color w:val="000000"/>
          <w:sz w:val="28"/>
          <w:szCs w:val="28"/>
        </w:rPr>
        <w:t>Admin- view and deleting EV charging stations</w:t>
      </w:r>
    </w:p>
    <w:p w14:paraId="32FDB93B" w14:textId="77777777" w:rsidR="00637BEE" w:rsidRDefault="00637BEE" w:rsidP="00637BEE">
      <w:pPr>
        <w:numPr>
          <w:ilvl w:val="1"/>
          <w:numId w:val="27"/>
        </w:numPr>
        <w:tabs>
          <w:tab w:val="center" w:pos="4320"/>
          <w:tab w:val="right" w:pos="8640"/>
        </w:tabs>
        <w:suppressAutoHyphens w:val="0"/>
        <w:spacing w:line="360" w:lineRule="auto"/>
        <w:contextualSpacing/>
        <w:rPr>
          <w:color w:val="000000"/>
          <w:sz w:val="28"/>
          <w:szCs w:val="28"/>
        </w:rPr>
      </w:pPr>
      <w:r>
        <w:rPr>
          <w:color w:val="000000"/>
          <w:sz w:val="28"/>
          <w:szCs w:val="28"/>
        </w:rPr>
        <w:t>EV Charging Station - update the charging, view the charging stations</w:t>
      </w:r>
    </w:p>
    <w:p w14:paraId="4AB7EBAB" w14:textId="77777777" w:rsidR="00637BEE" w:rsidRDefault="00637BEE" w:rsidP="00637BEE">
      <w:pPr>
        <w:numPr>
          <w:ilvl w:val="1"/>
          <w:numId w:val="27"/>
        </w:numPr>
        <w:tabs>
          <w:tab w:val="center" w:pos="4320"/>
          <w:tab w:val="right" w:pos="8640"/>
        </w:tabs>
        <w:suppressAutoHyphens w:val="0"/>
        <w:spacing w:line="360" w:lineRule="auto"/>
        <w:contextualSpacing/>
        <w:rPr>
          <w:color w:val="000000"/>
          <w:sz w:val="28"/>
          <w:szCs w:val="28"/>
        </w:rPr>
      </w:pPr>
      <w:r>
        <w:rPr>
          <w:color w:val="000000"/>
          <w:sz w:val="28"/>
          <w:szCs w:val="28"/>
        </w:rPr>
        <w:t xml:space="preserve">User- view the EV charging stations </w:t>
      </w:r>
    </w:p>
    <w:p w14:paraId="0CD8D3CB" w14:textId="77777777" w:rsidR="00637BEE" w:rsidRDefault="00637BEE" w:rsidP="00637BEE">
      <w:pPr>
        <w:numPr>
          <w:ilvl w:val="0"/>
          <w:numId w:val="27"/>
        </w:numPr>
        <w:tabs>
          <w:tab w:val="center" w:pos="4320"/>
          <w:tab w:val="right" w:pos="8640"/>
        </w:tabs>
        <w:suppressAutoHyphens w:val="0"/>
        <w:spacing w:line="360" w:lineRule="auto"/>
        <w:contextualSpacing/>
        <w:rPr>
          <w:color w:val="000000"/>
          <w:sz w:val="28"/>
          <w:szCs w:val="28"/>
        </w:rPr>
      </w:pPr>
      <w:r>
        <w:rPr>
          <w:color w:val="000000"/>
          <w:sz w:val="28"/>
          <w:szCs w:val="28"/>
        </w:rPr>
        <w:t>Handling and managing Projects</w:t>
      </w:r>
    </w:p>
    <w:p w14:paraId="7541CFF6" w14:textId="77777777" w:rsidR="00637BEE" w:rsidRDefault="00637BEE" w:rsidP="00637BEE">
      <w:pPr>
        <w:numPr>
          <w:ilvl w:val="0"/>
          <w:numId w:val="27"/>
        </w:numPr>
        <w:tabs>
          <w:tab w:val="center" w:pos="4320"/>
          <w:tab w:val="right" w:pos="8640"/>
        </w:tabs>
        <w:suppressAutoHyphens w:val="0"/>
        <w:spacing w:line="360" w:lineRule="auto"/>
        <w:contextualSpacing/>
        <w:rPr>
          <w:color w:val="000000"/>
          <w:sz w:val="28"/>
          <w:szCs w:val="28"/>
        </w:rPr>
      </w:pPr>
      <w:r>
        <w:rPr>
          <w:color w:val="000000"/>
          <w:sz w:val="28"/>
          <w:szCs w:val="28"/>
        </w:rPr>
        <w:t>Managing the data and information given by different user</w:t>
      </w:r>
    </w:p>
    <w:p w14:paraId="78D3F990" w14:textId="77777777" w:rsidR="00637BEE" w:rsidRDefault="00637BEE" w:rsidP="00637BEE">
      <w:pPr>
        <w:tabs>
          <w:tab w:val="center" w:pos="4320"/>
          <w:tab w:val="right" w:pos="8640"/>
        </w:tabs>
        <w:spacing w:line="360" w:lineRule="auto"/>
        <w:ind w:left="720"/>
        <w:contextualSpacing/>
        <w:rPr>
          <w:color w:val="000000"/>
          <w:sz w:val="28"/>
          <w:szCs w:val="28"/>
        </w:rPr>
      </w:pPr>
    </w:p>
    <w:p w14:paraId="79E2D1AE" w14:textId="77777777" w:rsidR="002671A8" w:rsidRDefault="002671A8" w:rsidP="00637BEE">
      <w:pPr>
        <w:tabs>
          <w:tab w:val="center" w:pos="4320"/>
          <w:tab w:val="right" w:pos="8640"/>
        </w:tabs>
        <w:spacing w:line="360" w:lineRule="auto"/>
        <w:ind w:left="720"/>
        <w:contextualSpacing/>
        <w:rPr>
          <w:color w:val="000000"/>
          <w:sz w:val="28"/>
          <w:szCs w:val="28"/>
        </w:rPr>
      </w:pPr>
    </w:p>
    <w:p w14:paraId="6317740E" w14:textId="77777777" w:rsidR="002671A8" w:rsidRDefault="002671A8" w:rsidP="00637BEE">
      <w:pPr>
        <w:tabs>
          <w:tab w:val="center" w:pos="4320"/>
          <w:tab w:val="right" w:pos="8640"/>
        </w:tabs>
        <w:spacing w:line="360" w:lineRule="auto"/>
        <w:ind w:left="720"/>
        <w:contextualSpacing/>
        <w:rPr>
          <w:color w:val="000000"/>
          <w:sz w:val="28"/>
          <w:szCs w:val="28"/>
        </w:rPr>
      </w:pPr>
    </w:p>
    <w:p w14:paraId="5524AAE7" w14:textId="77777777" w:rsidR="002671A8" w:rsidRPr="002671A8" w:rsidRDefault="002671A8" w:rsidP="002671A8">
      <w:pPr>
        <w:tabs>
          <w:tab w:val="center" w:pos="4320"/>
          <w:tab w:val="right" w:pos="8640"/>
        </w:tabs>
        <w:spacing w:line="360" w:lineRule="auto"/>
        <w:rPr>
          <w:b/>
          <w:color w:val="000000"/>
          <w:sz w:val="28"/>
        </w:rPr>
      </w:pPr>
      <w:r w:rsidRPr="002671A8">
        <w:rPr>
          <w:b/>
          <w:color w:val="000000"/>
          <w:sz w:val="28"/>
        </w:rPr>
        <w:lastRenderedPageBreak/>
        <w:t>Output:-</w:t>
      </w:r>
    </w:p>
    <w:p w14:paraId="771A0A69" w14:textId="77777777" w:rsidR="00637BEE" w:rsidRDefault="00637BEE" w:rsidP="0077008D">
      <w:pPr>
        <w:tabs>
          <w:tab w:val="center" w:pos="4320"/>
          <w:tab w:val="right" w:pos="8640"/>
        </w:tabs>
        <w:spacing w:line="360" w:lineRule="auto"/>
        <w:contextualSpacing/>
        <w:jc w:val="center"/>
        <w:rPr>
          <w:color w:val="000000"/>
          <w:sz w:val="28"/>
          <w:szCs w:val="28"/>
        </w:rPr>
      </w:pPr>
    </w:p>
    <w:p w14:paraId="1B104CE6" w14:textId="5D7FB521" w:rsidR="007066AE" w:rsidRDefault="007066AE" w:rsidP="0077008D">
      <w:pPr>
        <w:tabs>
          <w:tab w:val="center" w:pos="4320"/>
          <w:tab w:val="right" w:pos="8640"/>
        </w:tabs>
        <w:spacing w:line="360" w:lineRule="auto"/>
        <w:ind w:left="720"/>
        <w:contextualSpacing/>
        <w:jc w:val="center"/>
        <w:rPr>
          <w:color w:val="000000"/>
          <w:sz w:val="28"/>
          <w:szCs w:val="28"/>
        </w:rPr>
      </w:pPr>
      <w:r>
        <w:rPr>
          <w:noProof/>
          <w:color w:val="000000"/>
          <w:sz w:val="28"/>
          <w:szCs w:val="28"/>
          <w:lang w:eastAsia="en-US"/>
        </w:rPr>
        <w:drawing>
          <wp:inline distT="0" distB="0" distL="0" distR="0" wp14:anchorId="443E48DF" wp14:editId="72A62DBF">
            <wp:extent cx="3657600" cy="205621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7600" cy="2056217"/>
                    </a:xfrm>
                    <a:prstGeom prst="rect">
                      <a:avLst/>
                    </a:prstGeom>
                  </pic:spPr>
                </pic:pic>
              </a:graphicData>
            </a:graphic>
          </wp:inline>
        </w:drawing>
      </w:r>
      <w:r>
        <w:rPr>
          <w:noProof/>
          <w:color w:val="000000"/>
          <w:sz w:val="28"/>
          <w:szCs w:val="28"/>
          <w:lang w:eastAsia="en-US"/>
        </w:rPr>
        <w:drawing>
          <wp:inline distT="0" distB="0" distL="0" distR="0" wp14:anchorId="31D8214C" wp14:editId="5B1F23F1">
            <wp:extent cx="3657600" cy="205621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2056217"/>
                    </a:xfrm>
                    <a:prstGeom prst="rect">
                      <a:avLst/>
                    </a:prstGeom>
                  </pic:spPr>
                </pic:pic>
              </a:graphicData>
            </a:graphic>
          </wp:inline>
        </w:drawing>
      </w:r>
      <w:r w:rsidR="00333B89">
        <w:rPr>
          <w:noProof/>
          <w:lang w:eastAsia="en-US"/>
        </w:rPr>
        <w:drawing>
          <wp:inline distT="0" distB="0" distL="0" distR="0" wp14:anchorId="38F1A927" wp14:editId="118BF69E">
            <wp:extent cx="3659685"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59685" cy="2057400"/>
                    </a:xfrm>
                    <a:prstGeom prst="rect">
                      <a:avLst/>
                    </a:prstGeom>
                  </pic:spPr>
                </pic:pic>
              </a:graphicData>
            </a:graphic>
          </wp:inline>
        </w:drawing>
      </w:r>
      <w:r>
        <w:rPr>
          <w:noProof/>
          <w:color w:val="000000"/>
          <w:sz w:val="28"/>
          <w:szCs w:val="28"/>
          <w:lang w:eastAsia="en-US"/>
        </w:rPr>
        <w:drawing>
          <wp:inline distT="0" distB="0" distL="0" distR="0" wp14:anchorId="53A6D36B" wp14:editId="539A3026">
            <wp:extent cx="3657600" cy="205621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7600" cy="2056217"/>
                    </a:xfrm>
                    <a:prstGeom prst="rect">
                      <a:avLst/>
                    </a:prstGeom>
                  </pic:spPr>
                </pic:pic>
              </a:graphicData>
            </a:graphic>
          </wp:inline>
        </w:drawing>
      </w:r>
      <w:r w:rsidR="0077008D">
        <w:rPr>
          <w:noProof/>
          <w:color w:val="000000"/>
          <w:sz w:val="28"/>
          <w:szCs w:val="28"/>
          <w:lang w:eastAsia="en-US"/>
        </w:rPr>
        <w:lastRenderedPageBreak/>
        <w:drawing>
          <wp:inline distT="0" distB="0" distL="0" distR="0" wp14:anchorId="0796C53D" wp14:editId="5BB0FCF5">
            <wp:extent cx="3659705"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r w:rsidR="0077008D">
        <w:rPr>
          <w:noProof/>
          <w:color w:val="000000"/>
          <w:sz w:val="28"/>
          <w:szCs w:val="28"/>
          <w:lang w:eastAsia="en-US"/>
        </w:rPr>
        <w:drawing>
          <wp:inline distT="0" distB="0" distL="0" distR="0" wp14:anchorId="73B1F173" wp14:editId="1479BF3E">
            <wp:extent cx="3659705"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r w:rsidR="0077008D">
        <w:rPr>
          <w:noProof/>
          <w:color w:val="000000"/>
          <w:sz w:val="28"/>
          <w:szCs w:val="28"/>
          <w:lang w:eastAsia="en-US"/>
        </w:rPr>
        <w:drawing>
          <wp:inline distT="0" distB="0" distL="0" distR="0" wp14:anchorId="51309D73" wp14:editId="368DBD7A">
            <wp:extent cx="3659705"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r>
        <w:rPr>
          <w:noProof/>
          <w:color w:val="000000"/>
          <w:sz w:val="28"/>
          <w:szCs w:val="28"/>
          <w:lang w:eastAsia="en-US"/>
        </w:rPr>
        <w:drawing>
          <wp:inline distT="0" distB="0" distL="0" distR="0" wp14:anchorId="542A61A5" wp14:editId="614E2A43">
            <wp:extent cx="3657600" cy="205621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57600" cy="2056217"/>
                    </a:xfrm>
                    <a:prstGeom prst="rect">
                      <a:avLst/>
                    </a:prstGeom>
                  </pic:spPr>
                </pic:pic>
              </a:graphicData>
            </a:graphic>
          </wp:inline>
        </w:drawing>
      </w:r>
      <w:r>
        <w:rPr>
          <w:noProof/>
          <w:color w:val="000000"/>
          <w:sz w:val="28"/>
          <w:szCs w:val="28"/>
          <w:lang w:eastAsia="en-US"/>
        </w:rPr>
        <w:lastRenderedPageBreak/>
        <w:drawing>
          <wp:inline distT="0" distB="0" distL="0" distR="0" wp14:anchorId="310CB15A" wp14:editId="1CCEB5F7">
            <wp:extent cx="3657600" cy="205621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0" cy="2056217"/>
                    </a:xfrm>
                    <a:prstGeom prst="rect">
                      <a:avLst/>
                    </a:prstGeom>
                  </pic:spPr>
                </pic:pic>
              </a:graphicData>
            </a:graphic>
          </wp:inline>
        </w:drawing>
      </w:r>
      <w:r w:rsidR="0077008D">
        <w:rPr>
          <w:noProof/>
          <w:color w:val="000000"/>
          <w:sz w:val="28"/>
          <w:szCs w:val="28"/>
          <w:lang w:eastAsia="en-US"/>
        </w:rPr>
        <w:drawing>
          <wp:inline distT="0" distB="0" distL="0" distR="0" wp14:anchorId="1F461622" wp14:editId="1E541B56">
            <wp:extent cx="3659705" cy="2057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r w:rsidR="0077008D">
        <w:rPr>
          <w:noProof/>
          <w:color w:val="000000"/>
          <w:sz w:val="28"/>
          <w:szCs w:val="28"/>
          <w:lang w:eastAsia="en-US"/>
        </w:rPr>
        <w:drawing>
          <wp:inline distT="0" distB="0" distL="0" distR="0" wp14:anchorId="1649AB0D" wp14:editId="018D563B">
            <wp:extent cx="3659705"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r>
        <w:rPr>
          <w:noProof/>
          <w:color w:val="000000"/>
          <w:sz w:val="28"/>
          <w:szCs w:val="28"/>
          <w:lang w:eastAsia="en-US"/>
        </w:rPr>
        <w:drawing>
          <wp:inline distT="0" distB="0" distL="0" distR="0" wp14:anchorId="3187677E" wp14:editId="7AFEC674">
            <wp:extent cx="3659705"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r>
        <w:rPr>
          <w:noProof/>
          <w:color w:val="000000"/>
          <w:sz w:val="28"/>
          <w:szCs w:val="28"/>
          <w:lang w:eastAsia="en-US"/>
        </w:rPr>
        <w:lastRenderedPageBreak/>
        <w:drawing>
          <wp:inline distT="0" distB="0" distL="0" distR="0" wp14:anchorId="125EEBD9" wp14:editId="2DECD6DB">
            <wp:extent cx="3657600" cy="2056217"/>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57600" cy="2056217"/>
                    </a:xfrm>
                    <a:prstGeom prst="rect">
                      <a:avLst/>
                    </a:prstGeom>
                  </pic:spPr>
                </pic:pic>
              </a:graphicData>
            </a:graphic>
          </wp:inline>
        </w:drawing>
      </w:r>
      <w:r w:rsidR="0077008D">
        <w:rPr>
          <w:noProof/>
          <w:color w:val="000000"/>
          <w:sz w:val="28"/>
          <w:szCs w:val="28"/>
          <w:lang w:eastAsia="en-US"/>
        </w:rPr>
        <w:drawing>
          <wp:inline distT="0" distB="0" distL="0" distR="0" wp14:anchorId="07549689" wp14:editId="1A49D6B4">
            <wp:extent cx="3659705"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59705" cy="2057400"/>
                    </a:xfrm>
                    <a:prstGeom prst="rect">
                      <a:avLst/>
                    </a:prstGeom>
                  </pic:spPr>
                </pic:pic>
              </a:graphicData>
            </a:graphic>
          </wp:inline>
        </w:drawing>
      </w:r>
    </w:p>
    <w:p w14:paraId="04805988" w14:textId="77777777" w:rsidR="00333B89" w:rsidRDefault="00333B89" w:rsidP="007066AE">
      <w:pPr>
        <w:tabs>
          <w:tab w:val="center" w:pos="4320"/>
          <w:tab w:val="right" w:pos="8640"/>
        </w:tabs>
        <w:spacing w:line="360" w:lineRule="auto"/>
        <w:ind w:left="720"/>
        <w:contextualSpacing/>
        <w:rPr>
          <w:color w:val="000000"/>
          <w:sz w:val="28"/>
          <w:szCs w:val="28"/>
        </w:rPr>
      </w:pPr>
    </w:p>
    <w:p w14:paraId="4AF76DA1" w14:textId="77777777" w:rsidR="00333B89" w:rsidRDefault="00333B89" w:rsidP="007066AE">
      <w:pPr>
        <w:tabs>
          <w:tab w:val="center" w:pos="4320"/>
          <w:tab w:val="right" w:pos="8640"/>
        </w:tabs>
        <w:spacing w:line="360" w:lineRule="auto"/>
        <w:ind w:left="720"/>
        <w:contextualSpacing/>
        <w:rPr>
          <w:color w:val="000000"/>
          <w:sz w:val="28"/>
          <w:szCs w:val="28"/>
        </w:rPr>
      </w:pPr>
    </w:p>
    <w:p w14:paraId="11358E4F" w14:textId="77777777" w:rsidR="00333B89" w:rsidRDefault="00333B89" w:rsidP="007066AE">
      <w:pPr>
        <w:tabs>
          <w:tab w:val="center" w:pos="4320"/>
          <w:tab w:val="right" w:pos="8640"/>
        </w:tabs>
        <w:spacing w:line="360" w:lineRule="auto"/>
        <w:ind w:left="720"/>
        <w:contextualSpacing/>
        <w:rPr>
          <w:color w:val="000000"/>
          <w:sz w:val="28"/>
          <w:szCs w:val="28"/>
        </w:rPr>
      </w:pPr>
    </w:p>
    <w:p w14:paraId="4EA137DA" w14:textId="77777777" w:rsidR="00333B89" w:rsidRDefault="00333B89" w:rsidP="007066AE">
      <w:pPr>
        <w:tabs>
          <w:tab w:val="center" w:pos="4320"/>
          <w:tab w:val="right" w:pos="8640"/>
        </w:tabs>
        <w:spacing w:line="360" w:lineRule="auto"/>
        <w:ind w:left="720"/>
        <w:contextualSpacing/>
        <w:rPr>
          <w:color w:val="000000"/>
          <w:sz w:val="28"/>
          <w:szCs w:val="28"/>
        </w:rPr>
      </w:pPr>
    </w:p>
    <w:p w14:paraId="19E88728" w14:textId="77777777" w:rsidR="00333B89" w:rsidRDefault="00333B89" w:rsidP="007066AE">
      <w:pPr>
        <w:tabs>
          <w:tab w:val="center" w:pos="4320"/>
          <w:tab w:val="right" w:pos="8640"/>
        </w:tabs>
        <w:spacing w:line="360" w:lineRule="auto"/>
        <w:ind w:left="720"/>
        <w:contextualSpacing/>
        <w:rPr>
          <w:color w:val="000000"/>
          <w:sz w:val="28"/>
          <w:szCs w:val="28"/>
        </w:rPr>
      </w:pPr>
    </w:p>
    <w:p w14:paraId="0895BEA9" w14:textId="77777777" w:rsidR="00333B89" w:rsidRDefault="00333B89" w:rsidP="007066AE">
      <w:pPr>
        <w:tabs>
          <w:tab w:val="center" w:pos="4320"/>
          <w:tab w:val="right" w:pos="8640"/>
        </w:tabs>
        <w:spacing w:line="360" w:lineRule="auto"/>
        <w:ind w:left="720"/>
        <w:contextualSpacing/>
        <w:rPr>
          <w:color w:val="000000"/>
          <w:sz w:val="28"/>
          <w:szCs w:val="28"/>
        </w:rPr>
      </w:pPr>
    </w:p>
    <w:p w14:paraId="73C0048D" w14:textId="77777777" w:rsidR="00333B89" w:rsidRDefault="00333B89" w:rsidP="007066AE">
      <w:pPr>
        <w:tabs>
          <w:tab w:val="center" w:pos="4320"/>
          <w:tab w:val="right" w:pos="8640"/>
        </w:tabs>
        <w:spacing w:line="360" w:lineRule="auto"/>
        <w:ind w:left="720"/>
        <w:contextualSpacing/>
        <w:rPr>
          <w:color w:val="000000"/>
          <w:sz w:val="28"/>
          <w:szCs w:val="28"/>
        </w:rPr>
      </w:pPr>
    </w:p>
    <w:p w14:paraId="287B870A" w14:textId="77777777" w:rsidR="00333B89" w:rsidRDefault="00333B89" w:rsidP="007066AE">
      <w:pPr>
        <w:tabs>
          <w:tab w:val="center" w:pos="4320"/>
          <w:tab w:val="right" w:pos="8640"/>
        </w:tabs>
        <w:spacing w:line="360" w:lineRule="auto"/>
        <w:ind w:left="720"/>
        <w:contextualSpacing/>
        <w:rPr>
          <w:color w:val="000000"/>
          <w:sz w:val="28"/>
          <w:szCs w:val="28"/>
        </w:rPr>
      </w:pPr>
    </w:p>
    <w:p w14:paraId="25F8612D" w14:textId="77777777" w:rsidR="00333B89" w:rsidRDefault="00333B89" w:rsidP="007066AE">
      <w:pPr>
        <w:tabs>
          <w:tab w:val="center" w:pos="4320"/>
          <w:tab w:val="right" w:pos="8640"/>
        </w:tabs>
        <w:spacing w:line="360" w:lineRule="auto"/>
        <w:ind w:left="720"/>
        <w:contextualSpacing/>
        <w:rPr>
          <w:color w:val="000000"/>
          <w:sz w:val="28"/>
          <w:szCs w:val="28"/>
        </w:rPr>
      </w:pPr>
    </w:p>
    <w:p w14:paraId="44B4CD52" w14:textId="77777777" w:rsidR="00333B89" w:rsidRDefault="00333B89" w:rsidP="007066AE">
      <w:pPr>
        <w:tabs>
          <w:tab w:val="center" w:pos="4320"/>
          <w:tab w:val="right" w:pos="8640"/>
        </w:tabs>
        <w:spacing w:line="360" w:lineRule="auto"/>
        <w:ind w:left="720"/>
        <w:contextualSpacing/>
        <w:rPr>
          <w:color w:val="000000"/>
          <w:sz w:val="28"/>
          <w:szCs w:val="28"/>
        </w:rPr>
      </w:pPr>
    </w:p>
    <w:p w14:paraId="673591B0" w14:textId="77777777" w:rsidR="00333B89" w:rsidRDefault="00333B89" w:rsidP="007066AE">
      <w:pPr>
        <w:tabs>
          <w:tab w:val="center" w:pos="4320"/>
          <w:tab w:val="right" w:pos="8640"/>
        </w:tabs>
        <w:spacing w:line="360" w:lineRule="auto"/>
        <w:ind w:left="720"/>
        <w:contextualSpacing/>
        <w:rPr>
          <w:color w:val="000000"/>
          <w:sz w:val="28"/>
          <w:szCs w:val="28"/>
        </w:rPr>
      </w:pPr>
    </w:p>
    <w:p w14:paraId="0D22F10C" w14:textId="77777777" w:rsidR="00333B89" w:rsidRDefault="00333B89" w:rsidP="007066AE">
      <w:pPr>
        <w:tabs>
          <w:tab w:val="center" w:pos="4320"/>
          <w:tab w:val="right" w:pos="8640"/>
        </w:tabs>
        <w:spacing w:line="360" w:lineRule="auto"/>
        <w:ind w:left="720"/>
        <w:contextualSpacing/>
        <w:rPr>
          <w:color w:val="000000"/>
          <w:sz w:val="28"/>
          <w:szCs w:val="28"/>
        </w:rPr>
      </w:pPr>
    </w:p>
    <w:p w14:paraId="10860040" w14:textId="77777777" w:rsidR="00333B89" w:rsidRDefault="00333B89" w:rsidP="007066AE">
      <w:pPr>
        <w:tabs>
          <w:tab w:val="center" w:pos="4320"/>
          <w:tab w:val="right" w:pos="8640"/>
        </w:tabs>
        <w:spacing w:line="360" w:lineRule="auto"/>
        <w:ind w:left="720"/>
        <w:contextualSpacing/>
        <w:rPr>
          <w:color w:val="000000"/>
          <w:sz w:val="28"/>
          <w:szCs w:val="28"/>
        </w:rPr>
      </w:pPr>
    </w:p>
    <w:p w14:paraId="7FC45523" w14:textId="77777777" w:rsidR="00333B89" w:rsidRDefault="00333B89" w:rsidP="007066AE">
      <w:pPr>
        <w:tabs>
          <w:tab w:val="center" w:pos="4320"/>
          <w:tab w:val="right" w:pos="8640"/>
        </w:tabs>
        <w:spacing w:line="360" w:lineRule="auto"/>
        <w:ind w:left="720"/>
        <w:contextualSpacing/>
        <w:rPr>
          <w:color w:val="000000"/>
          <w:sz w:val="28"/>
          <w:szCs w:val="28"/>
        </w:rPr>
      </w:pPr>
    </w:p>
    <w:p w14:paraId="5E961AD3" w14:textId="77777777" w:rsidR="005E270E" w:rsidRDefault="005E270E" w:rsidP="009C128F">
      <w:pPr>
        <w:tabs>
          <w:tab w:val="center" w:pos="4320"/>
          <w:tab w:val="right" w:pos="8640"/>
        </w:tabs>
        <w:spacing w:line="360" w:lineRule="auto"/>
        <w:contextualSpacing/>
        <w:rPr>
          <w:color w:val="000000"/>
          <w:sz w:val="28"/>
          <w:szCs w:val="28"/>
        </w:rPr>
      </w:pPr>
    </w:p>
    <w:p w14:paraId="387C99AB" w14:textId="39D070DF" w:rsidR="005E270E" w:rsidRDefault="005E270E" w:rsidP="005E270E">
      <w:pPr>
        <w:spacing w:before="27" w:after="12" w:line="360" w:lineRule="auto"/>
        <w:ind w:left="1060" w:right="506"/>
        <w:rPr>
          <w:b/>
          <w:sz w:val="36"/>
          <w:szCs w:val="22"/>
          <w:lang w:eastAsia="en-US"/>
        </w:rPr>
      </w:pPr>
      <w:r>
        <w:rPr>
          <w:b/>
          <w:sz w:val="36"/>
        </w:rPr>
        <w:lastRenderedPageBreak/>
        <w:t xml:space="preserve">                              Chapter 8</w:t>
      </w:r>
    </w:p>
    <w:p w14:paraId="1F200692" w14:textId="3AFF2A21" w:rsidR="005E270E" w:rsidRDefault="005E270E" w:rsidP="005E270E">
      <w:pPr>
        <w:spacing w:before="27" w:after="12" w:line="360" w:lineRule="auto"/>
        <w:ind w:left="1060" w:right="506"/>
        <w:jc w:val="center"/>
        <w:rPr>
          <w:b/>
          <w:sz w:val="32"/>
          <w:szCs w:val="32"/>
        </w:rPr>
      </w:pPr>
      <w:r>
        <w:rPr>
          <w:b/>
          <w:sz w:val="32"/>
          <w:szCs w:val="32"/>
        </w:rPr>
        <w:t>SPECIAL/CHALLENGING EXPERIENCES ENCOUNTERED DURING TRAINING</w:t>
      </w:r>
    </w:p>
    <w:p w14:paraId="2AA8D386" w14:textId="77777777" w:rsidR="005E270E" w:rsidRPr="001A437F" w:rsidRDefault="005E270E" w:rsidP="007066AE">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29C79645" wp14:editId="68DC9FB1">
                <wp:extent cx="5769610" cy="27940"/>
                <wp:effectExtent l="0" t="0" r="2540" b="635"/>
                <wp:docPr id="91265969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174693609"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1DE7A3"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6nuyrV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" fillcolor="black" stroked="f"/>
                <w10:anchorlock/>
              </v:group>
            </w:pict>
          </mc:Fallback>
        </mc:AlternateContent>
      </w:r>
    </w:p>
    <w:p w14:paraId="1062C718" w14:textId="77777777" w:rsidR="005E270E" w:rsidRDefault="005E270E" w:rsidP="00637BEE">
      <w:pPr>
        <w:tabs>
          <w:tab w:val="center" w:pos="4320"/>
          <w:tab w:val="right" w:pos="8640"/>
        </w:tabs>
        <w:spacing w:line="360" w:lineRule="auto"/>
        <w:ind w:left="720"/>
        <w:contextualSpacing/>
        <w:rPr>
          <w:color w:val="000000"/>
          <w:sz w:val="28"/>
          <w:szCs w:val="28"/>
        </w:rPr>
      </w:pPr>
    </w:p>
    <w:p w14:paraId="4B755646" w14:textId="77777777" w:rsidR="005E270E" w:rsidRDefault="005E270E" w:rsidP="005E270E">
      <w:pPr>
        <w:tabs>
          <w:tab w:val="center" w:pos="4320"/>
          <w:tab w:val="right" w:pos="8640"/>
        </w:tabs>
        <w:spacing w:line="360" w:lineRule="auto"/>
        <w:rPr>
          <w:b/>
          <w:bCs/>
          <w:color w:val="000000"/>
          <w:sz w:val="32"/>
          <w:szCs w:val="32"/>
          <w:lang w:eastAsia="en-US"/>
        </w:rPr>
      </w:pPr>
      <w:r>
        <w:rPr>
          <w:b/>
          <w:bCs/>
          <w:color w:val="000000"/>
          <w:sz w:val="28"/>
          <w:szCs w:val="28"/>
        </w:rPr>
        <w:t xml:space="preserve">8.1.1 Experienced challenging and special </w:t>
      </w:r>
      <w:r>
        <w:rPr>
          <w:b/>
          <w:bCs/>
          <w:color w:val="000000"/>
          <w:sz w:val="32"/>
          <w:szCs w:val="32"/>
        </w:rPr>
        <w:t>experiences:</w:t>
      </w:r>
    </w:p>
    <w:p w14:paraId="6F7BA5C0"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Time-consuming training creation. </w:t>
      </w:r>
    </w:p>
    <w:p w14:paraId="7592AD49"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Use of advanced training tools.</w:t>
      </w:r>
    </w:p>
    <w:p w14:paraId="170EB126"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Manual delivery of quizzes.</w:t>
      </w:r>
    </w:p>
    <w:p w14:paraId="29AEBA60"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Outlining Training Content. </w:t>
      </w:r>
    </w:p>
    <w:p w14:paraId="2F30B7DD"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Keeping the learners engaged.</w:t>
      </w:r>
    </w:p>
    <w:p w14:paraId="7B0A5B98"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Boring course templates. </w:t>
      </w:r>
    </w:p>
    <w:p w14:paraId="5768CCE7"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Information overload. </w:t>
      </w:r>
    </w:p>
    <w:p w14:paraId="6A89AF54"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The need for peer collaboration</w:t>
      </w:r>
    </w:p>
    <w:p w14:paraId="3F181B8F"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Learning new things in new day</w:t>
      </w:r>
    </w:p>
    <w:p w14:paraId="7375D86D" w14:textId="4C08981B" w:rsidR="00245CD7" w:rsidRDefault="005E270E" w:rsidP="009C128F">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Working with group of co-members</w:t>
      </w:r>
    </w:p>
    <w:p w14:paraId="58B91210"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4EF6C4A1"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BE24601"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2A47552"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A35A66D"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73E830E"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143699AA"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0DB1BF9D"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7710ADFE"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5EFDFCF"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E69EFD3"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71225382"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4CEA84C2"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BF3DAEB" w14:textId="77777777" w:rsidR="00847FC0" w:rsidRPr="009C128F" w:rsidRDefault="00847FC0" w:rsidP="00847FC0">
      <w:pPr>
        <w:pStyle w:val="trt0xe"/>
        <w:shd w:val="clear" w:color="auto" w:fill="FFFFFF"/>
        <w:spacing w:before="0" w:beforeAutospacing="0" w:after="180" w:afterAutospacing="0"/>
        <w:rPr>
          <w:rFonts w:eastAsia="Times New Roman"/>
          <w:color w:val="202124"/>
        </w:rPr>
      </w:pPr>
    </w:p>
    <w:p w14:paraId="6E253C6E" w14:textId="77777777" w:rsidR="00245CD7" w:rsidRDefault="00245CD7" w:rsidP="00245CD7">
      <w:pPr>
        <w:spacing w:line="360" w:lineRule="auto"/>
        <w:rPr>
          <w:sz w:val="28"/>
          <w:lang w:eastAsia="en-US"/>
        </w:rPr>
      </w:pPr>
      <w:r>
        <w:rPr>
          <w:b/>
          <w:sz w:val="28"/>
          <w:u w:val="double"/>
        </w:rPr>
        <w:lastRenderedPageBreak/>
        <w:t>Conclusion:-</w:t>
      </w:r>
    </w:p>
    <w:p w14:paraId="258C4C96" w14:textId="77777777" w:rsidR="00245CD7" w:rsidRDefault="00245CD7" w:rsidP="00245CD7">
      <w:pPr>
        <w:spacing w:line="360" w:lineRule="auto"/>
        <w:jc w:val="both"/>
        <w:rPr>
          <w:bCs/>
        </w:rPr>
      </w:pPr>
      <w:r>
        <w:t xml:space="preserve">            It was good &amp; memorable experience of the 6 weeks in the company. During the training I got technical &amp; practical knowledge in fact it was opportunity to me to observe, how the various departments co-ordinate in between them &amp; how they were trying to plan, organize, control &amp; manage the work properly to achieve the organizational goals</w:t>
      </w:r>
      <w:r>
        <w:rPr>
          <w:bCs/>
        </w:rPr>
        <w:t xml:space="preserve"> </w:t>
      </w:r>
    </w:p>
    <w:p w14:paraId="1262DD74" w14:textId="77777777" w:rsidR="00245CD7" w:rsidRDefault="00245CD7" w:rsidP="00245CD7">
      <w:pPr>
        <w:spacing w:line="360" w:lineRule="auto"/>
        <w:ind w:firstLine="720"/>
        <w:jc w:val="both"/>
      </w:pPr>
      <w:r>
        <w:rPr>
          <w:bCs/>
        </w:rPr>
        <w:t>I am very thankful to my college and industry for making me familiar with industrial environment.</w:t>
      </w:r>
    </w:p>
    <w:p w14:paraId="1E94BEA2" w14:textId="77777777" w:rsidR="00245CD7" w:rsidRDefault="00245CD7" w:rsidP="009C128F">
      <w:pPr>
        <w:spacing w:before="27" w:after="12" w:line="360" w:lineRule="auto"/>
        <w:ind w:right="506"/>
      </w:pPr>
    </w:p>
    <w:p w14:paraId="6AD70DDB" w14:textId="77777777" w:rsidR="00245CD7" w:rsidRDefault="00245CD7" w:rsidP="00245CD7">
      <w:pPr>
        <w:tabs>
          <w:tab w:val="left" w:pos="3028"/>
          <w:tab w:val="center" w:pos="4320"/>
          <w:tab w:val="right" w:pos="8640"/>
        </w:tabs>
        <w:spacing w:line="360" w:lineRule="auto"/>
        <w:rPr>
          <w:b/>
          <w:bCs/>
          <w:color w:val="000000"/>
          <w:sz w:val="32"/>
          <w:szCs w:val="32"/>
          <w:lang w:eastAsia="en-US"/>
        </w:rPr>
      </w:pPr>
      <w:r>
        <w:rPr>
          <w:b/>
          <w:bCs/>
          <w:color w:val="000000"/>
          <w:sz w:val="32"/>
          <w:szCs w:val="32"/>
        </w:rPr>
        <w:t>References / Bibliography:</w:t>
      </w:r>
    </w:p>
    <w:p w14:paraId="573B6F7C" w14:textId="43D639CA" w:rsidR="00245CD7" w:rsidRDefault="002671A8" w:rsidP="00245CD7">
      <w:r>
        <w:t xml:space="preserve">R3 SYSTEMS INDIA </w:t>
      </w:r>
      <w:r w:rsidR="00245CD7">
        <w:t xml:space="preserve">PVT.LTD </w:t>
      </w:r>
    </w:p>
    <w:p w14:paraId="65525A12" w14:textId="77777777" w:rsidR="009C128F" w:rsidRDefault="009C128F" w:rsidP="00245CD7">
      <w:pPr>
        <w:rPr>
          <w:rFonts w:ascii="Calibri" w:eastAsia="Calibri" w:hAnsi="Calibri"/>
          <w:sz w:val="22"/>
          <w:szCs w:val="22"/>
        </w:rPr>
      </w:pPr>
    </w:p>
    <w:p w14:paraId="1E30DBAA" w14:textId="77777777" w:rsidR="00245CD7" w:rsidRDefault="00245CD7" w:rsidP="00245CD7">
      <w:pPr>
        <w:spacing w:after="135" w:line="244" w:lineRule="auto"/>
        <w:rPr>
          <w:b/>
        </w:rPr>
      </w:pPr>
      <w:r>
        <w:rPr>
          <w:b/>
        </w:rPr>
        <w:t xml:space="preserve">Physical location: </w:t>
      </w:r>
    </w:p>
    <w:p w14:paraId="09434D3C" w14:textId="00C01E2D" w:rsidR="00245CD7" w:rsidRPr="009C128F" w:rsidRDefault="00245CD7" w:rsidP="009C128F">
      <w:pPr>
        <w:spacing w:after="135" w:line="244" w:lineRule="auto"/>
        <w:rPr>
          <w:bCs/>
        </w:rPr>
      </w:pPr>
      <w:r>
        <w:rPr>
          <w:bCs/>
        </w:rPr>
        <w:t xml:space="preserve">First </w:t>
      </w:r>
      <w:proofErr w:type="spellStart"/>
      <w:r>
        <w:rPr>
          <w:bCs/>
        </w:rPr>
        <w:t>Floor,Rohini</w:t>
      </w:r>
      <w:proofErr w:type="spellEnd"/>
      <w:r>
        <w:rPr>
          <w:bCs/>
        </w:rPr>
        <w:t xml:space="preserve"> Apartment, KBT</w:t>
      </w:r>
      <w:r w:rsidR="002671A8">
        <w:rPr>
          <w:bCs/>
        </w:rPr>
        <w:t xml:space="preserve"> </w:t>
      </w:r>
      <w:r>
        <w:rPr>
          <w:bCs/>
        </w:rPr>
        <w:t xml:space="preserve">Circle, </w:t>
      </w:r>
      <w:proofErr w:type="spellStart"/>
      <w:r>
        <w:rPr>
          <w:bCs/>
        </w:rPr>
        <w:t>GangapurRoad</w:t>
      </w:r>
      <w:proofErr w:type="spellEnd"/>
      <w:r>
        <w:rPr>
          <w:bCs/>
        </w:rPr>
        <w:t>, Near</w:t>
      </w:r>
      <w:r w:rsidR="002671A8">
        <w:rPr>
          <w:bCs/>
        </w:rPr>
        <w:t xml:space="preserve"> </w:t>
      </w:r>
      <w:proofErr w:type="spellStart"/>
      <w:r>
        <w:rPr>
          <w:bCs/>
        </w:rPr>
        <w:t>Saraswat</w:t>
      </w:r>
      <w:proofErr w:type="spellEnd"/>
      <w:r w:rsidR="002671A8">
        <w:rPr>
          <w:bCs/>
        </w:rPr>
        <w:t xml:space="preserve"> </w:t>
      </w:r>
      <w:r>
        <w:rPr>
          <w:bCs/>
        </w:rPr>
        <w:t xml:space="preserve">Bank, </w:t>
      </w:r>
      <w:proofErr w:type="spellStart"/>
      <w:r>
        <w:rPr>
          <w:bCs/>
        </w:rPr>
        <w:t>ThatteNagar,Nashik,Maharashtra</w:t>
      </w:r>
      <w:proofErr w:type="spellEnd"/>
      <w:r w:rsidR="002671A8">
        <w:rPr>
          <w:bCs/>
        </w:rPr>
        <w:t xml:space="preserve">- </w:t>
      </w:r>
      <w:r>
        <w:rPr>
          <w:bCs/>
        </w:rPr>
        <w:t>422005,India</w:t>
      </w:r>
    </w:p>
    <w:sectPr w:rsidR="00245CD7" w:rsidRPr="009C128F" w:rsidSect="00301F7F">
      <w:headerReference w:type="even" r:id="rId37"/>
      <w:headerReference w:type="default" r:id="rId38"/>
      <w:footerReference w:type="even" r:id="rId39"/>
      <w:footerReference w:type="default" r:id="rId40"/>
      <w:headerReference w:type="first" r:id="rId41"/>
      <w:footerReference w:type="first" r:id="rId42"/>
      <w:pgSz w:w="11907" w:h="16839" w:code="9"/>
      <w:pgMar w:top="1440" w:right="1440" w:bottom="1440" w:left="2160" w:header="720" w:footer="61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36153C" w14:textId="77777777" w:rsidR="00EC2EC7" w:rsidRDefault="00EC2EC7">
      <w:r>
        <w:separator/>
      </w:r>
    </w:p>
  </w:endnote>
  <w:endnote w:type="continuationSeparator" w:id="0">
    <w:p w14:paraId="1D73A33C" w14:textId="77777777" w:rsidR="00EC2EC7" w:rsidRDefault="00EC2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pperplate Gothic Light">
    <w:panose1 w:val="020E0507020206020404"/>
    <w:charset w:val="00"/>
    <w:family w:val="swiss"/>
    <w:pitch w:val="variable"/>
    <w:sig w:usb0="00000003" w:usb1="00000000" w:usb2="00000000" w:usb3="00000000" w:csb0="00000001" w:csb1="00000000"/>
  </w:font>
  <w:font w:name="Felix Titling">
    <w:panose1 w:val="04060505060202020A04"/>
    <w:charset w:val="00"/>
    <w:family w:val="decorative"/>
    <w:pitch w:val="variable"/>
    <w:sig w:usb0="00000003" w:usb1="00000000" w:usb2="00000000" w:usb3="00000000" w:csb0="00000001" w:csb1="00000000"/>
  </w:font>
  <w:font w:name="Simplified Arabic">
    <w:charset w:val="B2"/>
    <w:family w:val="roman"/>
    <w:pitch w:val="variable"/>
    <w:sig w:usb0="00002003" w:usb1="80000000" w:usb2="00000008" w:usb3="00000000" w:csb0="00000041" w:csb1="00000000"/>
  </w:font>
  <w:font w:name="Time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84B8B" w14:textId="77777777" w:rsidR="002D63AD" w:rsidRDefault="002D63A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93AAA" w14:textId="77777777" w:rsidR="005353E6" w:rsidRDefault="005353E6">
    <w:pPr>
      <w:pStyle w:val="Footer"/>
      <w:jc w:val="center"/>
    </w:pPr>
    <w:r>
      <w:t xml:space="preserve">Page </w:t>
    </w:r>
    <w:r>
      <w:fldChar w:fldCharType="begin"/>
    </w:r>
    <w:r>
      <w:instrText xml:space="preserve"> PAGE </w:instrText>
    </w:r>
    <w:r>
      <w:fldChar w:fldCharType="separate"/>
    </w:r>
    <w:r w:rsidR="000D6C67">
      <w:rPr>
        <w:noProof/>
      </w:rPr>
      <w:t>3</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07A42E" w14:textId="77777777" w:rsidR="002D63AD" w:rsidRDefault="002D63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4AA02C" w14:textId="77777777" w:rsidR="00EC2EC7" w:rsidRDefault="00EC2EC7">
      <w:r>
        <w:separator/>
      </w:r>
    </w:p>
  </w:footnote>
  <w:footnote w:type="continuationSeparator" w:id="0">
    <w:p w14:paraId="4432D7E4" w14:textId="77777777" w:rsidR="00EC2EC7" w:rsidRDefault="00EC2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31764" w14:textId="77777777" w:rsidR="002D63AD" w:rsidRDefault="002D63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2379C" w14:textId="77777777" w:rsidR="002D63AD" w:rsidRDefault="002D63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8A820" w14:textId="77777777" w:rsidR="002D63AD" w:rsidRDefault="002D63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9BD83CE4"/>
    <w:name w:val="WW8Num2"/>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
    <w:nsid w:val="00000003"/>
    <w:multiLevelType w:val="singleLevel"/>
    <w:tmpl w:val="00000003"/>
    <w:name w:val="WW8Num3"/>
    <w:lvl w:ilvl="0">
      <w:start w:val="1"/>
      <w:numFmt w:val="bullet"/>
      <w:lvlText w:val=""/>
      <w:lvlJc w:val="left"/>
      <w:pPr>
        <w:tabs>
          <w:tab w:val="num" w:pos="0"/>
        </w:tabs>
        <w:ind w:left="900" w:hanging="360"/>
      </w:pPr>
      <w:rPr>
        <w:rFonts w:ascii="Symbol" w:hAnsi="Symbol" w:cs="OpenSymbol"/>
        <w:color w:val="000000"/>
        <w:sz w:val="24"/>
        <w:szCs w:val="24"/>
      </w:rPr>
    </w:lvl>
  </w:abstractNum>
  <w:abstractNum w:abstractNumId="3">
    <w:nsid w:val="00000004"/>
    <w:multiLevelType w:val="multilevel"/>
    <w:tmpl w:val="00000004"/>
    <w:name w:val="WW8Num4"/>
    <w:lvl w:ilvl="0">
      <w:start w:val="1"/>
      <w:numFmt w:val="lowerLetter"/>
      <w:lvlText w:val="%1."/>
      <w:lvlJc w:val="left"/>
      <w:pPr>
        <w:tabs>
          <w:tab w:val="num" w:pos="0"/>
        </w:tabs>
        <w:ind w:left="1170" w:hanging="360"/>
      </w:pPr>
      <w:rPr>
        <w:rFonts w:ascii="Times New Roman" w:hAnsi="Times New Roman" w:cs="Times New Roman"/>
        <w:b/>
        <w:bCs/>
        <w:szCs w:val="24"/>
      </w:rPr>
    </w:lvl>
    <w:lvl w:ilvl="1">
      <w:start w:val="1"/>
      <w:numFmt w:val="decimal"/>
      <w:lvlText w:val="%1.%2"/>
      <w:lvlJc w:val="left"/>
      <w:pPr>
        <w:tabs>
          <w:tab w:val="num" w:pos="1200"/>
        </w:tabs>
        <w:ind w:left="1200" w:hanging="390"/>
      </w:pPr>
      <w:rPr>
        <w:rFonts w:cs="Times New Roman"/>
      </w:rPr>
    </w:lvl>
    <w:lvl w:ilvl="2">
      <w:start w:val="1"/>
      <w:numFmt w:val="decimal"/>
      <w:lvlText w:val="%1.%2.%3"/>
      <w:lvlJc w:val="left"/>
      <w:pPr>
        <w:tabs>
          <w:tab w:val="num" w:pos="1530"/>
        </w:tabs>
        <w:ind w:left="1530" w:hanging="720"/>
      </w:pPr>
      <w:rPr>
        <w:rFonts w:cs="Times New Roman"/>
      </w:rPr>
    </w:lvl>
    <w:lvl w:ilvl="3">
      <w:start w:val="1"/>
      <w:numFmt w:val="decimal"/>
      <w:lvlText w:val="%1.%2.%3.%4"/>
      <w:lvlJc w:val="left"/>
      <w:pPr>
        <w:tabs>
          <w:tab w:val="num" w:pos="1890"/>
        </w:tabs>
        <w:ind w:left="1890" w:hanging="1080"/>
      </w:pPr>
      <w:rPr>
        <w:rFonts w:cs="Times New Roman"/>
      </w:rPr>
    </w:lvl>
    <w:lvl w:ilvl="4">
      <w:start w:val="1"/>
      <w:numFmt w:val="decimal"/>
      <w:lvlText w:val="%1.%2.%3.%4.%5"/>
      <w:lvlJc w:val="left"/>
      <w:pPr>
        <w:tabs>
          <w:tab w:val="num" w:pos="1890"/>
        </w:tabs>
        <w:ind w:left="1890" w:hanging="1080"/>
      </w:pPr>
      <w:rPr>
        <w:rFonts w:cs="Times New Roman"/>
      </w:rPr>
    </w:lvl>
    <w:lvl w:ilvl="5">
      <w:start w:val="1"/>
      <w:numFmt w:val="decimal"/>
      <w:lvlText w:val="%1.%2.%3.%4.%5.%6"/>
      <w:lvlJc w:val="left"/>
      <w:pPr>
        <w:tabs>
          <w:tab w:val="num" w:pos="2250"/>
        </w:tabs>
        <w:ind w:left="2250" w:hanging="1440"/>
      </w:pPr>
      <w:rPr>
        <w:rFonts w:cs="Times New Roman"/>
      </w:rPr>
    </w:lvl>
    <w:lvl w:ilvl="6">
      <w:start w:val="1"/>
      <w:numFmt w:val="decimal"/>
      <w:lvlText w:val="%1.%2.%3.%4.%5.%6.%7"/>
      <w:lvlJc w:val="left"/>
      <w:pPr>
        <w:tabs>
          <w:tab w:val="num" w:pos="2250"/>
        </w:tabs>
        <w:ind w:left="2250" w:hanging="1440"/>
      </w:pPr>
      <w:rPr>
        <w:rFonts w:cs="Times New Roman"/>
      </w:rPr>
    </w:lvl>
    <w:lvl w:ilvl="7">
      <w:start w:val="1"/>
      <w:numFmt w:val="decimal"/>
      <w:lvlText w:val="%1.%2.%3.%4.%5.%6.%7.%8"/>
      <w:lvlJc w:val="left"/>
      <w:pPr>
        <w:tabs>
          <w:tab w:val="num" w:pos="2610"/>
        </w:tabs>
        <w:ind w:left="2610" w:hanging="1800"/>
      </w:pPr>
      <w:rPr>
        <w:rFonts w:cs="Times New Roman"/>
      </w:rPr>
    </w:lvl>
    <w:lvl w:ilvl="8">
      <w:start w:val="1"/>
      <w:numFmt w:val="decimal"/>
      <w:lvlText w:val="%1.%2.%3.%4.%5.%6.%7.%8.%9"/>
      <w:lvlJc w:val="left"/>
      <w:pPr>
        <w:tabs>
          <w:tab w:val="num" w:pos="2610"/>
        </w:tabs>
        <w:ind w:left="2610" w:hanging="1800"/>
      </w:pPr>
      <w:rPr>
        <w:rFonts w:cs="Times New Roman"/>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8Num6"/>
    <w:lvl w:ilvl="0">
      <w:start w:val="1"/>
      <w:numFmt w:val="bullet"/>
      <w:lvlText w:val=""/>
      <w:lvlJc w:val="left"/>
      <w:pPr>
        <w:tabs>
          <w:tab w:val="num" w:pos="0"/>
        </w:tabs>
        <w:ind w:left="1710" w:hanging="360"/>
      </w:pPr>
      <w:rPr>
        <w:rFonts w:ascii="Symbol" w:hAnsi="Symbol" w:cs="Symbol"/>
        <w:szCs w:val="24"/>
      </w:rPr>
    </w:lvl>
    <w:lvl w:ilvl="1">
      <w:start w:val="1"/>
      <w:numFmt w:val="bullet"/>
      <w:lvlText w:val="o"/>
      <w:lvlJc w:val="left"/>
      <w:pPr>
        <w:tabs>
          <w:tab w:val="num" w:pos="0"/>
        </w:tabs>
        <w:ind w:left="2430" w:hanging="360"/>
      </w:pPr>
      <w:rPr>
        <w:rFonts w:ascii="Courier New" w:hAnsi="Courier New" w:cs="Courier New"/>
      </w:rPr>
    </w:lvl>
    <w:lvl w:ilvl="2">
      <w:start w:val="1"/>
      <w:numFmt w:val="bullet"/>
      <w:lvlText w:val=""/>
      <w:lvlJc w:val="left"/>
      <w:pPr>
        <w:tabs>
          <w:tab w:val="num" w:pos="0"/>
        </w:tabs>
        <w:ind w:left="3150" w:hanging="360"/>
      </w:pPr>
      <w:rPr>
        <w:rFonts w:ascii="Wingdings" w:hAnsi="Wingdings" w:cs="Wingdings"/>
      </w:rPr>
    </w:lvl>
    <w:lvl w:ilvl="3">
      <w:start w:val="1"/>
      <w:numFmt w:val="bullet"/>
      <w:lvlText w:val=""/>
      <w:lvlJc w:val="left"/>
      <w:pPr>
        <w:tabs>
          <w:tab w:val="num" w:pos="0"/>
        </w:tabs>
        <w:ind w:left="3870" w:hanging="360"/>
      </w:pPr>
      <w:rPr>
        <w:rFonts w:ascii="Symbol" w:hAnsi="Symbol" w:cs="Symbol"/>
        <w:szCs w:val="24"/>
      </w:rPr>
    </w:lvl>
    <w:lvl w:ilvl="4">
      <w:start w:val="1"/>
      <w:numFmt w:val="bullet"/>
      <w:lvlText w:val="o"/>
      <w:lvlJc w:val="left"/>
      <w:pPr>
        <w:tabs>
          <w:tab w:val="num" w:pos="0"/>
        </w:tabs>
        <w:ind w:left="4590" w:hanging="360"/>
      </w:pPr>
      <w:rPr>
        <w:rFonts w:ascii="Courier New" w:hAnsi="Courier New" w:cs="Courier New"/>
      </w:rPr>
    </w:lvl>
    <w:lvl w:ilvl="5">
      <w:start w:val="1"/>
      <w:numFmt w:val="bullet"/>
      <w:lvlText w:val=""/>
      <w:lvlJc w:val="left"/>
      <w:pPr>
        <w:tabs>
          <w:tab w:val="num" w:pos="0"/>
        </w:tabs>
        <w:ind w:left="5310" w:hanging="360"/>
      </w:pPr>
      <w:rPr>
        <w:rFonts w:ascii="Wingdings" w:hAnsi="Wingdings" w:cs="Wingdings"/>
      </w:rPr>
    </w:lvl>
    <w:lvl w:ilvl="6">
      <w:start w:val="1"/>
      <w:numFmt w:val="bullet"/>
      <w:lvlText w:val=""/>
      <w:lvlJc w:val="left"/>
      <w:pPr>
        <w:tabs>
          <w:tab w:val="num" w:pos="0"/>
        </w:tabs>
        <w:ind w:left="6030" w:hanging="360"/>
      </w:pPr>
      <w:rPr>
        <w:rFonts w:ascii="Symbol" w:hAnsi="Symbol" w:cs="Symbol"/>
        <w:szCs w:val="24"/>
      </w:rPr>
    </w:lvl>
    <w:lvl w:ilvl="7">
      <w:start w:val="1"/>
      <w:numFmt w:val="bullet"/>
      <w:lvlText w:val="o"/>
      <w:lvlJc w:val="left"/>
      <w:pPr>
        <w:tabs>
          <w:tab w:val="num" w:pos="0"/>
        </w:tabs>
        <w:ind w:left="6750" w:hanging="360"/>
      </w:pPr>
      <w:rPr>
        <w:rFonts w:ascii="Courier New" w:hAnsi="Courier New" w:cs="Courier New"/>
      </w:rPr>
    </w:lvl>
    <w:lvl w:ilvl="8">
      <w:start w:val="1"/>
      <w:numFmt w:val="bullet"/>
      <w:lvlText w:val=""/>
      <w:lvlJc w:val="left"/>
      <w:pPr>
        <w:tabs>
          <w:tab w:val="num" w:pos="0"/>
        </w:tabs>
        <w:ind w:left="7470" w:hanging="360"/>
      </w:pPr>
      <w:rPr>
        <w:rFonts w:ascii="Wingdings" w:hAnsi="Wingdings" w:cs="Wingdings"/>
      </w:rPr>
    </w:lvl>
  </w:abstractNum>
  <w:abstractNum w:abstractNumId="6">
    <w:nsid w:val="08F37E9C"/>
    <w:multiLevelType w:val="hybridMultilevel"/>
    <w:tmpl w:val="6924F798"/>
    <w:lvl w:ilvl="0" w:tplc="7A3E215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nsid w:val="138C1C8C"/>
    <w:multiLevelType w:val="hybridMultilevel"/>
    <w:tmpl w:val="9DE4E200"/>
    <w:lvl w:ilvl="0" w:tplc="D788F530">
      <w:start w:val="1"/>
      <w:numFmt w:val="decimal"/>
      <w:lvlText w:val="%1."/>
      <w:lvlJc w:val="left"/>
      <w:pPr>
        <w:ind w:left="921" w:hanging="401"/>
      </w:pPr>
      <w:rPr>
        <w:rFonts w:hint="default"/>
        <w:b/>
        <w:bCs/>
        <w:w w:val="100"/>
        <w:lang w:val="en-US" w:eastAsia="en-US" w:bidi="ar-SA"/>
      </w:rPr>
    </w:lvl>
    <w:lvl w:ilvl="1" w:tplc="C73A7460">
      <w:numFmt w:val="bullet"/>
      <w:lvlText w:val="•"/>
      <w:lvlJc w:val="left"/>
      <w:pPr>
        <w:ind w:left="1834" w:hanging="401"/>
      </w:pPr>
      <w:rPr>
        <w:rFonts w:hint="default"/>
        <w:lang w:val="en-US" w:eastAsia="en-US" w:bidi="ar-SA"/>
      </w:rPr>
    </w:lvl>
    <w:lvl w:ilvl="2" w:tplc="21844910">
      <w:numFmt w:val="bullet"/>
      <w:lvlText w:val="•"/>
      <w:lvlJc w:val="left"/>
      <w:pPr>
        <w:ind w:left="2749" w:hanging="401"/>
      </w:pPr>
      <w:rPr>
        <w:rFonts w:hint="default"/>
        <w:lang w:val="en-US" w:eastAsia="en-US" w:bidi="ar-SA"/>
      </w:rPr>
    </w:lvl>
    <w:lvl w:ilvl="3" w:tplc="3F8C2F9E">
      <w:numFmt w:val="bullet"/>
      <w:lvlText w:val="•"/>
      <w:lvlJc w:val="left"/>
      <w:pPr>
        <w:ind w:left="3663" w:hanging="401"/>
      </w:pPr>
      <w:rPr>
        <w:rFonts w:hint="default"/>
        <w:lang w:val="en-US" w:eastAsia="en-US" w:bidi="ar-SA"/>
      </w:rPr>
    </w:lvl>
    <w:lvl w:ilvl="4" w:tplc="1BF048CA">
      <w:numFmt w:val="bullet"/>
      <w:lvlText w:val="•"/>
      <w:lvlJc w:val="left"/>
      <w:pPr>
        <w:ind w:left="4578" w:hanging="401"/>
      </w:pPr>
      <w:rPr>
        <w:rFonts w:hint="default"/>
        <w:lang w:val="en-US" w:eastAsia="en-US" w:bidi="ar-SA"/>
      </w:rPr>
    </w:lvl>
    <w:lvl w:ilvl="5" w:tplc="E0A6D96C">
      <w:numFmt w:val="bullet"/>
      <w:lvlText w:val="•"/>
      <w:lvlJc w:val="left"/>
      <w:pPr>
        <w:ind w:left="5493" w:hanging="401"/>
      </w:pPr>
      <w:rPr>
        <w:rFonts w:hint="default"/>
        <w:lang w:val="en-US" w:eastAsia="en-US" w:bidi="ar-SA"/>
      </w:rPr>
    </w:lvl>
    <w:lvl w:ilvl="6" w:tplc="95DC9EC6">
      <w:numFmt w:val="bullet"/>
      <w:lvlText w:val="•"/>
      <w:lvlJc w:val="left"/>
      <w:pPr>
        <w:ind w:left="6407" w:hanging="401"/>
      </w:pPr>
      <w:rPr>
        <w:rFonts w:hint="default"/>
        <w:lang w:val="en-US" w:eastAsia="en-US" w:bidi="ar-SA"/>
      </w:rPr>
    </w:lvl>
    <w:lvl w:ilvl="7" w:tplc="975ABD3A">
      <w:numFmt w:val="bullet"/>
      <w:lvlText w:val="•"/>
      <w:lvlJc w:val="left"/>
      <w:pPr>
        <w:ind w:left="7322" w:hanging="401"/>
      </w:pPr>
      <w:rPr>
        <w:rFonts w:hint="default"/>
        <w:lang w:val="en-US" w:eastAsia="en-US" w:bidi="ar-SA"/>
      </w:rPr>
    </w:lvl>
    <w:lvl w:ilvl="8" w:tplc="D47AD3A2">
      <w:numFmt w:val="bullet"/>
      <w:lvlText w:val="•"/>
      <w:lvlJc w:val="left"/>
      <w:pPr>
        <w:ind w:left="8237" w:hanging="401"/>
      </w:pPr>
      <w:rPr>
        <w:rFonts w:hint="default"/>
        <w:lang w:val="en-US" w:eastAsia="en-US" w:bidi="ar-SA"/>
      </w:rPr>
    </w:lvl>
  </w:abstractNum>
  <w:abstractNum w:abstractNumId="8">
    <w:nsid w:val="1BAB17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C4C5574"/>
    <w:multiLevelType w:val="hybridMultilevel"/>
    <w:tmpl w:val="2B68C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5795CE0"/>
    <w:multiLevelType w:val="hybridMultilevel"/>
    <w:tmpl w:val="64F6B71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5C110E6"/>
    <w:multiLevelType w:val="hybridMultilevel"/>
    <w:tmpl w:val="0A4A23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263A4931"/>
    <w:multiLevelType w:val="hybridMultilevel"/>
    <w:tmpl w:val="5398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2A2A2D"/>
    <w:multiLevelType w:val="hybridMultilevel"/>
    <w:tmpl w:val="886AAD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D1D6A15"/>
    <w:multiLevelType w:val="multilevel"/>
    <w:tmpl w:val="D696D1EE"/>
    <w:lvl w:ilvl="0">
      <w:start w:val="3"/>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348466DB"/>
    <w:multiLevelType w:val="multilevel"/>
    <w:tmpl w:val="6F9E68A4"/>
    <w:lvl w:ilvl="0">
      <w:start w:val="1"/>
      <w:numFmt w:val="decimal"/>
      <w:lvlText w:val="%1."/>
      <w:lvlJc w:val="left"/>
      <w:pPr>
        <w:ind w:left="720" w:hanging="360"/>
      </w:pPr>
      <w:rPr>
        <w:b/>
        <w:sz w:val="28"/>
      </w:r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6">
    <w:nsid w:val="34ED1FA3"/>
    <w:multiLevelType w:val="hybridMultilevel"/>
    <w:tmpl w:val="672EB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EFE5495"/>
    <w:multiLevelType w:val="hybridMultilevel"/>
    <w:tmpl w:val="4C942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nsid w:val="45F74BC3"/>
    <w:multiLevelType w:val="hybridMultilevel"/>
    <w:tmpl w:val="8B6C32BC"/>
    <w:lvl w:ilvl="0" w:tplc="A180569A">
      <w:start w:val="1"/>
      <w:numFmt w:val="bullet"/>
      <w:lvlText w:val="•"/>
      <w:lvlJc w:val="left"/>
      <w:pPr>
        <w:tabs>
          <w:tab w:val="num" w:pos="927"/>
        </w:tabs>
        <w:ind w:left="927" w:hanging="360"/>
      </w:pPr>
      <w:rPr>
        <w:rFonts w:ascii="Arial" w:hAnsi="Arial" w:cs="Times New Roman" w:hint="default"/>
      </w:rPr>
    </w:lvl>
    <w:lvl w:ilvl="1" w:tplc="A9FEEC10">
      <w:start w:val="1"/>
      <w:numFmt w:val="bullet"/>
      <w:lvlText w:val="•"/>
      <w:lvlJc w:val="left"/>
      <w:pPr>
        <w:tabs>
          <w:tab w:val="num" w:pos="1440"/>
        </w:tabs>
        <w:ind w:left="1440" w:hanging="360"/>
      </w:pPr>
      <w:rPr>
        <w:rFonts w:ascii="Arial" w:hAnsi="Arial" w:cs="Times New Roman" w:hint="default"/>
      </w:rPr>
    </w:lvl>
    <w:lvl w:ilvl="2" w:tplc="E4868EAA">
      <w:start w:val="1"/>
      <w:numFmt w:val="bullet"/>
      <w:lvlText w:val="•"/>
      <w:lvlJc w:val="left"/>
      <w:pPr>
        <w:tabs>
          <w:tab w:val="num" w:pos="2160"/>
        </w:tabs>
        <w:ind w:left="2160" w:hanging="360"/>
      </w:pPr>
      <w:rPr>
        <w:rFonts w:ascii="Arial" w:hAnsi="Arial" w:cs="Times New Roman" w:hint="default"/>
      </w:rPr>
    </w:lvl>
    <w:lvl w:ilvl="3" w:tplc="B97C4F68">
      <w:start w:val="1"/>
      <w:numFmt w:val="bullet"/>
      <w:lvlText w:val="•"/>
      <w:lvlJc w:val="left"/>
      <w:pPr>
        <w:tabs>
          <w:tab w:val="num" w:pos="2880"/>
        </w:tabs>
        <w:ind w:left="2880" w:hanging="360"/>
      </w:pPr>
      <w:rPr>
        <w:rFonts w:ascii="Arial" w:hAnsi="Arial" w:cs="Times New Roman" w:hint="default"/>
      </w:rPr>
    </w:lvl>
    <w:lvl w:ilvl="4" w:tplc="ACD88236">
      <w:start w:val="1"/>
      <w:numFmt w:val="bullet"/>
      <w:lvlText w:val="•"/>
      <w:lvlJc w:val="left"/>
      <w:pPr>
        <w:tabs>
          <w:tab w:val="num" w:pos="3600"/>
        </w:tabs>
        <w:ind w:left="3600" w:hanging="360"/>
      </w:pPr>
      <w:rPr>
        <w:rFonts w:ascii="Arial" w:hAnsi="Arial" w:cs="Times New Roman" w:hint="default"/>
      </w:rPr>
    </w:lvl>
    <w:lvl w:ilvl="5" w:tplc="E99A388A">
      <w:start w:val="1"/>
      <w:numFmt w:val="bullet"/>
      <w:lvlText w:val="•"/>
      <w:lvlJc w:val="left"/>
      <w:pPr>
        <w:tabs>
          <w:tab w:val="num" w:pos="4320"/>
        </w:tabs>
        <w:ind w:left="4320" w:hanging="360"/>
      </w:pPr>
      <w:rPr>
        <w:rFonts w:ascii="Arial" w:hAnsi="Arial" w:cs="Times New Roman" w:hint="default"/>
      </w:rPr>
    </w:lvl>
    <w:lvl w:ilvl="6" w:tplc="8634062E">
      <w:start w:val="1"/>
      <w:numFmt w:val="bullet"/>
      <w:lvlText w:val="•"/>
      <w:lvlJc w:val="left"/>
      <w:pPr>
        <w:tabs>
          <w:tab w:val="num" w:pos="5040"/>
        </w:tabs>
        <w:ind w:left="5040" w:hanging="360"/>
      </w:pPr>
      <w:rPr>
        <w:rFonts w:ascii="Arial" w:hAnsi="Arial" w:cs="Times New Roman" w:hint="default"/>
      </w:rPr>
    </w:lvl>
    <w:lvl w:ilvl="7" w:tplc="69A2E65C">
      <w:start w:val="1"/>
      <w:numFmt w:val="bullet"/>
      <w:lvlText w:val="•"/>
      <w:lvlJc w:val="left"/>
      <w:pPr>
        <w:tabs>
          <w:tab w:val="num" w:pos="5760"/>
        </w:tabs>
        <w:ind w:left="5760" w:hanging="360"/>
      </w:pPr>
      <w:rPr>
        <w:rFonts w:ascii="Arial" w:hAnsi="Arial" w:cs="Times New Roman" w:hint="default"/>
      </w:rPr>
    </w:lvl>
    <w:lvl w:ilvl="8" w:tplc="FA46EA82">
      <w:start w:val="1"/>
      <w:numFmt w:val="bullet"/>
      <w:lvlText w:val="•"/>
      <w:lvlJc w:val="left"/>
      <w:pPr>
        <w:tabs>
          <w:tab w:val="num" w:pos="6480"/>
        </w:tabs>
        <w:ind w:left="6480" w:hanging="360"/>
      </w:pPr>
      <w:rPr>
        <w:rFonts w:ascii="Arial" w:hAnsi="Arial" w:cs="Times New Roman" w:hint="default"/>
      </w:rPr>
    </w:lvl>
  </w:abstractNum>
  <w:abstractNum w:abstractNumId="19">
    <w:nsid w:val="4C621FAD"/>
    <w:multiLevelType w:val="multilevel"/>
    <w:tmpl w:val="5BC4ED90"/>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upperRoman"/>
      <w:lvlText w:val="%2."/>
      <w:lvlJc w:val="right"/>
      <w:pPr>
        <w:tabs>
          <w:tab w:val="num" w:pos="1440"/>
        </w:tabs>
        <w:ind w:left="1440" w:hanging="360"/>
      </w:pPr>
      <w:rPr>
        <w:b w:val="0"/>
        <w:bCs w:val="0"/>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0">
    <w:nsid w:val="4DE22B8A"/>
    <w:multiLevelType w:val="hybridMultilevel"/>
    <w:tmpl w:val="2482F5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nsid w:val="58230BE8"/>
    <w:multiLevelType w:val="hybridMultilevel"/>
    <w:tmpl w:val="284E9AB6"/>
    <w:lvl w:ilvl="0" w:tplc="060443C4">
      <w:start w:val="2"/>
      <w:numFmt w:val="decimal"/>
      <w:lvlText w:val="%1."/>
      <w:lvlJc w:val="left"/>
      <w:pPr>
        <w:ind w:left="720" w:hanging="360"/>
      </w:pPr>
      <w:rPr>
        <w:b/>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nsid w:val="58810A7B"/>
    <w:multiLevelType w:val="hybridMultilevel"/>
    <w:tmpl w:val="828A5C7A"/>
    <w:lvl w:ilvl="0" w:tplc="40090011">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3">
    <w:nsid w:val="5A815643"/>
    <w:multiLevelType w:val="multilevel"/>
    <w:tmpl w:val="20024C70"/>
    <w:lvl w:ilvl="0">
      <w:start w:val="4"/>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nsid w:val="5F4B0E06"/>
    <w:multiLevelType w:val="hybridMultilevel"/>
    <w:tmpl w:val="0DA031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4636E09"/>
    <w:multiLevelType w:val="hybridMultilevel"/>
    <w:tmpl w:val="5302F44E"/>
    <w:lvl w:ilvl="0" w:tplc="48E6004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6">
    <w:nsid w:val="66A17F1C"/>
    <w:multiLevelType w:val="hybridMultilevel"/>
    <w:tmpl w:val="38FC8858"/>
    <w:lvl w:ilvl="0" w:tplc="FFFFFFFF">
      <w:start w:val="1"/>
      <w:numFmt w:val="decimal"/>
      <w:lvlText w:val="%1."/>
      <w:lvlJc w:val="left"/>
      <w:pPr>
        <w:ind w:left="720" w:hanging="360"/>
      </w:pPr>
    </w:lvl>
    <w:lvl w:ilvl="1" w:tplc="15166BC0">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8054725"/>
    <w:multiLevelType w:val="hybridMultilevel"/>
    <w:tmpl w:val="5590C5A2"/>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28">
    <w:nsid w:val="7E6069F6"/>
    <w:multiLevelType w:val="hybridMultilevel"/>
    <w:tmpl w:val="7E34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8"/>
  </w:num>
  <w:num w:numId="8">
    <w:abstractNumId w:val="12"/>
  </w:num>
  <w:num w:numId="9">
    <w:abstractNumId w:val="13"/>
  </w:num>
  <w:num w:numId="10">
    <w:abstractNumId w:val="22"/>
  </w:num>
  <w:num w:numId="11">
    <w:abstractNumId w:val="19"/>
  </w:num>
  <w:num w:numId="12">
    <w:abstractNumId w:val="18"/>
  </w:num>
  <w:num w:numId="13">
    <w:abstractNumId w:val="17"/>
  </w:num>
  <w:num w:numId="14">
    <w:abstractNumId w:val="20"/>
  </w:num>
  <w:num w:numId="15">
    <w:abstractNumId w:val="9"/>
  </w:num>
  <w:num w:numId="16">
    <w:abstractNumId w:val="27"/>
  </w:num>
  <w:num w:numId="17">
    <w:abstractNumId w:val="16"/>
  </w:num>
  <w:num w:numId="18">
    <w:abstractNumId w:val="11"/>
  </w:num>
  <w:num w:numId="19">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78C"/>
    <w:rsid w:val="0003590A"/>
    <w:rsid w:val="00043435"/>
    <w:rsid w:val="00053417"/>
    <w:rsid w:val="00062208"/>
    <w:rsid w:val="0006371E"/>
    <w:rsid w:val="00064C8E"/>
    <w:rsid w:val="000927B7"/>
    <w:rsid w:val="000B6120"/>
    <w:rsid w:val="000D6C67"/>
    <w:rsid w:val="00110577"/>
    <w:rsid w:val="00110E92"/>
    <w:rsid w:val="00171F67"/>
    <w:rsid w:val="0017478C"/>
    <w:rsid w:val="00177C40"/>
    <w:rsid w:val="001A437F"/>
    <w:rsid w:val="001B643A"/>
    <w:rsid w:val="001C4C67"/>
    <w:rsid w:val="001D2460"/>
    <w:rsid w:val="001D72E1"/>
    <w:rsid w:val="001E6486"/>
    <w:rsid w:val="001F215B"/>
    <w:rsid w:val="001F7DFC"/>
    <w:rsid w:val="0021009B"/>
    <w:rsid w:val="00224E48"/>
    <w:rsid w:val="00245CD7"/>
    <w:rsid w:val="002671A8"/>
    <w:rsid w:val="00272051"/>
    <w:rsid w:val="002B1554"/>
    <w:rsid w:val="002C4CF3"/>
    <w:rsid w:val="002C6BBA"/>
    <w:rsid w:val="002D0D3A"/>
    <w:rsid w:val="002D63AD"/>
    <w:rsid w:val="002F7D0F"/>
    <w:rsid w:val="00301F7F"/>
    <w:rsid w:val="00333A9D"/>
    <w:rsid w:val="00333B89"/>
    <w:rsid w:val="00350908"/>
    <w:rsid w:val="003B062E"/>
    <w:rsid w:val="003F24CF"/>
    <w:rsid w:val="003F7BBA"/>
    <w:rsid w:val="00412B47"/>
    <w:rsid w:val="00421C6E"/>
    <w:rsid w:val="00444349"/>
    <w:rsid w:val="00485023"/>
    <w:rsid w:val="00490B7C"/>
    <w:rsid w:val="004D7C26"/>
    <w:rsid w:val="004E71A2"/>
    <w:rsid w:val="004F0C36"/>
    <w:rsid w:val="004F168F"/>
    <w:rsid w:val="005353E6"/>
    <w:rsid w:val="00537CB2"/>
    <w:rsid w:val="005414F1"/>
    <w:rsid w:val="00543A46"/>
    <w:rsid w:val="00594270"/>
    <w:rsid w:val="005A4F65"/>
    <w:rsid w:val="005C702A"/>
    <w:rsid w:val="005D4EA1"/>
    <w:rsid w:val="005E129E"/>
    <w:rsid w:val="005E270E"/>
    <w:rsid w:val="005E5937"/>
    <w:rsid w:val="0061089C"/>
    <w:rsid w:val="00637BEE"/>
    <w:rsid w:val="00661188"/>
    <w:rsid w:val="00690DEB"/>
    <w:rsid w:val="006F7392"/>
    <w:rsid w:val="007066AE"/>
    <w:rsid w:val="00734221"/>
    <w:rsid w:val="00750613"/>
    <w:rsid w:val="0077008D"/>
    <w:rsid w:val="0077504B"/>
    <w:rsid w:val="00783C0F"/>
    <w:rsid w:val="0080736F"/>
    <w:rsid w:val="00807B6D"/>
    <w:rsid w:val="00814C52"/>
    <w:rsid w:val="00815EF2"/>
    <w:rsid w:val="00847FC0"/>
    <w:rsid w:val="008547DF"/>
    <w:rsid w:val="00890C45"/>
    <w:rsid w:val="008C5AA0"/>
    <w:rsid w:val="00930623"/>
    <w:rsid w:val="009550FC"/>
    <w:rsid w:val="00956A87"/>
    <w:rsid w:val="00963A35"/>
    <w:rsid w:val="00993443"/>
    <w:rsid w:val="009A78E2"/>
    <w:rsid w:val="009C128F"/>
    <w:rsid w:val="009E3681"/>
    <w:rsid w:val="009F13B3"/>
    <w:rsid w:val="00A01EBC"/>
    <w:rsid w:val="00A15DA9"/>
    <w:rsid w:val="00A717D5"/>
    <w:rsid w:val="00A74046"/>
    <w:rsid w:val="00A97538"/>
    <w:rsid w:val="00AE3DC4"/>
    <w:rsid w:val="00AE4A9E"/>
    <w:rsid w:val="00B23752"/>
    <w:rsid w:val="00B4535E"/>
    <w:rsid w:val="00B537FE"/>
    <w:rsid w:val="00BB3504"/>
    <w:rsid w:val="00BF3F5F"/>
    <w:rsid w:val="00C207F5"/>
    <w:rsid w:val="00C50706"/>
    <w:rsid w:val="00D471B9"/>
    <w:rsid w:val="00DB308F"/>
    <w:rsid w:val="00DB408B"/>
    <w:rsid w:val="00DE1DBB"/>
    <w:rsid w:val="00DE429D"/>
    <w:rsid w:val="00E56CBC"/>
    <w:rsid w:val="00EA6A85"/>
    <w:rsid w:val="00EB2E0F"/>
    <w:rsid w:val="00EB4985"/>
    <w:rsid w:val="00EB668B"/>
    <w:rsid w:val="00EC2EC7"/>
    <w:rsid w:val="00EE3FF8"/>
    <w:rsid w:val="00F168C5"/>
    <w:rsid w:val="00F25787"/>
    <w:rsid w:val="00F364AF"/>
    <w:rsid w:val="00F67097"/>
    <w:rsid w:val="00F72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D2C7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zh-CN"/>
    </w:rPr>
  </w:style>
  <w:style w:type="paragraph" w:styleId="Heading4">
    <w:name w:val="heading 4"/>
    <w:basedOn w:val="Normal"/>
    <w:next w:val="BodyText"/>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val="0"/>
      <w:bCs w:val="0"/>
      <w:sz w:val="24"/>
      <w:szCs w:val="24"/>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eastAsia="Times New Roman" w:hAnsi="Symbol" w:cs="OpenSymbol"/>
      <w:color w:val="000000"/>
      <w:sz w:val="24"/>
      <w:szCs w:val="24"/>
    </w:rPr>
  </w:style>
  <w:style w:type="character" w:customStyle="1" w:styleId="WW8Num4z0">
    <w:name w:val="WW8Num4z0"/>
    <w:rPr>
      <w:rFonts w:ascii="Times New Roman" w:hAnsi="Times New Roman" w:cs="Times New Roman"/>
      <w:b/>
      <w:bCs/>
      <w:szCs w:val="24"/>
    </w:rPr>
  </w:style>
  <w:style w:type="character" w:customStyle="1" w:styleId="WW8Num4z1">
    <w:name w:val="WW8Num4z1"/>
    <w:rPr>
      <w:rFonts w:cs="Times New Roman"/>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szCs w:val="24"/>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sz w:val="28"/>
      <w:szCs w:val="28"/>
    </w:rPr>
  </w:style>
  <w:style w:type="character" w:customStyle="1" w:styleId="WW8Num12z1">
    <w:name w:val="WW8Num12z1"/>
    <w:rPr>
      <w:rFonts w:hint="default"/>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sz w:val="28"/>
      <w:szCs w:val="28"/>
    </w:rPr>
  </w:style>
  <w:style w:type="character" w:customStyle="1" w:styleId="WW8Num13z1">
    <w:name w:val="WW8Num13z1"/>
  </w:style>
  <w:style w:type="character" w:customStyle="1" w:styleId="WW8Num13z2">
    <w:name w:val="WW8Num13z2"/>
    <w:rPr>
      <w:rFonts w:hint="default"/>
      <w:sz w:val="28"/>
      <w:szCs w:val="28"/>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style>
  <w:style w:type="character" w:customStyle="1" w:styleId="WW8Num18z1">
    <w:name w:val="WW8Num18z1"/>
    <w:rPr>
      <w:rFont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Courier New" w:hint="default"/>
      <w:sz w:val="20"/>
    </w:rPr>
  </w:style>
  <w:style w:type="character" w:customStyle="1" w:styleId="WW8Num19z2">
    <w:name w:val="WW8Num19z2"/>
    <w:rPr>
      <w:rFonts w:ascii="Wingdings" w:hAnsi="Wingdings" w:cs="Wingdings" w:hint="default"/>
      <w:sz w:val="20"/>
    </w:rPr>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Courier New"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Times New Roman" w:eastAsia="Times New Roman" w:hAnsi="Times New Roman" w:cs="Times New Roman"/>
      <w:sz w:val="28"/>
      <w:szCs w:val="28"/>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sz w:val="20"/>
    </w:rPr>
  </w:style>
  <w:style w:type="character" w:customStyle="1" w:styleId="WW8Num23z1">
    <w:name w:val="WW8Num23z1"/>
    <w:rPr>
      <w:rFonts w:ascii="Courier New" w:hAnsi="Courier New" w:cs="Courier New" w:hint="default"/>
      <w:sz w:val="20"/>
    </w:rPr>
  </w:style>
  <w:style w:type="character" w:customStyle="1" w:styleId="WW8Num23z2">
    <w:name w:val="WW8Num23z2"/>
    <w:rPr>
      <w:rFonts w:ascii="Wingdings" w:hAnsi="Wingdings" w:cs="Wingdings" w:hint="default"/>
      <w:sz w:val="20"/>
    </w:rPr>
  </w:style>
  <w:style w:type="character" w:customStyle="1" w:styleId="WW8Num24z0">
    <w:name w:val="WW8Num24z0"/>
    <w:rPr>
      <w:rFonts w:ascii="Symbol" w:hAnsi="Symbol" w:cs="Symbol" w:hint="default"/>
      <w:sz w:val="20"/>
    </w:rPr>
  </w:style>
  <w:style w:type="character" w:customStyle="1" w:styleId="WW8Num24z1">
    <w:name w:val="WW8Num24z1"/>
    <w:rPr>
      <w:rFonts w:ascii="Courier New" w:hAnsi="Courier New" w:cs="Courier New" w:hint="default"/>
      <w:sz w:val="20"/>
    </w:rPr>
  </w:style>
  <w:style w:type="character" w:customStyle="1" w:styleId="WW8Num24z2">
    <w:name w:val="WW8Num24z2"/>
    <w:rPr>
      <w:rFonts w:ascii="Wingdings" w:hAnsi="Wingdings" w:cs="Wingdings" w:hint="default"/>
      <w:sz w:val="20"/>
    </w:rPr>
  </w:style>
  <w:style w:type="character" w:customStyle="1" w:styleId="WW8Num25z0">
    <w:name w:val="WW8Num25z0"/>
    <w:rPr>
      <w:rFonts w:ascii="Symbol" w:hAnsi="Symbol" w:cs="Symbol" w:hint="default"/>
    </w:rPr>
  </w:style>
  <w:style w:type="character" w:customStyle="1" w:styleId="WW8Num25z1">
    <w:name w:val="WW8Num25z1"/>
    <w:rPr>
      <w:rFonts w:hint="default"/>
    </w:rPr>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ascii="Symbol" w:hAnsi="Symbol" w:cs="Symbol" w:hint="default"/>
      <w:sz w:val="20"/>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sz w:val="20"/>
    </w:rPr>
  </w:style>
  <w:style w:type="character" w:customStyle="1" w:styleId="WW8Num31z1">
    <w:name w:val="WW8Num31z1"/>
    <w:rPr>
      <w:rFonts w:ascii="Courier New" w:hAnsi="Courier New" w:cs="Courier New" w:hint="default"/>
      <w:sz w:val="20"/>
    </w:rPr>
  </w:style>
  <w:style w:type="character" w:customStyle="1" w:styleId="WW8Num31z2">
    <w:name w:val="WW8Num31z2"/>
    <w:rPr>
      <w:rFonts w:ascii="Wingdings" w:hAnsi="Wingdings" w:cs="Wingdings" w:hint="default"/>
      <w:sz w:val="20"/>
    </w:rPr>
  </w:style>
  <w:style w:type="character" w:customStyle="1" w:styleId="WW8Num32z0">
    <w:name w:val="WW8Num32z0"/>
    <w:rPr>
      <w:rFonts w:ascii="Symbol" w:hAnsi="Symbol" w:cs="Symbol" w:hint="default"/>
      <w:sz w:val="20"/>
    </w:rPr>
  </w:style>
  <w:style w:type="character" w:customStyle="1" w:styleId="WW8Num32z1">
    <w:name w:val="WW8Num32z1"/>
    <w:rPr>
      <w:rFonts w:ascii="Courier New" w:hAnsi="Courier New" w:cs="Courier New" w:hint="default"/>
      <w:sz w:val="20"/>
    </w:rPr>
  </w:style>
  <w:style w:type="character" w:customStyle="1" w:styleId="WW8Num32z2">
    <w:name w:val="WW8Num32z2"/>
    <w:rPr>
      <w:rFonts w:ascii="Wingdings" w:hAnsi="Wingdings" w:cs="Wingdings" w:hint="default"/>
      <w:sz w:val="2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styleId="Strong">
    <w:name w:val="Strong"/>
    <w:qFormat/>
    <w:rPr>
      <w:b/>
      <w:bCs/>
    </w:rPr>
  </w:style>
  <w:style w:type="character" w:customStyle="1" w:styleId="Heading4Char">
    <w:name w:val="Heading 4 Char"/>
    <w:rPr>
      <w:b/>
      <w:bCs/>
      <w:sz w:val="24"/>
      <w:szCs w:val="24"/>
      <w:lang w:val="en-US" w:bidi="ar-SA"/>
    </w:rPr>
  </w:style>
  <w:style w:type="character" w:customStyle="1" w:styleId="Bullets">
    <w:name w:val="Bullets"/>
    <w:rPr>
      <w:rFonts w:ascii="OpenSymbol" w:eastAsia="OpenSymbol" w:hAnsi="OpenSymbol" w:cs="OpenSymbol"/>
    </w:rPr>
  </w:style>
  <w:style w:type="character" w:customStyle="1" w:styleId="ListLabel1">
    <w:name w:val="ListLabel 1"/>
    <w:rPr>
      <w:rFonts w:ascii="Times New Roman" w:hAnsi="Times New Roman" w:cs="Times New Roman"/>
      <w:b/>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styleId="Hyperlink">
    <w:name w:val="Hyperlink"/>
    <w:rPr>
      <w:rFonts w:cs="Times New Roman"/>
      <w:color w:val="0000FF"/>
      <w:u w:val="single"/>
    </w:rPr>
  </w:style>
  <w:style w:type="character" w:customStyle="1" w:styleId="ListLabel59">
    <w:name w:val="ListLabel 59"/>
    <w:rPr>
      <w:rFonts w:ascii="Times New Roman" w:hAnsi="Times New Roman" w:cs="Times New Roman"/>
      <w:i/>
      <w:iCs/>
      <w:sz w:val="20"/>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Style">
    <w:name w:val="Style"/>
    <w:basedOn w:val="Normal"/>
    <w:next w:val="Normal"/>
    <w:pPr>
      <w:autoSpaceDE w:val="0"/>
    </w:pPr>
    <w:rPr>
      <w:rFonts w:ascii="Arial" w:hAnsi="Arial" w:cs="Arial"/>
    </w:rPr>
  </w:style>
  <w:style w:type="paragraph" w:styleId="ListParagraph">
    <w:name w:val="List Paragraph"/>
    <w:basedOn w:val="Normal"/>
    <w:uiPriority w:val="34"/>
    <w:qFormat/>
    <w:pPr>
      <w:spacing w:after="200" w:line="276" w:lineRule="auto"/>
      <w:ind w:left="720"/>
      <w:contextualSpacing/>
    </w:pPr>
    <w:rPr>
      <w:rFonts w:ascii="Calibri" w:eastAsia="Calibri" w:hAnsi="Calibri" w:cs="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Footer">
    <w:name w:val="footer"/>
    <w:basedOn w:val="Normal"/>
    <w:link w:val="FooterChar"/>
    <w:uiPriority w:val="99"/>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zh-CN"/>
    </w:rPr>
  </w:style>
  <w:style w:type="paragraph" w:styleId="Heading4">
    <w:name w:val="heading 4"/>
    <w:basedOn w:val="Normal"/>
    <w:next w:val="BodyText"/>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val="0"/>
      <w:bCs w:val="0"/>
      <w:sz w:val="24"/>
      <w:szCs w:val="24"/>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eastAsia="Times New Roman" w:hAnsi="Symbol" w:cs="OpenSymbol"/>
      <w:color w:val="000000"/>
      <w:sz w:val="24"/>
      <w:szCs w:val="24"/>
    </w:rPr>
  </w:style>
  <w:style w:type="character" w:customStyle="1" w:styleId="WW8Num4z0">
    <w:name w:val="WW8Num4z0"/>
    <w:rPr>
      <w:rFonts w:ascii="Times New Roman" w:hAnsi="Times New Roman" w:cs="Times New Roman"/>
      <w:b/>
      <w:bCs/>
      <w:szCs w:val="24"/>
    </w:rPr>
  </w:style>
  <w:style w:type="character" w:customStyle="1" w:styleId="WW8Num4z1">
    <w:name w:val="WW8Num4z1"/>
    <w:rPr>
      <w:rFonts w:cs="Times New Roman"/>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szCs w:val="24"/>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sz w:val="28"/>
      <w:szCs w:val="28"/>
    </w:rPr>
  </w:style>
  <w:style w:type="character" w:customStyle="1" w:styleId="WW8Num12z1">
    <w:name w:val="WW8Num12z1"/>
    <w:rPr>
      <w:rFonts w:hint="default"/>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sz w:val="28"/>
      <w:szCs w:val="28"/>
    </w:rPr>
  </w:style>
  <w:style w:type="character" w:customStyle="1" w:styleId="WW8Num13z1">
    <w:name w:val="WW8Num13z1"/>
  </w:style>
  <w:style w:type="character" w:customStyle="1" w:styleId="WW8Num13z2">
    <w:name w:val="WW8Num13z2"/>
    <w:rPr>
      <w:rFonts w:hint="default"/>
      <w:sz w:val="28"/>
      <w:szCs w:val="28"/>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style>
  <w:style w:type="character" w:customStyle="1" w:styleId="WW8Num18z1">
    <w:name w:val="WW8Num18z1"/>
    <w:rPr>
      <w:rFont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Courier New" w:hint="default"/>
      <w:sz w:val="20"/>
    </w:rPr>
  </w:style>
  <w:style w:type="character" w:customStyle="1" w:styleId="WW8Num19z2">
    <w:name w:val="WW8Num19z2"/>
    <w:rPr>
      <w:rFonts w:ascii="Wingdings" w:hAnsi="Wingdings" w:cs="Wingdings" w:hint="default"/>
      <w:sz w:val="20"/>
    </w:rPr>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Courier New"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Times New Roman" w:eastAsia="Times New Roman" w:hAnsi="Times New Roman" w:cs="Times New Roman"/>
      <w:sz w:val="28"/>
      <w:szCs w:val="28"/>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sz w:val="20"/>
    </w:rPr>
  </w:style>
  <w:style w:type="character" w:customStyle="1" w:styleId="WW8Num23z1">
    <w:name w:val="WW8Num23z1"/>
    <w:rPr>
      <w:rFonts w:ascii="Courier New" w:hAnsi="Courier New" w:cs="Courier New" w:hint="default"/>
      <w:sz w:val="20"/>
    </w:rPr>
  </w:style>
  <w:style w:type="character" w:customStyle="1" w:styleId="WW8Num23z2">
    <w:name w:val="WW8Num23z2"/>
    <w:rPr>
      <w:rFonts w:ascii="Wingdings" w:hAnsi="Wingdings" w:cs="Wingdings" w:hint="default"/>
      <w:sz w:val="20"/>
    </w:rPr>
  </w:style>
  <w:style w:type="character" w:customStyle="1" w:styleId="WW8Num24z0">
    <w:name w:val="WW8Num24z0"/>
    <w:rPr>
      <w:rFonts w:ascii="Symbol" w:hAnsi="Symbol" w:cs="Symbol" w:hint="default"/>
      <w:sz w:val="20"/>
    </w:rPr>
  </w:style>
  <w:style w:type="character" w:customStyle="1" w:styleId="WW8Num24z1">
    <w:name w:val="WW8Num24z1"/>
    <w:rPr>
      <w:rFonts w:ascii="Courier New" w:hAnsi="Courier New" w:cs="Courier New" w:hint="default"/>
      <w:sz w:val="20"/>
    </w:rPr>
  </w:style>
  <w:style w:type="character" w:customStyle="1" w:styleId="WW8Num24z2">
    <w:name w:val="WW8Num24z2"/>
    <w:rPr>
      <w:rFonts w:ascii="Wingdings" w:hAnsi="Wingdings" w:cs="Wingdings" w:hint="default"/>
      <w:sz w:val="20"/>
    </w:rPr>
  </w:style>
  <w:style w:type="character" w:customStyle="1" w:styleId="WW8Num25z0">
    <w:name w:val="WW8Num25z0"/>
    <w:rPr>
      <w:rFonts w:ascii="Symbol" w:hAnsi="Symbol" w:cs="Symbol" w:hint="default"/>
    </w:rPr>
  </w:style>
  <w:style w:type="character" w:customStyle="1" w:styleId="WW8Num25z1">
    <w:name w:val="WW8Num25z1"/>
    <w:rPr>
      <w:rFonts w:hint="default"/>
    </w:rPr>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ascii="Symbol" w:hAnsi="Symbol" w:cs="Symbol" w:hint="default"/>
      <w:sz w:val="20"/>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sz w:val="20"/>
    </w:rPr>
  </w:style>
  <w:style w:type="character" w:customStyle="1" w:styleId="WW8Num31z1">
    <w:name w:val="WW8Num31z1"/>
    <w:rPr>
      <w:rFonts w:ascii="Courier New" w:hAnsi="Courier New" w:cs="Courier New" w:hint="default"/>
      <w:sz w:val="20"/>
    </w:rPr>
  </w:style>
  <w:style w:type="character" w:customStyle="1" w:styleId="WW8Num31z2">
    <w:name w:val="WW8Num31z2"/>
    <w:rPr>
      <w:rFonts w:ascii="Wingdings" w:hAnsi="Wingdings" w:cs="Wingdings" w:hint="default"/>
      <w:sz w:val="20"/>
    </w:rPr>
  </w:style>
  <w:style w:type="character" w:customStyle="1" w:styleId="WW8Num32z0">
    <w:name w:val="WW8Num32z0"/>
    <w:rPr>
      <w:rFonts w:ascii="Symbol" w:hAnsi="Symbol" w:cs="Symbol" w:hint="default"/>
      <w:sz w:val="20"/>
    </w:rPr>
  </w:style>
  <w:style w:type="character" w:customStyle="1" w:styleId="WW8Num32z1">
    <w:name w:val="WW8Num32z1"/>
    <w:rPr>
      <w:rFonts w:ascii="Courier New" w:hAnsi="Courier New" w:cs="Courier New" w:hint="default"/>
      <w:sz w:val="20"/>
    </w:rPr>
  </w:style>
  <w:style w:type="character" w:customStyle="1" w:styleId="WW8Num32z2">
    <w:name w:val="WW8Num32z2"/>
    <w:rPr>
      <w:rFonts w:ascii="Wingdings" w:hAnsi="Wingdings" w:cs="Wingdings" w:hint="default"/>
      <w:sz w:val="2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styleId="Strong">
    <w:name w:val="Strong"/>
    <w:qFormat/>
    <w:rPr>
      <w:b/>
      <w:bCs/>
    </w:rPr>
  </w:style>
  <w:style w:type="character" w:customStyle="1" w:styleId="Heading4Char">
    <w:name w:val="Heading 4 Char"/>
    <w:rPr>
      <w:b/>
      <w:bCs/>
      <w:sz w:val="24"/>
      <w:szCs w:val="24"/>
      <w:lang w:val="en-US" w:bidi="ar-SA"/>
    </w:rPr>
  </w:style>
  <w:style w:type="character" w:customStyle="1" w:styleId="Bullets">
    <w:name w:val="Bullets"/>
    <w:rPr>
      <w:rFonts w:ascii="OpenSymbol" w:eastAsia="OpenSymbol" w:hAnsi="OpenSymbol" w:cs="OpenSymbol"/>
    </w:rPr>
  </w:style>
  <w:style w:type="character" w:customStyle="1" w:styleId="ListLabel1">
    <w:name w:val="ListLabel 1"/>
    <w:rPr>
      <w:rFonts w:ascii="Times New Roman" w:hAnsi="Times New Roman" w:cs="Times New Roman"/>
      <w:b/>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styleId="Hyperlink">
    <w:name w:val="Hyperlink"/>
    <w:rPr>
      <w:rFonts w:cs="Times New Roman"/>
      <w:color w:val="0000FF"/>
      <w:u w:val="single"/>
    </w:rPr>
  </w:style>
  <w:style w:type="character" w:customStyle="1" w:styleId="ListLabel59">
    <w:name w:val="ListLabel 59"/>
    <w:rPr>
      <w:rFonts w:ascii="Times New Roman" w:hAnsi="Times New Roman" w:cs="Times New Roman"/>
      <w:i/>
      <w:iCs/>
      <w:sz w:val="20"/>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Style">
    <w:name w:val="Style"/>
    <w:basedOn w:val="Normal"/>
    <w:next w:val="Normal"/>
    <w:pPr>
      <w:autoSpaceDE w:val="0"/>
    </w:pPr>
    <w:rPr>
      <w:rFonts w:ascii="Arial" w:hAnsi="Arial" w:cs="Arial"/>
    </w:rPr>
  </w:style>
  <w:style w:type="paragraph" w:styleId="ListParagraph">
    <w:name w:val="List Paragraph"/>
    <w:basedOn w:val="Normal"/>
    <w:uiPriority w:val="34"/>
    <w:qFormat/>
    <w:pPr>
      <w:spacing w:after="200" w:line="276" w:lineRule="auto"/>
      <w:ind w:left="720"/>
      <w:contextualSpacing/>
    </w:pPr>
    <w:rPr>
      <w:rFonts w:ascii="Calibri" w:eastAsia="Calibri" w:hAnsi="Calibri" w:cs="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Footer">
    <w:name w:val="footer"/>
    <w:basedOn w:val="Normal"/>
    <w:link w:val="FooterChar"/>
    <w:uiPriority w:val="99"/>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1957">
      <w:bodyDiv w:val="1"/>
      <w:marLeft w:val="0"/>
      <w:marRight w:val="0"/>
      <w:marTop w:val="0"/>
      <w:marBottom w:val="0"/>
      <w:divBdr>
        <w:top w:val="none" w:sz="0" w:space="0" w:color="auto"/>
        <w:left w:val="none" w:sz="0" w:space="0" w:color="auto"/>
        <w:bottom w:val="none" w:sz="0" w:space="0" w:color="auto"/>
        <w:right w:val="none" w:sz="0" w:space="0" w:color="auto"/>
      </w:divBdr>
    </w:div>
    <w:div w:id="85999482">
      <w:bodyDiv w:val="1"/>
      <w:marLeft w:val="0"/>
      <w:marRight w:val="0"/>
      <w:marTop w:val="0"/>
      <w:marBottom w:val="0"/>
      <w:divBdr>
        <w:top w:val="none" w:sz="0" w:space="0" w:color="auto"/>
        <w:left w:val="none" w:sz="0" w:space="0" w:color="auto"/>
        <w:bottom w:val="none" w:sz="0" w:space="0" w:color="auto"/>
        <w:right w:val="none" w:sz="0" w:space="0" w:color="auto"/>
      </w:divBdr>
    </w:div>
    <w:div w:id="136579339">
      <w:bodyDiv w:val="1"/>
      <w:marLeft w:val="0"/>
      <w:marRight w:val="0"/>
      <w:marTop w:val="0"/>
      <w:marBottom w:val="0"/>
      <w:divBdr>
        <w:top w:val="none" w:sz="0" w:space="0" w:color="auto"/>
        <w:left w:val="none" w:sz="0" w:space="0" w:color="auto"/>
        <w:bottom w:val="none" w:sz="0" w:space="0" w:color="auto"/>
        <w:right w:val="none" w:sz="0" w:space="0" w:color="auto"/>
      </w:divBdr>
    </w:div>
    <w:div w:id="218134587">
      <w:bodyDiv w:val="1"/>
      <w:marLeft w:val="0"/>
      <w:marRight w:val="0"/>
      <w:marTop w:val="0"/>
      <w:marBottom w:val="0"/>
      <w:divBdr>
        <w:top w:val="none" w:sz="0" w:space="0" w:color="auto"/>
        <w:left w:val="none" w:sz="0" w:space="0" w:color="auto"/>
        <w:bottom w:val="none" w:sz="0" w:space="0" w:color="auto"/>
        <w:right w:val="none" w:sz="0" w:space="0" w:color="auto"/>
      </w:divBdr>
    </w:div>
    <w:div w:id="301932317">
      <w:bodyDiv w:val="1"/>
      <w:marLeft w:val="0"/>
      <w:marRight w:val="0"/>
      <w:marTop w:val="0"/>
      <w:marBottom w:val="0"/>
      <w:divBdr>
        <w:top w:val="none" w:sz="0" w:space="0" w:color="auto"/>
        <w:left w:val="none" w:sz="0" w:space="0" w:color="auto"/>
        <w:bottom w:val="none" w:sz="0" w:space="0" w:color="auto"/>
        <w:right w:val="none" w:sz="0" w:space="0" w:color="auto"/>
      </w:divBdr>
    </w:div>
    <w:div w:id="465857764">
      <w:bodyDiv w:val="1"/>
      <w:marLeft w:val="0"/>
      <w:marRight w:val="0"/>
      <w:marTop w:val="0"/>
      <w:marBottom w:val="0"/>
      <w:divBdr>
        <w:top w:val="none" w:sz="0" w:space="0" w:color="auto"/>
        <w:left w:val="none" w:sz="0" w:space="0" w:color="auto"/>
        <w:bottom w:val="none" w:sz="0" w:space="0" w:color="auto"/>
        <w:right w:val="none" w:sz="0" w:space="0" w:color="auto"/>
      </w:divBdr>
    </w:div>
    <w:div w:id="531461129">
      <w:bodyDiv w:val="1"/>
      <w:marLeft w:val="0"/>
      <w:marRight w:val="0"/>
      <w:marTop w:val="0"/>
      <w:marBottom w:val="0"/>
      <w:divBdr>
        <w:top w:val="none" w:sz="0" w:space="0" w:color="auto"/>
        <w:left w:val="none" w:sz="0" w:space="0" w:color="auto"/>
        <w:bottom w:val="none" w:sz="0" w:space="0" w:color="auto"/>
        <w:right w:val="none" w:sz="0" w:space="0" w:color="auto"/>
      </w:divBdr>
    </w:div>
    <w:div w:id="540092098">
      <w:bodyDiv w:val="1"/>
      <w:marLeft w:val="0"/>
      <w:marRight w:val="0"/>
      <w:marTop w:val="0"/>
      <w:marBottom w:val="0"/>
      <w:divBdr>
        <w:top w:val="none" w:sz="0" w:space="0" w:color="auto"/>
        <w:left w:val="none" w:sz="0" w:space="0" w:color="auto"/>
        <w:bottom w:val="none" w:sz="0" w:space="0" w:color="auto"/>
        <w:right w:val="none" w:sz="0" w:space="0" w:color="auto"/>
      </w:divBdr>
    </w:div>
    <w:div w:id="729228507">
      <w:bodyDiv w:val="1"/>
      <w:marLeft w:val="0"/>
      <w:marRight w:val="0"/>
      <w:marTop w:val="0"/>
      <w:marBottom w:val="0"/>
      <w:divBdr>
        <w:top w:val="none" w:sz="0" w:space="0" w:color="auto"/>
        <w:left w:val="none" w:sz="0" w:space="0" w:color="auto"/>
        <w:bottom w:val="none" w:sz="0" w:space="0" w:color="auto"/>
        <w:right w:val="none" w:sz="0" w:space="0" w:color="auto"/>
      </w:divBdr>
    </w:div>
    <w:div w:id="730035809">
      <w:bodyDiv w:val="1"/>
      <w:marLeft w:val="0"/>
      <w:marRight w:val="0"/>
      <w:marTop w:val="0"/>
      <w:marBottom w:val="0"/>
      <w:divBdr>
        <w:top w:val="none" w:sz="0" w:space="0" w:color="auto"/>
        <w:left w:val="none" w:sz="0" w:space="0" w:color="auto"/>
        <w:bottom w:val="none" w:sz="0" w:space="0" w:color="auto"/>
        <w:right w:val="none" w:sz="0" w:space="0" w:color="auto"/>
      </w:divBdr>
    </w:div>
    <w:div w:id="822045456">
      <w:bodyDiv w:val="1"/>
      <w:marLeft w:val="0"/>
      <w:marRight w:val="0"/>
      <w:marTop w:val="0"/>
      <w:marBottom w:val="0"/>
      <w:divBdr>
        <w:top w:val="none" w:sz="0" w:space="0" w:color="auto"/>
        <w:left w:val="none" w:sz="0" w:space="0" w:color="auto"/>
        <w:bottom w:val="none" w:sz="0" w:space="0" w:color="auto"/>
        <w:right w:val="none" w:sz="0" w:space="0" w:color="auto"/>
      </w:divBdr>
    </w:div>
    <w:div w:id="909540239">
      <w:bodyDiv w:val="1"/>
      <w:marLeft w:val="0"/>
      <w:marRight w:val="0"/>
      <w:marTop w:val="0"/>
      <w:marBottom w:val="0"/>
      <w:divBdr>
        <w:top w:val="none" w:sz="0" w:space="0" w:color="auto"/>
        <w:left w:val="none" w:sz="0" w:space="0" w:color="auto"/>
        <w:bottom w:val="none" w:sz="0" w:space="0" w:color="auto"/>
        <w:right w:val="none" w:sz="0" w:space="0" w:color="auto"/>
      </w:divBdr>
    </w:div>
    <w:div w:id="920020001">
      <w:bodyDiv w:val="1"/>
      <w:marLeft w:val="0"/>
      <w:marRight w:val="0"/>
      <w:marTop w:val="0"/>
      <w:marBottom w:val="0"/>
      <w:divBdr>
        <w:top w:val="none" w:sz="0" w:space="0" w:color="auto"/>
        <w:left w:val="none" w:sz="0" w:space="0" w:color="auto"/>
        <w:bottom w:val="none" w:sz="0" w:space="0" w:color="auto"/>
        <w:right w:val="none" w:sz="0" w:space="0" w:color="auto"/>
      </w:divBdr>
    </w:div>
    <w:div w:id="946935089">
      <w:bodyDiv w:val="1"/>
      <w:marLeft w:val="0"/>
      <w:marRight w:val="0"/>
      <w:marTop w:val="0"/>
      <w:marBottom w:val="0"/>
      <w:divBdr>
        <w:top w:val="none" w:sz="0" w:space="0" w:color="auto"/>
        <w:left w:val="none" w:sz="0" w:space="0" w:color="auto"/>
        <w:bottom w:val="none" w:sz="0" w:space="0" w:color="auto"/>
        <w:right w:val="none" w:sz="0" w:space="0" w:color="auto"/>
      </w:divBdr>
    </w:div>
    <w:div w:id="964699826">
      <w:bodyDiv w:val="1"/>
      <w:marLeft w:val="0"/>
      <w:marRight w:val="0"/>
      <w:marTop w:val="0"/>
      <w:marBottom w:val="0"/>
      <w:divBdr>
        <w:top w:val="none" w:sz="0" w:space="0" w:color="auto"/>
        <w:left w:val="none" w:sz="0" w:space="0" w:color="auto"/>
        <w:bottom w:val="none" w:sz="0" w:space="0" w:color="auto"/>
        <w:right w:val="none" w:sz="0" w:space="0" w:color="auto"/>
      </w:divBdr>
    </w:div>
    <w:div w:id="1238053263">
      <w:bodyDiv w:val="1"/>
      <w:marLeft w:val="0"/>
      <w:marRight w:val="0"/>
      <w:marTop w:val="0"/>
      <w:marBottom w:val="0"/>
      <w:divBdr>
        <w:top w:val="none" w:sz="0" w:space="0" w:color="auto"/>
        <w:left w:val="none" w:sz="0" w:space="0" w:color="auto"/>
        <w:bottom w:val="none" w:sz="0" w:space="0" w:color="auto"/>
        <w:right w:val="none" w:sz="0" w:space="0" w:color="auto"/>
      </w:divBdr>
    </w:div>
    <w:div w:id="1267425823">
      <w:bodyDiv w:val="1"/>
      <w:marLeft w:val="0"/>
      <w:marRight w:val="0"/>
      <w:marTop w:val="0"/>
      <w:marBottom w:val="0"/>
      <w:divBdr>
        <w:top w:val="none" w:sz="0" w:space="0" w:color="auto"/>
        <w:left w:val="none" w:sz="0" w:space="0" w:color="auto"/>
        <w:bottom w:val="none" w:sz="0" w:space="0" w:color="auto"/>
        <w:right w:val="none" w:sz="0" w:space="0" w:color="auto"/>
      </w:divBdr>
    </w:div>
    <w:div w:id="1316716331">
      <w:bodyDiv w:val="1"/>
      <w:marLeft w:val="0"/>
      <w:marRight w:val="0"/>
      <w:marTop w:val="0"/>
      <w:marBottom w:val="0"/>
      <w:divBdr>
        <w:top w:val="none" w:sz="0" w:space="0" w:color="auto"/>
        <w:left w:val="none" w:sz="0" w:space="0" w:color="auto"/>
        <w:bottom w:val="none" w:sz="0" w:space="0" w:color="auto"/>
        <w:right w:val="none" w:sz="0" w:space="0" w:color="auto"/>
      </w:divBdr>
    </w:div>
    <w:div w:id="1323195014">
      <w:bodyDiv w:val="1"/>
      <w:marLeft w:val="0"/>
      <w:marRight w:val="0"/>
      <w:marTop w:val="0"/>
      <w:marBottom w:val="0"/>
      <w:divBdr>
        <w:top w:val="none" w:sz="0" w:space="0" w:color="auto"/>
        <w:left w:val="none" w:sz="0" w:space="0" w:color="auto"/>
        <w:bottom w:val="none" w:sz="0" w:space="0" w:color="auto"/>
        <w:right w:val="none" w:sz="0" w:space="0" w:color="auto"/>
      </w:divBdr>
    </w:div>
    <w:div w:id="1363245446">
      <w:bodyDiv w:val="1"/>
      <w:marLeft w:val="0"/>
      <w:marRight w:val="0"/>
      <w:marTop w:val="0"/>
      <w:marBottom w:val="0"/>
      <w:divBdr>
        <w:top w:val="none" w:sz="0" w:space="0" w:color="auto"/>
        <w:left w:val="none" w:sz="0" w:space="0" w:color="auto"/>
        <w:bottom w:val="none" w:sz="0" w:space="0" w:color="auto"/>
        <w:right w:val="none" w:sz="0" w:space="0" w:color="auto"/>
      </w:divBdr>
    </w:div>
    <w:div w:id="1403989889">
      <w:bodyDiv w:val="1"/>
      <w:marLeft w:val="0"/>
      <w:marRight w:val="0"/>
      <w:marTop w:val="0"/>
      <w:marBottom w:val="0"/>
      <w:divBdr>
        <w:top w:val="none" w:sz="0" w:space="0" w:color="auto"/>
        <w:left w:val="none" w:sz="0" w:space="0" w:color="auto"/>
        <w:bottom w:val="none" w:sz="0" w:space="0" w:color="auto"/>
        <w:right w:val="none" w:sz="0" w:space="0" w:color="auto"/>
      </w:divBdr>
    </w:div>
    <w:div w:id="1447117005">
      <w:bodyDiv w:val="1"/>
      <w:marLeft w:val="0"/>
      <w:marRight w:val="0"/>
      <w:marTop w:val="0"/>
      <w:marBottom w:val="0"/>
      <w:divBdr>
        <w:top w:val="none" w:sz="0" w:space="0" w:color="auto"/>
        <w:left w:val="none" w:sz="0" w:space="0" w:color="auto"/>
        <w:bottom w:val="none" w:sz="0" w:space="0" w:color="auto"/>
        <w:right w:val="none" w:sz="0" w:space="0" w:color="auto"/>
      </w:divBdr>
    </w:div>
    <w:div w:id="1449278419">
      <w:bodyDiv w:val="1"/>
      <w:marLeft w:val="0"/>
      <w:marRight w:val="0"/>
      <w:marTop w:val="0"/>
      <w:marBottom w:val="0"/>
      <w:divBdr>
        <w:top w:val="none" w:sz="0" w:space="0" w:color="auto"/>
        <w:left w:val="none" w:sz="0" w:space="0" w:color="auto"/>
        <w:bottom w:val="none" w:sz="0" w:space="0" w:color="auto"/>
        <w:right w:val="none" w:sz="0" w:space="0" w:color="auto"/>
      </w:divBdr>
    </w:div>
    <w:div w:id="1458795595">
      <w:bodyDiv w:val="1"/>
      <w:marLeft w:val="0"/>
      <w:marRight w:val="0"/>
      <w:marTop w:val="0"/>
      <w:marBottom w:val="0"/>
      <w:divBdr>
        <w:top w:val="none" w:sz="0" w:space="0" w:color="auto"/>
        <w:left w:val="none" w:sz="0" w:space="0" w:color="auto"/>
        <w:bottom w:val="none" w:sz="0" w:space="0" w:color="auto"/>
        <w:right w:val="none" w:sz="0" w:space="0" w:color="auto"/>
      </w:divBdr>
    </w:div>
    <w:div w:id="1541434715">
      <w:bodyDiv w:val="1"/>
      <w:marLeft w:val="0"/>
      <w:marRight w:val="0"/>
      <w:marTop w:val="0"/>
      <w:marBottom w:val="0"/>
      <w:divBdr>
        <w:top w:val="none" w:sz="0" w:space="0" w:color="auto"/>
        <w:left w:val="none" w:sz="0" w:space="0" w:color="auto"/>
        <w:bottom w:val="none" w:sz="0" w:space="0" w:color="auto"/>
        <w:right w:val="none" w:sz="0" w:space="0" w:color="auto"/>
      </w:divBdr>
    </w:div>
    <w:div w:id="1921135489">
      <w:bodyDiv w:val="1"/>
      <w:marLeft w:val="0"/>
      <w:marRight w:val="0"/>
      <w:marTop w:val="0"/>
      <w:marBottom w:val="0"/>
      <w:divBdr>
        <w:top w:val="none" w:sz="0" w:space="0" w:color="auto"/>
        <w:left w:val="none" w:sz="0" w:space="0" w:color="auto"/>
        <w:bottom w:val="none" w:sz="0" w:space="0" w:color="auto"/>
        <w:right w:val="none" w:sz="0" w:space="0" w:color="auto"/>
      </w:divBdr>
    </w:div>
    <w:div w:id="1978951726">
      <w:bodyDiv w:val="1"/>
      <w:marLeft w:val="0"/>
      <w:marRight w:val="0"/>
      <w:marTop w:val="0"/>
      <w:marBottom w:val="0"/>
      <w:divBdr>
        <w:top w:val="none" w:sz="0" w:space="0" w:color="auto"/>
        <w:left w:val="none" w:sz="0" w:space="0" w:color="auto"/>
        <w:bottom w:val="none" w:sz="0" w:space="0" w:color="auto"/>
        <w:right w:val="none" w:sz="0" w:space="0" w:color="auto"/>
      </w:divBdr>
    </w:div>
    <w:div w:id="208760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s://www.tutorialspoint.com/management_concepts/images/matrix_structure.jpg"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https://media.geeksforgeeks.org/wp-content/uploads/20190510171759/function.jp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7717D-EF92-413D-8B67-3FD0602C0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Project Report</vt:lpstr>
    </vt:vector>
  </TitlesOfParts>
  <Company>Hewlett-Packard Company</Company>
  <LinksUpToDate>false</LinksUpToDate>
  <CharactersWithSpaces>12983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dell</dc:creator>
  <cp:lastModifiedBy>Aditya</cp:lastModifiedBy>
  <cp:revision>2</cp:revision>
  <cp:lastPrinted>2023-07-30T04:12:00Z</cp:lastPrinted>
  <dcterms:created xsi:type="dcterms:W3CDTF">2023-07-30T04:13:00Z</dcterms:created>
  <dcterms:modified xsi:type="dcterms:W3CDTF">2023-07-30T04:13:00Z</dcterms:modified>
</cp:coreProperties>
</file>