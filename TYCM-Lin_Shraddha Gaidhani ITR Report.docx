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B98DC32" w14:textId="343681AA" w:rsidR="005353E6" w:rsidRPr="0021009B" w:rsidRDefault="00A440C4">
      <w:pPr>
        <w:pageBreakBefore/>
        <w:jc w:val="center"/>
        <w:rPr>
          <w:b/>
          <w:bCs/>
          <w:sz w:val="28"/>
          <w:szCs w:val="32"/>
        </w:rPr>
      </w:pPr>
      <w:r>
        <w:rPr>
          <w:noProof/>
        </w:rPr>
        <w:pict w14:anchorId="5BB85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3.75pt" filled="t">
            <v:fill color2="black"/>
            <v:imagedata r:id="rId9" o:title="" croptop="-73f" cropbottom="-73f" cropleft="-70f" cropright="-70f"/>
          </v:shape>
        </w:pict>
      </w:r>
    </w:p>
    <w:p w14:paraId="6244505D" w14:textId="77777777" w:rsidR="005353E6" w:rsidRPr="0021009B" w:rsidRDefault="005353E6">
      <w:pPr>
        <w:tabs>
          <w:tab w:val="left" w:pos="57"/>
          <w:tab w:val="left" w:pos="798"/>
          <w:tab w:val="left" w:pos="2016"/>
        </w:tabs>
        <w:ind w:right="-180" w:hanging="630"/>
        <w:jc w:val="center"/>
      </w:pPr>
      <w:r w:rsidRPr="0021009B">
        <w:rPr>
          <w:b/>
          <w:bCs/>
          <w:sz w:val="28"/>
          <w:szCs w:val="32"/>
        </w:rPr>
        <w:t>MAHARASHTRA STATE BOARD OF TECHNICAL EDUCATION (MUMBAI)</w:t>
      </w:r>
    </w:p>
    <w:p w14:paraId="71CBF6B2" w14:textId="77777777" w:rsidR="005353E6" w:rsidRPr="0021009B" w:rsidRDefault="005353E6">
      <w:pPr>
        <w:jc w:val="center"/>
        <w:rPr>
          <w:b/>
          <w:sz w:val="48"/>
          <w:szCs w:val="48"/>
        </w:rPr>
      </w:pPr>
    </w:p>
    <w:p w14:paraId="38C3EE9F" w14:textId="77777777" w:rsidR="005353E6" w:rsidRPr="0021009B" w:rsidRDefault="005353E6">
      <w:pPr>
        <w:jc w:val="center"/>
      </w:pPr>
      <w:r w:rsidRPr="0021009B">
        <w:rPr>
          <w:b/>
          <w:sz w:val="48"/>
          <w:szCs w:val="48"/>
        </w:rPr>
        <w:t>INDUSTRIAL TRAINING REPORT</w:t>
      </w:r>
    </w:p>
    <w:p w14:paraId="4FA6093A" w14:textId="77777777" w:rsidR="005353E6" w:rsidRDefault="005353E6">
      <w:pPr>
        <w:jc w:val="center"/>
      </w:pPr>
    </w:p>
    <w:p w14:paraId="2FBCCA24" w14:textId="77777777" w:rsidR="00DB308F" w:rsidRPr="0021009B" w:rsidRDefault="00DB308F">
      <w:pPr>
        <w:jc w:val="center"/>
      </w:pPr>
      <w:r>
        <w:t>On</w:t>
      </w:r>
    </w:p>
    <w:p w14:paraId="78A39945" w14:textId="77777777" w:rsidR="005353E6" w:rsidRPr="0021009B" w:rsidRDefault="005353E6">
      <w:pPr>
        <w:jc w:val="center"/>
      </w:pPr>
    </w:p>
    <w:p w14:paraId="373BF63C" w14:textId="24E37431" w:rsidR="005353E6" w:rsidRPr="0021009B" w:rsidRDefault="002F7D0F">
      <w:pPr>
        <w:jc w:val="center"/>
      </w:pPr>
      <w:r>
        <w:rPr>
          <w:b/>
          <w:sz w:val="32"/>
          <w:szCs w:val="32"/>
        </w:rPr>
        <w:t>“</w:t>
      </w:r>
      <w:r w:rsidR="00690DEB">
        <w:rPr>
          <w:b/>
          <w:bCs/>
          <w:color w:val="000000"/>
          <w:sz w:val="28"/>
          <w:szCs w:val="28"/>
        </w:rPr>
        <w:t xml:space="preserve">R3 SYSTEMS INDIA </w:t>
      </w:r>
      <w:r w:rsidR="004D7C26" w:rsidRPr="004D7C26">
        <w:rPr>
          <w:b/>
          <w:bCs/>
          <w:color w:val="000000"/>
          <w:sz w:val="28"/>
          <w:szCs w:val="28"/>
        </w:rPr>
        <w:t>PVT.LTD</w:t>
      </w:r>
      <w:r>
        <w:rPr>
          <w:b/>
          <w:sz w:val="32"/>
          <w:szCs w:val="32"/>
        </w:rPr>
        <w:t>”</w:t>
      </w:r>
    </w:p>
    <w:p w14:paraId="1262338A" w14:textId="77777777" w:rsidR="005353E6" w:rsidRPr="0021009B" w:rsidRDefault="005353E6">
      <w:pPr>
        <w:jc w:val="center"/>
      </w:pPr>
    </w:p>
    <w:p w14:paraId="5C600382" w14:textId="77777777" w:rsidR="005353E6" w:rsidRPr="0021009B" w:rsidRDefault="005353E6">
      <w:pPr>
        <w:jc w:val="center"/>
      </w:pPr>
    </w:p>
    <w:p w14:paraId="6A736BEA" w14:textId="77777777" w:rsidR="002F7D0F" w:rsidRDefault="005353E6">
      <w:pPr>
        <w:spacing w:line="360" w:lineRule="auto"/>
        <w:jc w:val="center"/>
        <w:rPr>
          <w:sz w:val="28"/>
          <w:lang w:val="en"/>
        </w:rPr>
      </w:pPr>
      <w:r w:rsidRPr="0021009B">
        <w:rPr>
          <w:sz w:val="28"/>
          <w:lang w:val="en"/>
        </w:rPr>
        <w:t xml:space="preserve">In partial fulfillment for the </w:t>
      </w:r>
      <w:r w:rsidR="001E6486">
        <w:rPr>
          <w:sz w:val="28"/>
          <w:lang w:val="en"/>
        </w:rPr>
        <w:t xml:space="preserve">Completion of course </w:t>
      </w:r>
    </w:p>
    <w:p w14:paraId="68FFDA1B" w14:textId="77777777" w:rsidR="005353E6" w:rsidRPr="001E6486" w:rsidRDefault="001E6486">
      <w:pPr>
        <w:spacing w:line="360" w:lineRule="auto"/>
        <w:jc w:val="center"/>
        <w:rPr>
          <w:b/>
          <w:bCs/>
        </w:rPr>
      </w:pPr>
      <w:r w:rsidRPr="001E6486">
        <w:rPr>
          <w:b/>
          <w:bCs/>
          <w:sz w:val="28"/>
          <w:lang w:val="en"/>
        </w:rPr>
        <w:t>Industrial Training - 220</w:t>
      </w:r>
      <w:r w:rsidR="00993443">
        <w:rPr>
          <w:b/>
          <w:bCs/>
          <w:sz w:val="28"/>
          <w:lang w:val="en"/>
        </w:rPr>
        <w:t>57</w:t>
      </w:r>
    </w:p>
    <w:p w14:paraId="3A5F1F71" w14:textId="77777777" w:rsidR="002F7D0F" w:rsidRDefault="005353E6">
      <w:pPr>
        <w:spacing w:line="360" w:lineRule="auto"/>
        <w:jc w:val="center"/>
        <w:rPr>
          <w:sz w:val="28"/>
          <w:lang w:val="en"/>
        </w:rPr>
      </w:pPr>
      <w:proofErr w:type="gramStart"/>
      <w:r w:rsidRPr="0021009B">
        <w:rPr>
          <w:sz w:val="28"/>
          <w:lang w:val="en"/>
        </w:rPr>
        <w:t>in</w:t>
      </w:r>
      <w:proofErr w:type="gramEnd"/>
      <w:r w:rsidRPr="0021009B">
        <w:rPr>
          <w:sz w:val="28"/>
          <w:lang w:val="en"/>
        </w:rPr>
        <w:t xml:space="preserve"> the </w:t>
      </w:r>
      <w:proofErr w:type="spellStart"/>
      <w:r w:rsidR="001E6486">
        <w:rPr>
          <w:sz w:val="28"/>
          <w:lang w:val="en"/>
        </w:rPr>
        <w:t>Programme</w:t>
      </w:r>
      <w:proofErr w:type="spellEnd"/>
      <w:r w:rsidRPr="0021009B">
        <w:rPr>
          <w:sz w:val="28"/>
          <w:lang w:val="en"/>
        </w:rPr>
        <w:t xml:space="preserve"> </w:t>
      </w:r>
    </w:p>
    <w:p w14:paraId="6E45FF86" w14:textId="77777777" w:rsidR="002F7D0F" w:rsidRDefault="002F7D0F" w:rsidP="002F7D0F">
      <w:pPr>
        <w:tabs>
          <w:tab w:val="left" w:pos="2016"/>
        </w:tabs>
        <w:jc w:val="center"/>
      </w:pPr>
      <w:r>
        <w:rPr>
          <w:b/>
          <w:sz w:val="32"/>
          <w:szCs w:val="32"/>
        </w:rPr>
        <w:t xml:space="preserve">Computer Technology </w:t>
      </w:r>
    </w:p>
    <w:p w14:paraId="0E68B0D8" w14:textId="77777777" w:rsidR="005353E6" w:rsidRPr="0021009B" w:rsidRDefault="002D63AD">
      <w:pPr>
        <w:spacing w:line="360" w:lineRule="auto"/>
        <w:jc w:val="center"/>
      </w:pPr>
      <w:r>
        <w:rPr>
          <w:b/>
          <w:noProof/>
          <w:sz w:val="32"/>
          <w:szCs w:val="32"/>
          <w:lang w:eastAsia="en-US"/>
        </w:rPr>
        <w:drawing>
          <wp:anchor distT="0" distB="0" distL="114300" distR="114300" simplePos="0" relativeHeight="251657728" behindDoc="0" locked="0" layoutInCell="1" allowOverlap="1" wp14:anchorId="490CAF2F" wp14:editId="66507B85">
            <wp:simplePos x="0" y="0"/>
            <wp:positionH relativeFrom="column">
              <wp:posOffset>1970405</wp:posOffset>
            </wp:positionH>
            <wp:positionV relativeFrom="paragraph">
              <wp:posOffset>320675</wp:posOffset>
            </wp:positionV>
            <wp:extent cx="1358265" cy="937895"/>
            <wp:effectExtent l="0" t="0" r="0" b="0"/>
            <wp:wrapTopAndBottom/>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0" cstate="print">
                      <a:extLst>
                        <a:ext uri="{28A0092B-C50C-407E-A947-70E740481C1C}">
                          <a14:useLocalDpi xmlns:a14="http://schemas.microsoft.com/office/drawing/2010/main" val="0"/>
                        </a:ext>
                      </a:extLst>
                    </a:blip>
                    <a:srcRect l="5354" t="14925" r="5759" b="14102"/>
                    <a:stretch>
                      <a:fillRect/>
                    </a:stretch>
                  </pic:blipFill>
                  <pic:spPr bwMode="auto">
                    <a:xfrm>
                      <a:off x="0" y="0"/>
                      <a:ext cx="1358265" cy="937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F7D0F">
        <w:rPr>
          <w:sz w:val="28"/>
          <w:lang w:val="en"/>
        </w:rPr>
        <w:t>A</w:t>
      </w:r>
      <w:r w:rsidR="005353E6" w:rsidRPr="0021009B">
        <w:rPr>
          <w:sz w:val="28"/>
          <w:lang w:val="en"/>
        </w:rPr>
        <w:t>t</w:t>
      </w:r>
    </w:p>
    <w:p w14:paraId="6154F701" w14:textId="77777777" w:rsidR="005353E6" w:rsidRDefault="005353E6">
      <w:pPr>
        <w:tabs>
          <w:tab w:val="left" w:pos="2016"/>
        </w:tabs>
        <w:jc w:val="center"/>
      </w:pPr>
      <w:r>
        <w:rPr>
          <w:b/>
          <w:bCs/>
          <w:sz w:val="36"/>
          <w:szCs w:val="32"/>
        </w:rPr>
        <w:t xml:space="preserve">K. K. WAGH POLYTECHNIC, </w:t>
      </w:r>
      <w:r>
        <w:rPr>
          <w:b/>
          <w:sz w:val="36"/>
        </w:rPr>
        <w:t>NASHIK</w:t>
      </w:r>
    </w:p>
    <w:p w14:paraId="1394C578" w14:textId="77777777" w:rsidR="005353E6" w:rsidRDefault="005353E6">
      <w:pPr>
        <w:tabs>
          <w:tab w:val="left" w:pos="2016"/>
        </w:tabs>
        <w:spacing w:line="360" w:lineRule="auto"/>
        <w:jc w:val="center"/>
      </w:pPr>
      <w:r>
        <w:rPr>
          <w:b/>
          <w:bCs/>
          <w:sz w:val="28"/>
          <w:szCs w:val="28"/>
          <w:lang w:val="en"/>
        </w:rPr>
        <w:t xml:space="preserve">Academic Year </w:t>
      </w:r>
      <w:r w:rsidR="00B23752">
        <w:rPr>
          <w:b/>
          <w:sz w:val="28"/>
          <w:szCs w:val="28"/>
          <w:lang w:val="en"/>
        </w:rPr>
        <w:t>2023-24</w:t>
      </w:r>
    </w:p>
    <w:p w14:paraId="4D6859D8" w14:textId="77777777" w:rsidR="005353E6" w:rsidRDefault="005353E6">
      <w:pPr>
        <w:jc w:val="center"/>
      </w:pPr>
    </w:p>
    <w:p w14:paraId="374B97B9" w14:textId="77777777" w:rsidR="005353E6" w:rsidRDefault="005353E6">
      <w:pPr>
        <w:jc w:val="center"/>
      </w:pPr>
      <w:r>
        <w:rPr>
          <w:rFonts w:ascii="Arial" w:hAnsi="Arial" w:cs="Arial"/>
          <w:color w:val="FFFFFF"/>
          <w:lang w:eastAsia="en-US"/>
        </w:rPr>
        <w:t>NNN</w:t>
      </w:r>
    </w:p>
    <w:p w14:paraId="6A086F64" w14:textId="77777777" w:rsidR="005353E6" w:rsidRDefault="005353E6">
      <w:pPr>
        <w:jc w:val="center"/>
      </w:pPr>
    </w:p>
    <w:p w14:paraId="60A651B4" w14:textId="77777777" w:rsidR="005353E6" w:rsidRPr="002F7D0F" w:rsidRDefault="002F7D0F" w:rsidP="002F7D0F">
      <w:pPr>
        <w:spacing w:line="360" w:lineRule="auto"/>
        <w:ind w:left="2880"/>
        <w:rPr>
          <w:b/>
          <w:bCs/>
        </w:rPr>
      </w:pPr>
      <w:r w:rsidRPr="002F7D0F">
        <w:rPr>
          <w:b/>
          <w:bCs/>
          <w:sz w:val="28"/>
          <w:szCs w:val="28"/>
        </w:rPr>
        <w:t>Submitted By:</w:t>
      </w:r>
    </w:p>
    <w:p w14:paraId="67994253" w14:textId="772D25A3" w:rsidR="005353E6" w:rsidRDefault="005353E6" w:rsidP="002F7D0F">
      <w:pPr>
        <w:spacing w:line="360" w:lineRule="auto"/>
        <w:ind w:left="2880"/>
      </w:pPr>
      <w:r>
        <w:rPr>
          <w:sz w:val="28"/>
          <w:szCs w:val="28"/>
        </w:rPr>
        <w:t xml:space="preserve">Name: </w:t>
      </w:r>
      <w:proofErr w:type="spellStart"/>
      <w:r w:rsidR="00F06A86">
        <w:rPr>
          <w:sz w:val="28"/>
          <w:szCs w:val="28"/>
          <w:u w:val="single"/>
        </w:rPr>
        <w:t>Shraddha</w:t>
      </w:r>
      <w:proofErr w:type="spellEnd"/>
      <w:r w:rsidR="00F06A86">
        <w:rPr>
          <w:sz w:val="28"/>
          <w:szCs w:val="28"/>
          <w:u w:val="single"/>
        </w:rPr>
        <w:t xml:space="preserve"> </w:t>
      </w:r>
      <w:proofErr w:type="spellStart"/>
      <w:r w:rsidR="00F06A86">
        <w:rPr>
          <w:sz w:val="28"/>
          <w:szCs w:val="28"/>
          <w:u w:val="single"/>
        </w:rPr>
        <w:t>Punjaram</w:t>
      </w:r>
      <w:proofErr w:type="spellEnd"/>
      <w:r w:rsidR="00F06A86">
        <w:rPr>
          <w:sz w:val="28"/>
          <w:szCs w:val="28"/>
          <w:u w:val="single"/>
        </w:rPr>
        <w:t xml:space="preserve"> </w:t>
      </w:r>
      <w:proofErr w:type="spellStart"/>
      <w:r w:rsidR="00F06A86">
        <w:rPr>
          <w:sz w:val="28"/>
          <w:szCs w:val="28"/>
          <w:u w:val="single"/>
        </w:rPr>
        <w:t>Gaidhani</w:t>
      </w:r>
      <w:proofErr w:type="spellEnd"/>
    </w:p>
    <w:p w14:paraId="7D92657B" w14:textId="77777777" w:rsidR="005353E6" w:rsidRDefault="005353E6" w:rsidP="002F7D0F">
      <w:pPr>
        <w:spacing w:line="360" w:lineRule="auto"/>
        <w:ind w:left="2880"/>
      </w:pPr>
      <w:r>
        <w:rPr>
          <w:sz w:val="28"/>
          <w:szCs w:val="28"/>
        </w:rPr>
        <w:t>Seat No.____________</w:t>
      </w:r>
    </w:p>
    <w:p w14:paraId="744C1F22" w14:textId="77777777" w:rsidR="005353E6" w:rsidRDefault="005353E6">
      <w:pPr>
        <w:jc w:val="center"/>
        <w:rPr>
          <w:sz w:val="28"/>
          <w:szCs w:val="28"/>
        </w:rPr>
      </w:pPr>
    </w:p>
    <w:p w14:paraId="71C227FF" w14:textId="77777777" w:rsidR="001C4C67" w:rsidRDefault="001C4C67" w:rsidP="00690DEB"/>
    <w:p w14:paraId="23B77286" w14:textId="77777777" w:rsidR="00690DEB" w:rsidRDefault="00690DEB" w:rsidP="00690DEB">
      <w:pPr>
        <w:rPr>
          <w:rFonts w:ascii="Copperplate Gothic Bold" w:eastAsia="SimSun" w:hAnsi="Copperplate Gothic Bold" w:cs="Copperplate Gothic Bold"/>
          <w:b/>
          <w:bCs/>
          <w:sz w:val="32"/>
          <w:szCs w:val="32"/>
          <w:lang w:bidi="mr-IN"/>
        </w:rPr>
      </w:pPr>
    </w:p>
    <w:p w14:paraId="0E768BC0" w14:textId="77777777" w:rsidR="00A02A11" w:rsidRPr="00A02A11" w:rsidRDefault="00A02A11" w:rsidP="007521B4">
      <w:pPr>
        <w:tabs>
          <w:tab w:val="center" w:pos="4320"/>
          <w:tab w:val="right" w:pos="8640"/>
        </w:tabs>
        <w:suppressAutoHyphens w:val="0"/>
        <w:spacing w:line="360" w:lineRule="auto"/>
        <w:rPr>
          <w:b/>
          <w:bCs/>
          <w:color w:val="943634"/>
          <w:sz w:val="32"/>
          <w:szCs w:val="32"/>
          <w:lang w:eastAsia="en-US"/>
        </w:rPr>
      </w:pPr>
    </w:p>
    <w:p w14:paraId="095DA8C2" w14:textId="77777777" w:rsidR="00F04DD9" w:rsidRDefault="00F04DD9" w:rsidP="00A02A11">
      <w:pPr>
        <w:suppressAutoHyphens w:val="0"/>
        <w:spacing w:after="200" w:line="276" w:lineRule="auto"/>
        <w:rPr>
          <w:rFonts w:eastAsia="Calibri"/>
          <w:b/>
          <w:sz w:val="28"/>
          <w:szCs w:val="32"/>
          <w:lang w:eastAsia="en-US"/>
        </w:rPr>
      </w:pPr>
    </w:p>
    <w:p w14:paraId="691FCE83" w14:textId="7EC16824" w:rsidR="00F04DD9" w:rsidRDefault="00F06A86" w:rsidP="00A02A11">
      <w:pPr>
        <w:suppressAutoHyphens w:val="0"/>
        <w:spacing w:after="200" w:line="276" w:lineRule="auto"/>
        <w:rPr>
          <w:rFonts w:eastAsia="Calibri"/>
          <w:b/>
          <w:sz w:val="28"/>
          <w:szCs w:val="32"/>
          <w:lang w:eastAsia="en-US"/>
        </w:rPr>
      </w:pPr>
      <w:r>
        <w:rPr>
          <w:noProof/>
          <w:lang w:eastAsia="en-US"/>
        </w:rPr>
        <w:drawing>
          <wp:anchor distT="0" distB="0" distL="114300" distR="114300" simplePos="0" relativeHeight="251696640" behindDoc="0" locked="0" layoutInCell="1" allowOverlap="1" wp14:anchorId="3AFAB230" wp14:editId="5CC5305A">
            <wp:simplePos x="0" y="0"/>
            <wp:positionH relativeFrom="margin">
              <wp:posOffset>-666750</wp:posOffset>
            </wp:positionH>
            <wp:positionV relativeFrom="margin">
              <wp:posOffset>1037590</wp:posOffset>
            </wp:positionV>
            <wp:extent cx="6619875" cy="50107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4545" t="1745" r="14857" b="3198"/>
                    <a:stretch/>
                  </pic:blipFill>
                  <pic:spPr bwMode="auto">
                    <a:xfrm>
                      <a:off x="0" y="0"/>
                      <a:ext cx="6619875" cy="5010785"/>
                    </a:xfrm>
                    <a:prstGeom prst="rect">
                      <a:avLst/>
                    </a:prstGeom>
                    <a:ln>
                      <a:noFill/>
                    </a:ln>
                    <a:extLst>
                      <a:ext uri="{53640926-AAD7-44D8-BBD7-CCE9431645EC}">
                        <a14:shadowObscured xmlns:a14="http://schemas.microsoft.com/office/drawing/2010/main"/>
                      </a:ext>
                    </a:extLst>
                  </pic:spPr>
                </pic:pic>
              </a:graphicData>
            </a:graphic>
          </wp:anchor>
        </w:drawing>
      </w:r>
    </w:p>
    <w:p w14:paraId="04426A59" w14:textId="77777777" w:rsidR="00F04DD9" w:rsidRDefault="00F04DD9" w:rsidP="00A02A11">
      <w:pPr>
        <w:suppressAutoHyphens w:val="0"/>
        <w:spacing w:after="200" w:line="276" w:lineRule="auto"/>
        <w:rPr>
          <w:rFonts w:eastAsia="Calibri"/>
          <w:b/>
          <w:sz w:val="28"/>
          <w:szCs w:val="32"/>
          <w:lang w:eastAsia="en-US"/>
        </w:rPr>
      </w:pPr>
    </w:p>
    <w:p w14:paraId="02F67F99" w14:textId="77777777" w:rsidR="00F04DD9" w:rsidRDefault="00F04DD9" w:rsidP="00A02A11">
      <w:pPr>
        <w:suppressAutoHyphens w:val="0"/>
        <w:spacing w:after="200" w:line="276" w:lineRule="auto"/>
        <w:rPr>
          <w:rFonts w:eastAsia="Calibri"/>
          <w:b/>
          <w:sz w:val="28"/>
          <w:szCs w:val="32"/>
          <w:lang w:eastAsia="en-US"/>
        </w:rPr>
      </w:pPr>
    </w:p>
    <w:p w14:paraId="4589CAF3" w14:textId="41C6B2AD" w:rsidR="00F04DD9" w:rsidRDefault="00F04DD9" w:rsidP="00A02A11">
      <w:pPr>
        <w:suppressAutoHyphens w:val="0"/>
        <w:spacing w:after="200" w:line="276" w:lineRule="auto"/>
        <w:rPr>
          <w:rFonts w:eastAsia="Calibri"/>
          <w:b/>
          <w:sz w:val="28"/>
          <w:szCs w:val="32"/>
          <w:lang w:eastAsia="en-US"/>
        </w:rPr>
      </w:pPr>
    </w:p>
    <w:p w14:paraId="523BB93A" w14:textId="77777777" w:rsidR="00F04DD9" w:rsidRDefault="00F04DD9" w:rsidP="00A02A11">
      <w:pPr>
        <w:suppressAutoHyphens w:val="0"/>
        <w:spacing w:after="200" w:line="276" w:lineRule="auto"/>
        <w:rPr>
          <w:rFonts w:eastAsia="Calibri"/>
          <w:b/>
          <w:sz w:val="28"/>
          <w:szCs w:val="32"/>
          <w:lang w:eastAsia="en-US"/>
        </w:rPr>
      </w:pPr>
    </w:p>
    <w:p w14:paraId="583DB498" w14:textId="77777777" w:rsidR="00F04DD9" w:rsidRDefault="00F04DD9" w:rsidP="00A02A11">
      <w:pPr>
        <w:suppressAutoHyphens w:val="0"/>
        <w:spacing w:after="200" w:line="276" w:lineRule="auto"/>
        <w:rPr>
          <w:rFonts w:eastAsia="Calibri"/>
          <w:b/>
          <w:sz w:val="28"/>
          <w:szCs w:val="32"/>
          <w:lang w:eastAsia="en-US"/>
        </w:rPr>
      </w:pPr>
    </w:p>
    <w:p w14:paraId="7C715F4D" w14:textId="77777777" w:rsidR="00F04DD9" w:rsidRDefault="00F04DD9" w:rsidP="00A02A11">
      <w:pPr>
        <w:suppressAutoHyphens w:val="0"/>
        <w:spacing w:after="200" w:line="276" w:lineRule="auto"/>
        <w:rPr>
          <w:rFonts w:eastAsia="Calibri"/>
          <w:b/>
          <w:sz w:val="28"/>
          <w:szCs w:val="32"/>
          <w:lang w:eastAsia="en-US"/>
        </w:rPr>
      </w:pPr>
    </w:p>
    <w:p w14:paraId="246211AC" w14:textId="77777777" w:rsidR="00F04DD9" w:rsidRDefault="00F04DD9" w:rsidP="00A02A11">
      <w:pPr>
        <w:suppressAutoHyphens w:val="0"/>
        <w:spacing w:after="200" w:line="276" w:lineRule="auto"/>
        <w:rPr>
          <w:rFonts w:eastAsia="Calibri"/>
          <w:b/>
          <w:sz w:val="28"/>
          <w:szCs w:val="32"/>
          <w:lang w:eastAsia="en-US"/>
        </w:rPr>
      </w:pPr>
    </w:p>
    <w:p w14:paraId="614CC155" w14:textId="77777777" w:rsidR="00F04DD9" w:rsidRDefault="00F04DD9" w:rsidP="00A02A11">
      <w:pPr>
        <w:suppressAutoHyphens w:val="0"/>
        <w:spacing w:after="200" w:line="276" w:lineRule="auto"/>
        <w:rPr>
          <w:rFonts w:eastAsia="Calibri"/>
          <w:b/>
          <w:sz w:val="28"/>
          <w:szCs w:val="32"/>
          <w:lang w:eastAsia="en-US"/>
        </w:rPr>
      </w:pPr>
    </w:p>
    <w:p w14:paraId="58A1CF84" w14:textId="1F805FCC" w:rsidR="00F04DD9" w:rsidRDefault="00F04DD9" w:rsidP="00A02A11">
      <w:pPr>
        <w:suppressAutoHyphens w:val="0"/>
        <w:spacing w:after="200" w:line="276" w:lineRule="auto"/>
        <w:rPr>
          <w:rFonts w:eastAsia="Calibri"/>
          <w:b/>
          <w:sz w:val="28"/>
          <w:szCs w:val="32"/>
          <w:lang w:eastAsia="en-US"/>
        </w:rPr>
      </w:pPr>
    </w:p>
    <w:p w14:paraId="52A2DB89" w14:textId="77777777" w:rsidR="00F04DD9" w:rsidRDefault="00F04DD9" w:rsidP="00A02A11">
      <w:pPr>
        <w:suppressAutoHyphens w:val="0"/>
        <w:spacing w:after="200" w:line="276" w:lineRule="auto"/>
        <w:rPr>
          <w:rFonts w:eastAsia="Calibri"/>
          <w:b/>
          <w:sz w:val="28"/>
          <w:szCs w:val="32"/>
          <w:lang w:eastAsia="en-US"/>
        </w:rPr>
      </w:pPr>
    </w:p>
    <w:p w14:paraId="51F5F7FB" w14:textId="77777777" w:rsidR="00F04DD9" w:rsidRPr="00736914" w:rsidRDefault="00F04DD9" w:rsidP="00F04DD9">
      <w:pPr>
        <w:tabs>
          <w:tab w:val="center" w:pos="4320"/>
          <w:tab w:val="right" w:pos="8640"/>
        </w:tabs>
        <w:suppressAutoHyphens w:val="0"/>
        <w:spacing w:line="360" w:lineRule="auto"/>
        <w:jc w:val="center"/>
        <w:rPr>
          <w:b/>
          <w:bCs/>
          <w:color w:val="C00000"/>
          <w:sz w:val="32"/>
          <w:szCs w:val="32"/>
          <w:lang w:eastAsia="en-US"/>
        </w:rPr>
      </w:pPr>
      <w:r w:rsidRPr="00A02A11">
        <w:rPr>
          <w:b/>
          <w:bCs/>
          <w:color w:val="C00000"/>
          <w:sz w:val="32"/>
          <w:szCs w:val="32"/>
          <w:lang w:eastAsia="en-US"/>
        </w:rPr>
        <w:t>ACKNOWLEDGEMENT</w:t>
      </w:r>
    </w:p>
    <w:p w14:paraId="643730D2" w14:textId="77777777" w:rsidR="00F04DD9" w:rsidRPr="007521B4" w:rsidRDefault="00F04DD9" w:rsidP="00F04DD9">
      <w:pPr>
        <w:widowControl w:val="0"/>
        <w:suppressAutoHyphens w:val="0"/>
        <w:autoSpaceDE w:val="0"/>
        <w:autoSpaceDN w:val="0"/>
        <w:spacing w:line="360" w:lineRule="auto"/>
        <w:ind w:left="540" w:right="914"/>
        <w:jc w:val="both"/>
        <w:rPr>
          <w:lang w:eastAsia="en-US"/>
        </w:rPr>
      </w:pPr>
      <w:r w:rsidRPr="007521B4">
        <w:rPr>
          <w:lang w:eastAsia="en-US"/>
        </w:rPr>
        <w:t>It is indeed a great pleasure and proud privilege for me to present this in plant training</w:t>
      </w:r>
      <w:r w:rsidRPr="007521B4">
        <w:rPr>
          <w:spacing w:val="-57"/>
          <w:lang w:eastAsia="en-US"/>
        </w:rPr>
        <w:t xml:space="preserve"> </w:t>
      </w:r>
      <w:r w:rsidRPr="007521B4">
        <w:rPr>
          <w:lang w:eastAsia="en-US"/>
        </w:rPr>
        <w:t xml:space="preserve">report at </w:t>
      </w:r>
      <w:r>
        <w:rPr>
          <w:b/>
          <w:lang w:eastAsia="en-US"/>
        </w:rPr>
        <w:t xml:space="preserve">“R3 SYSTEMS INDIA </w:t>
      </w:r>
      <w:r w:rsidRPr="007521B4">
        <w:rPr>
          <w:b/>
          <w:lang w:eastAsia="en-US"/>
        </w:rPr>
        <w:t>PVT.LTD”</w:t>
      </w:r>
      <w:r w:rsidRPr="007521B4">
        <w:rPr>
          <w:lang w:eastAsia="en-US"/>
        </w:rPr>
        <w:t>, one of the pioneered industries in</w:t>
      </w:r>
      <w:r w:rsidRPr="007521B4">
        <w:rPr>
          <w:spacing w:val="1"/>
          <w:lang w:eastAsia="en-US"/>
        </w:rPr>
        <w:t xml:space="preserve"> </w:t>
      </w:r>
      <w:r w:rsidRPr="007521B4">
        <w:rPr>
          <w:lang w:eastAsia="en-US"/>
        </w:rPr>
        <w:t>software development &amp; Consultancy. This training provides me with the first and the</w:t>
      </w:r>
      <w:r w:rsidRPr="007521B4">
        <w:rPr>
          <w:spacing w:val="-57"/>
          <w:lang w:eastAsia="en-US"/>
        </w:rPr>
        <w:t xml:space="preserve"> </w:t>
      </w:r>
      <w:r w:rsidRPr="007521B4">
        <w:rPr>
          <w:lang w:eastAsia="en-US"/>
        </w:rPr>
        <w:t>best</w:t>
      </w:r>
      <w:r w:rsidRPr="007521B4">
        <w:rPr>
          <w:spacing w:val="-1"/>
          <w:lang w:eastAsia="en-US"/>
        </w:rPr>
        <w:t xml:space="preserve"> </w:t>
      </w:r>
      <w:r w:rsidRPr="007521B4">
        <w:rPr>
          <w:lang w:eastAsia="en-US"/>
        </w:rPr>
        <w:t>opportunity to put</w:t>
      </w:r>
      <w:r w:rsidRPr="007521B4">
        <w:rPr>
          <w:spacing w:val="-1"/>
          <w:lang w:eastAsia="en-US"/>
        </w:rPr>
        <w:t xml:space="preserve"> </w:t>
      </w:r>
      <w:r w:rsidRPr="007521B4">
        <w:rPr>
          <w:lang w:eastAsia="en-US"/>
        </w:rPr>
        <w:t>my engineering knowledge</w:t>
      </w:r>
      <w:r w:rsidRPr="007521B4">
        <w:rPr>
          <w:spacing w:val="1"/>
          <w:lang w:eastAsia="en-US"/>
        </w:rPr>
        <w:t xml:space="preserve"> </w:t>
      </w:r>
      <w:r w:rsidRPr="007521B4">
        <w:rPr>
          <w:lang w:eastAsia="en-US"/>
        </w:rPr>
        <w:t>to</w:t>
      </w:r>
      <w:r w:rsidRPr="007521B4">
        <w:rPr>
          <w:spacing w:val="-1"/>
          <w:lang w:eastAsia="en-US"/>
        </w:rPr>
        <w:t xml:space="preserve"> </w:t>
      </w:r>
      <w:r w:rsidRPr="007521B4">
        <w:rPr>
          <w:lang w:eastAsia="en-US"/>
        </w:rPr>
        <w:t>practical use.</w:t>
      </w:r>
    </w:p>
    <w:p w14:paraId="3458E3EC" w14:textId="77777777" w:rsidR="00F04DD9" w:rsidRPr="007521B4" w:rsidRDefault="00F04DD9" w:rsidP="00F04DD9">
      <w:pPr>
        <w:widowControl w:val="0"/>
        <w:suppressAutoHyphens w:val="0"/>
        <w:autoSpaceDE w:val="0"/>
        <w:autoSpaceDN w:val="0"/>
        <w:spacing w:before="10"/>
        <w:rPr>
          <w:sz w:val="35"/>
          <w:lang w:eastAsia="en-US"/>
        </w:rPr>
      </w:pPr>
    </w:p>
    <w:p w14:paraId="512CA355" w14:textId="77777777" w:rsidR="00F04DD9" w:rsidRPr="007521B4" w:rsidRDefault="00F04DD9" w:rsidP="00F04DD9">
      <w:pPr>
        <w:widowControl w:val="0"/>
        <w:suppressAutoHyphens w:val="0"/>
        <w:autoSpaceDE w:val="0"/>
        <w:autoSpaceDN w:val="0"/>
        <w:spacing w:line="360" w:lineRule="auto"/>
        <w:ind w:left="540" w:right="918"/>
        <w:jc w:val="both"/>
        <w:rPr>
          <w:szCs w:val="22"/>
          <w:lang w:eastAsia="en-US"/>
        </w:rPr>
      </w:pPr>
      <w:r w:rsidRPr="007521B4">
        <w:rPr>
          <w:szCs w:val="22"/>
          <w:lang w:eastAsia="en-US"/>
        </w:rPr>
        <w:t xml:space="preserve">I must be thankful to management of </w:t>
      </w:r>
      <w:r>
        <w:rPr>
          <w:b/>
          <w:szCs w:val="22"/>
          <w:lang w:eastAsia="en-US"/>
        </w:rPr>
        <w:t xml:space="preserve">“R3 SYSTEMS INDIA </w:t>
      </w:r>
      <w:r w:rsidRPr="007521B4">
        <w:rPr>
          <w:b/>
          <w:szCs w:val="22"/>
          <w:lang w:eastAsia="en-US"/>
        </w:rPr>
        <w:t>PVT.LTD”</w:t>
      </w:r>
      <w:r w:rsidRPr="007521B4">
        <w:rPr>
          <w:szCs w:val="22"/>
          <w:lang w:eastAsia="en-US"/>
        </w:rPr>
        <w:t>, for giving</w:t>
      </w:r>
      <w:r w:rsidRPr="007521B4">
        <w:rPr>
          <w:spacing w:val="-57"/>
          <w:szCs w:val="22"/>
          <w:lang w:eastAsia="en-US"/>
        </w:rPr>
        <w:t xml:space="preserve"> </w:t>
      </w:r>
      <w:r w:rsidRPr="007521B4">
        <w:rPr>
          <w:szCs w:val="22"/>
          <w:lang w:eastAsia="en-US"/>
        </w:rPr>
        <w:t>me</w:t>
      </w:r>
      <w:r w:rsidRPr="007521B4">
        <w:rPr>
          <w:spacing w:val="-1"/>
          <w:szCs w:val="22"/>
          <w:lang w:eastAsia="en-US"/>
        </w:rPr>
        <w:t xml:space="preserve"> </w:t>
      </w:r>
      <w:r w:rsidRPr="007521B4">
        <w:rPr>
          <w:szCs w:val="22"/>
          <w:lang w:eastAsia="en-US"/>
        </w:rPr>
        <w:t>such opportunity.</w:t>
      </w:r>
    </w:p>
    <w:p w14:paraId="3882E279" w14:textId="77777777" w:rsidR="00F04DD9" w:rsidRPr="007521B4" w:rsidRDefault="00F04DD9" w:rsidP="00F04DD9">
      <w:pPr>
        <w:widowControl w:val="0"/>
        <w:suppressAutoHyphens w:val="0"/>
        <w:autoSpaceDE w:val="0"/>
        <w:autoSpaceDN w:val="0"/>
        <w:spacing w:before="2"/>
        <w:rPr>
          <w:sz w:val="36"/>
          <w:lang w:eastAsia="en-US"/>
        </w:rPr>
      </w:pPr>
    </w:p>
    <w:p w14:paraId="103719B2" w14:textId="77777777" w:rsidR="00F04DD9" w:rsidRPr="007521B4" w:rsidRDefault="00F04DD9" w:rsidP="00F04DD9">
      <w:pPr>
        <w:widowControl w:val="0"/>
        <w:suppressAutoHyphens w:val="0"/>
        <w:autoSpaceDE w:val="0"/>
        <w:autoSpaceDN w:val="0"/>
        <w:spacing w:line="360" w:lineRule="auto"/>
        <w:ind w:left="540" w:right="917"/>
        <w:jc w:val="both"/>
        <w:rPr>
          <w:lang w:eastAsia="en-US"/>
        </w:rPr>
      </w:pPr>
      <w:r w:rsidRPr="007521B4">
        <w:rPr>
          <w:lang w:eastAsia="en-US"/>
        </w:rPr>
        <w:t>I express my sincere gratitude to all Team Lead &amp; Training Coordinators for not only</w:t>
      </w:r>
      <w:r w:rsidRPr="007521B4">
        <w:rPr>
          <w:spacing w:val="1"/>
          <w:lang w:eastAsia="en-US"/>
        </w:rPr>
        <w:t xml:space="preserve"> </w:t>
      </w:r>
      <w:r w:rsidRPr="007521B4">
        <w:rPr>
          <w:lang w:eastAsia="en-US"/>
        </w:rPr>
        <w:t>guiding me through the training period but also sharing their immense knowledge and</w:t>
      </w:r>
      <w:r w:rsidRPr="007521B4">
        <w:rPr>
          <w:spacing w:val="1"/>
          <w:lang w:eastAsia="en-US"/>
        </w:rPr>
        <w:t xml:space="preserve"> </w:t>
      </w:r>
      <w:r w:rsidRPr="007521B4">
        <w:rPr>
          <w:lang w:eastAsia="en-US"/>
        </w:rPr>
        <w:t>technical</w:t>
      </w:r>
      <w:r w:rsidRPr="007521B4">
        <w:rPr>
          <w:spacing w:val="-1"/>
          <w:lang w:eastAsia="en-US"/>
        </w:rPr>
        <w:t xml:space="preserve"> </w:t>
      </w:r>
      <w:r w:rsidRPr="007521B4">
        <w:rPr>
          <w:lang w:eastAsia="en-US"/>
        </w:rPr>
        <w:t>experience</w:t>
      </w:r>
      <w:r w:rsidRPr="007521B4">
        <w:rPr>
          <w:spacing w:val="-1"/>
          <w:lang w:eastAsia="en-US"/>
        </w:rPr>
        <w:t xml:space="preserve"> </w:t>
      </w:r>
      <w:r w:rsidRPr="007521B4">
        <w:rPr>
          <w:lang w:eastAsia="en-US"/>
        </w:rPr>
        <w:t>with</w:t>
      </w:r>
      <w:r w:rsidRPr="007521B4">
        <w:rPr>
          <w:spacing w:val="2"/>
          <w:lang w:eastAsia="en-US"/>
        </w:rPr>
        <w:t xml:space="preserve"> </w:t>
      </w:r>
      <w:r w:rsidRPr="007521B4">
        <w:rPr>
          <w:lang w:eastAsia="en-US"/>
        </w:rPr>
        <w:t>me at every stage.</w:t>
      </w:r>
    </w:p>
    <w:p w14:paraId="2CE17E0F" w14:textId="77777777" w:rsidR="00F04DD9" w:rsidRPr="007521B4" w:rsidRDefault="00F04DD9" w:rsidP="00F04DD9">
      <w:pPr>
        <w:widowControl w:val="0"/>
        <w:suppressAutoHyphens w:val="0"/>
        <w:autoSpaceDE w:val="0"/>
        <w:autoSpaceDN w:val="0"/>
        <w:rPr>
          <w:sz w:val="36"/>
          <w:lang w:eastAsia="en-US"/>
        </w:rPr>
      </w:pPr>
    </w:p>
    <w:p w14:paraId="61ADC85C" w14:textId="77777777" w:rsidR="00F04DD9" w:rsidRPr="007521B4" w:rsidRDefault="00F04DD9" w:rsidP="00F04DD9">
      <w:pPr>
        <w:widowControl w:val="0"/>
        <w:suppressAutoHyphens w:val="0"/>
        <w:autoSpaceDE w:val="0"/>
        <w:autoSpaceDN w:val="0"/>
        <w:spacing w:line="360" w:lineRule="auto"/>
        <w:ind w:left="540" w:right="925"/>
        <w:jc w:val="both"/>
        <w:rPr>
          <w:lang w:eastAsia="en-US"/>
        </w:rPr>
      </w:pPr>
      <w:r w:rsidRPr="007521B4">
        <w:rPr>
          <w:lang w:eastAsia="en-US"/>
        </w:rPr>
        <w:t xml:space="preserve">I also express my gratitude to the Mentor Mr. S. H. </w:t>
      </w:r>
      <w:proofErr w:type="spellStart"/>
      <w:r w:rsidRPr="007521B4">
        <w:rPr>
          <w:lang w:eastAsia="en-US"/>
        </w:rPr>
        <w:t>Sangale</w:t>
      </w:r>
      <w:proofErr w:type="spellEnd"/>
      <w:r w:rsidRPr="007521B4">
        <w:rPr>
          <w:lang w:eastAsia="en-US"/>
        </w:rPr>
        <w:t xml:space="preserve"> for great guidance and</w:t>
      </w:r>
      <w:r w:rsidRPr="007521B4">
        <w:rPr>
          <w:spacing w:val="1"/>
          <w:lang w:eastAsia="en-US"/>
        </w:rPr>
        <w:t xml:space="preserve"> </w:t>
      </w:r>
      <w:r w:rsidRPr="007521B4">
        <w:rPr>
          <w:lang w:eastAsia="en-US"/>
        </w:rPr>
        <w:t>mentorship.</w:t>
      </w:r>
    </w:p>
    <w:p w14:paraId="62EC5320" w14:textId="77777777" w:rsidR="00F04DD9" w:rsidRPr="007521B4" w:rsidRDefault="00F04DD9" w:rsidP="00F04DD9">
      <w:pPr>
        <w:widowControl w:val="0"/>
        <w:suppressAutoHyphens w:val="0"/>
        <w:autoSpaceDE w:val="0"/>
        <w:autoSpaceDN w:val="0"/>
        <w:spacing w:before="11"/>
        <w:rPr>
          <w:sz w:val="35"/>
          <w:lang w:eastAsia="en-US"/>
        </w:rPr>
      </w:pPr>
    </w:p>
    <w:p w14:paraId="1F3DED6F" w14:textId="77777777" w:rsidR="00F04DD9" w:rsidRPr="007521B4" w:rsidRDefault="00F04DD9" w:rsidP="00F04DD9">
      <w:pPr>
        <w:widowControl w:val="0"/>
        <w:suppressAutoHyphens w:val="0"/>
        <w:autoSpaceDE w:val="0"/>
        <w:autoSpaceDN w:val="0"/>
        <w:spacing w:line="362" w:lineRule="auto"/>
        <w:ind w:left="540" w:right="918" w:firstLine="60"/>
        <w:jc w:val="both"/>
        <w:rPr>
          <w:lang w:eastAsia="en-US"/>
        </w:rPr>
      </w:pPr>
      <w:r w:rsidRPr="007521B4">
        <w:rPr>
          <w:lang w:eastAsia="en-US"/>
        </w:rPr>
        <w:t>I am also thankful to all the staff members our mentor who directly and indirectly</w:t>
      </w:r>
      <w:r w:rsidRPr="007521B4">
        <w:rPr>
          <w:spacing w:val="1"/>
          <w:lang w:eastAsia="en-US"/>
        </w:rPr>
        <w:t xml:space="preserve"> </w:t>
      </w:r>
      <w:r w:rsidRPr="007521B4">
        <w:rPr>
          <w:lang w:eastAsia="en-US"/>
        </w:rPr>
        <w:t>inspired</w:t>
      </w:r>
      <w:r w:rsidRPr="007521B4">
        <w:rPr>
          <w:spacing w:val="-1"/>
          <w:lang w:eastAsia="en-US"/>
        </w:rPr>
        <w:t xml:space="preserve"> </w:t>
      </w:r>
      <w:r w:rsidRPr="007521B4">
        <w:rPr>
          <w:lang w:eastAsia="en-US"/>
        </w:rPr>
        <w:t>and helped me</w:t>
      </w:r>
      <w:r w:rsidRPr="007521B4">
        <w:rPr>
          <w:spacing w:val="1"/>
          <w:lang w:eastAsia="en-US"/>
        </w:rPr>
        <w:t xml:space="preserve"> </w:t>
      </w:r>
      <w:r w:rsidRPr="007521B4">
        <w:rPr>
          <w:lang w:eastAsia="en-US"/>
        </w:rPr>
        <w:t>for completion of</w:t>
      </w:r>
      <w:r w:rsidRPr="007521B4">
        <w:rPr>
          <w:spacing w:val="-2"/>
          <w:lang w:eastAsia="en-US"/>
        </w:rPr>
        <w:t xml:space="preserve"> </w:t>
      </w:r>
      <w:r w:rsidRPr="007521B4">
        <w:rPr>
          <w:lang w:eastAsia="en-US"/>
        </w:rPr>
        <w:t>this training period.</w:t>
      </w:r>
    </w:p>
    <w:p w14:paraId="25CA8A00" w14:textId="77777777" w:rsidR="00F04DD9" w:rsidRPr="007521B4" w:rsidRDefault="00F04DD9" w:rsidP="00F04DD9">
      <w:pPr>
        <w:widowControl w:val="0"/>
        <w:suppressAutoHyphens w:val="0"/>
        <w:autoSpaceDE w:val="0"/>
        <w:autoSpaceDN w:val="0"/>
        <w:rPr>
          <w:sz w:val="26"/>
          <w:lang w:eastAsia="en-US"/>
        </w:rPr>
      </w:pPr>
    </w:p>
    <w:p w14:paraId="661CF132" w14:textId="77777777" w:rsidR="00F04DD9" w:rsidRPr="007521B4" w:rsidRDefault="00F04DD9" w:rsidP="00F04DD9">
      <w:pPr>
        <w:widowControl w:val="0"/>
        <w:suppressAutoHyphens w:val="0"/>
        <w:autoSpaceDE w:val="0"/>
        <w:autoSpaceDN w:val="0"/>
        <w:rPr>
          <w:sz w:val="26"/>
          <w:lang w:eastAsia="en-US"/>
        </w:rPr>
      </w:pPr>
    </w:p>
    <w:p w14:paraId="7F5E0B23" w14:textId="77777777" w:rsidR="00F04DD9" w:rsidRPr="007521B4" w:rsidRDefault="00F04DD9" w:rsidP="00F04DD9">
      <w:pPr>
        <w:widowControl w:val="0"/>
        <w:suppressAutoHyphens w:val="0"/>
        <w:autoSpaceDE w:val="0"/>
        <w:autoSpaceDN w:val="0"/>
        <w:rPr>
          <w:sz w:val="26"/>
          <w:lang w:eastAsia="en-US"/>
        </w:rPr>
      </w:pPr>
    </w:p>
    <w:p w14:paraId="55DE4735" w14:textId="77777777" w:rsidR="00F04DD9" w:rsidRPr="007521B4" w:rsidRDefault="00F04DD9" w:rsidP="00F04DD9">
      <w:pPr>
        <w:widowControl w:val="0"/>
        <w:suppressAutoHyphens w:val="0"/>
        <w:autoSpaceDE w:val="0"/>
        <w:autoSpaceDN w:val="0"/>
        <w:rPr>
          <w:sz w:val="26"/>
          <w:lang w:eastAsia="en-US"/>
        </w:rPr>
      </w:pPr>
    </w:p>
    <w:p w14:paraId="4B5EA215" w14:textId="77777777" w:rsidR="00F04DD9" w:rsidRPr="007521B4" w:rsidRDefault="00F04DD9" w:rsidP="00F04DD9">
      <w:pPr>
        <w:widowControl w:val="0"/>
        <w:suppressAutoHyphens w:val="0"/>
        <w:autoSpaceDE w:val="0"/>
        <w:autoSpaceDN w:val="0"/>
        <w:rPr>
          <w:sz w:val="26"/>
          <w:lang w:eastAsia="en-US"/>
        </w:rPr>
      </w:pPr>
    </w:p>
    <w:p w14:paraId="087CD3B4" w14:textId="77777777" w:rsidR="00F04DD9" w:rsidRPr="007521B4" w:rsidRDefault="00F04DD9" w:rsidP="00F04DD9">
      <w:pPr>
        <w:widowControl w:val="0"/>
        <w:suppressAutoHyphens w:val="0"/>
        <w:autoSpaceDE w:val="0"/>
        <w:autoSpaceDN w:val="0"/>
        <w:rPr>
          <w:sz w:val="26"/>
          <w:lang w:eastAsia="en-US"/>
        </w:rPr>
      </w:pPr>
    </w:p>
    <w:p w14:paraId="37D24C39" w14:textId="77777777" w:rsidR="00F04DD9" w:rsidRPr="007521B4" w:rsidRDefault="00F04DD9" w:rsidP="00F04DD9">
      <w:pPr>
        <w:widowControl w:val="0"/>
        <w:suppressAutoHyphens w:val="0"/>
        <w:autoSpaceDE w:val="0"/>
        <w:autoSpaceDN w:val="0"/>
        <w:spacing w:before="7"/>
        <w:rPr>
          <w:sz w:val="23"/>
          <w:lang w:eastAsia="en-US"/>
        </w:rPr>
      </w:pPr>
    </w:p>
    <w:p w14:paraId="76605A40" w14:textId="77777777" w:rsidR="00F04DD9" w:rsidRDefault="00F04DD9" w:rsidP="00F04DD9">
      <w:pPr>
        <w:suppressAutoHyphens w:val="0"/>
        <w:spacing w:after="200" w:line="276" w:lineRule="auto"/>
        <w:rPr>
          <w:rFonts w:eastAsia="Calibri"/>
          <w:b/>
          <w:sz w:val="28"/>
          <w:szCs w:val="32"/>
          <w:lang w:eastAsia="en-US"/>
        </w:rPr>
      </w:pPr>
      <w:bookmarkStart w:id="0" w:name="_GoBack"/>
      <w:bookmarkEnd w:id="0"/>
    </w:p>
    <w:p w14:paraId="247AD322" w14:textId="77777777" w:rsidR="00F04DD9" w:rsidRDefault="00F04DD9" w:rsidP="00A02A11">
      <w:pPr>
        <w:suppressAutoHyphens w:val="0"/>
        <w:spacing w:after="200" w:line="276" w:lineRule="auto"/>
        <w:rPr>
          <w:rFonts w:eastAsia="Calibri"/>
          <w:b/>
          <w:sz w:val="28"/>
          <w:szCs w:val="32"/>
          <w:lang w:eastAsia="en-US"/>
        </w:rPr>
      </w:pPr>
    </w:p>
    <w:p w14:paraId="591A145A" w14:textId="77777777" w:rsidR="00F04DD9" w:rsidRPr="00A02A11" w:rsidRDefault="00F04DD9" w:rsidP="00A02A11">
      <w:pPr>
        <w:suppressAutoHyphens w:val="0"/>
        <w:spacing w:after="200" w:line="276" w:lineRule="auto"/>
        <w:rPr>
          <w:rFonts w:eastAsia="Calibri"/>
          <w:b/>
          <w:sz w:val="28"/>
          <w:szCs w:val="32"/>
          <w:lang w:eastAsia="en-US"/>
        </w:rPr>
      </w:pPr>
    </w:p>
    <w:p w14:paraId="306AC1AC" w14:textId="77777777" w:rsidR="00BF3F5F" w:rsidRPr="00BF3F5F" w:rsidRDefault="00BF3F5F" w:rsidP="00BF3F5F">
      <w:pPr>
        <w:widowControl w:val="0"/>
        <w:suppressAutoHyphens w:val="0"/>
        <w:autoSpaceDE w:val="0"/>
        <w:autoSpaceDN w:val="0"/>
        <w:spacing w:before="17"/>
        <w:ind w:left="3199" w:right="1339"/>
        <w:outlineLvl w:val="3"/>
        <w:rPr>
          <w:rFonts w:eastAsia="Calibri"/>
          <w:b/>
          <w:bCs/>
          <w:sz w:val="32"/>
          <w:szCs w:val="32"/>
          <w:lang w:eastAsia="en-US"/>
        </w:rPr>
      </w:pPr>
      <w:r w:rsidRPr="00BF3F5F">
        <w:rPr>
          <w:rFonts w:eastAsia="Calibri"/>
          <w:b/>
          <w:bCs/>
          <w:sz w:val="32"/>
          <w:szCs w:val="32"/>
          <w:lang w:eastAsia="en-US"/>
        </w:rPr>
        <w:lastRenderedPageBreak/>
        <w:t xml:space="preserve">      INDEX</w:t>
      </w:r>
    </w:p>
    <w:p w14:paraId="0A94A832" w14:textId="77777777" w:rsidR="00BF3F5F" w:rsidRPr="00BF3F5F" w:rsidRDefault="00BF3F5F" w:rsidP="00BF3F5F">
      <w:pPr>
        <w:widowControl w:val="0"/>
        <w:suppressAutoHyphens w:val="0"/>
        <w:autoSpaceDE w:val="0"/>
        <w:autoSpaceDN w:val="0"/>
        <w:spacing w:before="5"/>
        <w:rPr>
          <w:rFonts w:eastAsia="Calibri"/>
          <w:b/>
          <w:sz w:val="16"/>
          <w:szCs w:val="22"/>
          <w:lang w:eastAsia="en-US"/>
        </w:rPr>
      </w:pPr>
      <w:r w:rsidRPr="00BF3F5F">
        <w:rPr>
          <w:rFonts w:eastAsia="Calibri"/>
          <w:noProof/>
          <w:sz w:val="22"/>
          <w:szCs w:val="22"/>
          <w:lang w:eastAsia="en-US"/>
        </w:rPr>
        <mc:AlternateContent>
          <mc:Choice Requires="wps">
            <w:drawing>
              <wp:anchor distT="0" distB="0" distL="0" distR="0" simplePos="0" relativeHeight="251665920" behindDoc="1" locked="0" layoutInCell="1" allowOverlap="1" wp14:anchorId="0C566D0B" wp14:editId="277EBFDE">
                <wp:simplePos x="0" y="0"/>
                <wp:positionH relativeFrom="page">
                  <wp:posOffset>1115060</wp:posOffset>
                </wp:positionH>
                <wp:positionV relativeFrom="paragraph">
                  <wp:posOffset>120015</wp:posOffset>
                </wp:positionV>
                <wp:extent cx="5798820" cy="27305"/>
                <wp:effectExtent l="0" t="0" r="0" b="0"/>
                <wp:wrapTopAndBottom/>
                <wp:docPr id="8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87.8pt;margin-top:9.45pt;width:456.6pt;height:2.15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" fillcolor="black" stroked="f">
                <w10:wrap type="topAndBottom" anchorx="page"/>
              </v:rect>
            </w:pict>
          </mc:Fallback>
        </mc:AlternateContent>
      </w:r>
    </w:p>
    <w:p w14:paraId="5ABFD4E0" w14:textId="77777777" w:rsidR="00BF3F5F" w:rsidRPr="00BF3F5F" w:rsidRDefault="00BF3F5F" w:rsidP="00BF3F5F">
      <w:pPr>
        <w:widowControl w:val="0"/>
        <w:suppressAutoHyphens w:val="0"/>
        <w:autoSpaceDE w:val="0"/>
        <w:autoSpaceDN w:val="0"/>
        <w:spacing w:before="8"/>
        <w:rPr>
          <w:rFonts w:eastAsia="Calibri"/>
          <w:b/>
          <w:sz w:val="19"/>
          <w:szCs w:val="22"/>
          <w:lang w:eastAsia="en-US"/>
        </w:rPr>
      </w:pPr>
    </w:p>
    <w:p w14:paraId="293DFBD7" w14:textId="77777777" w:rsidR="005353E6" w:rsidRDefault="005353E6">
      <w:pPr>
        <w:rPr>
          <w:sz w:val="28"/>
          <w:szCs w:val="28"/>
        </w:rPr>
      </w:pPr>
    </w:p>
    <w:tbl>
      <w:tblPr>
        <w:tblW w:w="9448" w:type="dxa"/>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4"/>
        <w:gridCol w:w="7291"/>
        <w:gridCol w:w="1083"/>
      </w:tblGrid>
      <w:tr w:rsidR="00EE3FF8" w:rsidRPr="00EE3FF8" w14:paraId="54030042" w14:textId="77777777" w:rsidTr="00EE3FF8">
        <w:trPr>
          <w:trHeight w:val="817"/>
        </w:trPr>
        <w:tc>
          <w:tcPr>
            <w:tcW w:w="1074" w:type="dxa"/>
            <w:tcBorders>
              <w:top w:val="single" w:sz="4" w:space="0" w:color="000000"/>
              <w:left w:val="single" w:sz="4" w:space="0" w:color="000000"/>
              <w:bottom w:val="single" w:sz="4" w:space="0" w:color="000000"/>
              <w:right w:val="single" w:sz="4" w:space="0" w:color="000000"/>
            </w:tcBorders>
            <w:shd w:val="clear" w:color="auto" w:fill="F1F1F1"/>
            <w:hideMark/>
          </w:tcPr>
          <w:p w14:paraId="576CFBA1" w14:textId="77777777" w:rsidR="00EE3FF8" w:rsidRPr="00EE3FF8" w:rsidRDefault="00EE3FF8" w:rsidP="00EE3FF8">
            <w:pPr>
              <w:widowControl w:val="0"/>
              <w:suppressAutoHyphens w:val="0"/>
              <w:autoSpaceDE w:val="0"/>
              <w:autoSpaceDN w:val="0"/>
              <w:spacing w:before="66"/>
              <w:ind w:left="230" w:right="113" w:hanging="89"/>
              <w:rPr>
                <w:rFonts w:eastAsia="Calibri"/>
                <w:b/>
                <w:sz w:val="28"/>
                <w:szCs w:val="22"/>
                <w:lang w:eastAsia="en-US"/>
              </w:rPr>
            </w:pPr>
            <w:r w:rsidRPr="00EE3FF8">
              <w:rPr>
                <w:rFonts w:eastAsia="Calibri"/>
                <w:b/>
                <w:sz w:val="28"/>
                <w:szCs w:val="22"/>
                <w:lang w:eastAsia="en-US"/>
              </w:rPr>
              <w:t>Chap No.</w:t>
            </w:r>
          </w:p>
        </w:tc>
        <w:tc>
          <w:tcPr>
            <w:tcW w:w="7291" w:type="dxa"/>
            <w:tcBorders>
              <w:top w:val="single" w:sz="4" w:space="0" w:color="000000"/>
              <w:left w:val="single" w:sz="4" w:space="0" w:color="000000"/>
              <w:bottom w:val="single" w:sz="4" w:space="0" w:color="000000"/>
              <w:right w:val="single" w:sz="4" w:space="0" w:color="000000"/>
            </w:tcBorders>
            <w:shd w:val="clear" w:color="auto" w:fill="F1F1F1"/>
            <w:hideMark/>
          </w:tcPr>
          <w:p w14:paraId="0AFE4055" w14:textId="77777777" w:rsidR="00EE3FF8" w:rsidRPr="00EE3FF8" w:rsidRDefault="00EE3FF8" w:rsidP="00EE3FF8">
            <w:pPr>
              <w:widowControl w:val="0"/>
              <w:suppressAutoHyphens w:val="0"/>
              <w:autoSpaceDE w:val="0"/>
              <w:autoSpaceDN w:val="0"/>
              <w:spacing w:before="237"/>
              <w:ind w:left="2721" w:right="2715"/>
              <w:jc w:val="center"/>
              <w:rPr>
                <w:rFonts w:eastAsia="Calibri"/>
                <w:b/>
                <w:sz w:val="28"/>
                <w:szCs w:val="22"/>
                <w:lang w:eastAsia="en-US"/>
              </w:rPr>
            </w:pPr>
            <w:r w:rsidRPr="00EE3FF8">
              <w:rPr>
                <w:rFonts w:eastAsia="Calibri"/>
                <w:b/>
                <w:sz w:val="28"/>
                <w:szCs w:val="22"/>
                <w:lang w:eastAsia="en-US"/>
              </w:rPr>
              <w:t>Title of Chapter</w:t>
            </w:r>
          </w:p>
        </w:tc>
        <w:tc>
          <w:tcPr>
            <w:tcW w:w="1083" w:type="dxa"/>
            <w:tcBorders>
              <w:top w:val="single" w:sz="4" w:space="0" w:color="000000"/>
              <w:left w:val="single" w:sz="4" w:space="0" w:color="000000"/>
              <w:bottom w:val="single" w:sz="4" w:space="0" w:color="000000"/>
              <w:right w:val="single" w:sz="4" w:space="0" w:color="000000"/>
            </w:tcBorders>
            <w:shd w:val="clear" w:color="auto" w:fill="F1F1F1"/>
            <w:hideMark/>
          </w:tcPr>
          <w:p w14:paraId="56F6C57C" w14:textId="77777777" w:rsidR="00EE3FF8" w:rsidRPr="00EE3FF8" w:rsidRDefault="00EE3FF8" w:rsidP="00EE3FF8">
            <w:pPr>
              <w:widowControl w:val="0"/>
              <w:suppressAutoHyphens w:val="0"/>
              <w:autoSpaceDE w:val="0"/>
              <w:autoSpaceDN w:val="0"/>
              <w:spacing w:before="66"/>
              <w:ind w:left="335" w:right="234" w:hanging="77"/>
              <w:rPr>
                <w:rFonts w:eastAsia="Calibri"/>
                <w:b/>
                <w:sz w:val="28"/>
                <w:szCs w:val="22"/>
                <w:lang w:eastAsia="en-US"/>
              </w:rPr>
            </w:pPr>
            <w:r w:rsidRPr="00EE3FF8">
              <w:rPr>
                <w:rFonts w:eastAsia="Calibri"/>
                <w:b/>
                <w:sz w:val="28"/>
                <w:szCs w:val="22"/>
                <w:lang w:eastAsia="en-US"/>
              </w:rPr>
              <w:t>Page No.</w:t>
            </w:r>
          </w:p>
        </w:tc>
      </w:tr>
      <w:tr w:rsidR="00EE3FF8" w:rsidRPr="00EE3FF8" w14:paraId="6EF498A4" w14:textId="77777777" w:rsidTr="00EE3FF8">
        <w:trPr>
          <w:trHeight w:val="851"/>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122DD87E"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3D71E90"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1.</w:t>
            </w:r>
          </w:p>
        </w:tc>
        <w:tc>
          <w:tcPr>
            <w:tcW w:w="7291" w:type="dxa"/>
            <w:tcBorders>
              <w:top w:val="single" w:sz="4" w:space="0" w:color="000000"/>
              <w:left w:val="single" w:sz="4" w:space="0" w:color="000000"/>
              <w:bottom w:val="single" w:sz="4" w:space="0" w:color="000000"/>
              <w:right w:val="single" w:sz="4" w:space="0" w:color="000000"/>
            </w:tcBorders>
          </w:tcPr>
          <w:p w14:paraId="6EBC240C"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2BFC0DE"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 xml:space="preserve">Introduction to Industry/Organization and its Organization structure </w:t>
            </w:r>
          </w:p>
        </w:tc>
        <w:tc>
          <w:tcPr>
            <w:tcW w:w="1083" w:type="dxa"/>
            <w:tcBorders>
              <w:top w:val="single" w:sz="4" w:space="0" w:color="000000"/>
              <w:left w:val="single" w:sz="4" w:space="0" w:color="000000"/>
              <w:bottom w:val="single" w:sz="4" w:space="0" w:color="000000"/>
              <w:right w:val="single" w:sz="4" w:space="0" w:color="000000"/>
            </w:tcBorders>
          </w:tcPr>
          <w:p w14:paraId="5156DCB0"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C5D3630" w14:textId="43E4565D" w:rsidR="00EE3FF8" w:rsidRPr="00EE3FF8" w:rsidRDefault="00D31FA7" w:rsidP="00EE3FF8">
            <w:pPr>
              <w:widowControl w:val="0"/>
              <w:suppressAutoHyphens w:val="0"/>
              <w:autoSpaceDE w:val="0"/>
              <w:autoSpaceDN w:val="0"/>
              <w:spacing w:before="1"/>
              <w:ind w:left="192" w:right="185"/>
              <w:jc w:val="center"/>
              <w:rPr>
                <w:rFonts w:eastAsia="Calibri"/>
                <w:b/>
                <w:sz w:val="28"/>
                <w:szCs w:val="22"/>
                <w:lang w:eastAsia="en-US"/>
              </w:rPr>
            </w:pPr>
            <w:r>
              <w:rPr>
                <w:rFonts w:eastAsia="Calibri"/>
                <w:b/>
                <w:sz w:val="28"/>
                <w:szCs w:val="22"/>
                <w:lang w:eastAsia="en-US"/>
              </w:rPr>
              <w:t>5-8</w:t>
            </w:r>
          </w:p>
        </w:tc>
      </w:tr>
      <w:tr w:rsidR="00EE3FF8" w:rsidRPr="00EE3FF8" w14:paraId="5F27044D"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3890B72D"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22D00CE5"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2.</w:t>
            </w:r>
          </w:p>
        </w:tc>
        <w:tc>
          <w:tcPr>
            <w:tcW w:w="7291" w:type="dxa"/>
            <w:tcBorders>
              <w:top w:val="single" w:sz="4" w:space="0" w:color="000000"/>
              <w:left w:val="single" w:sz="4" w:space="0" w:color="000000"/>
              <w:bottom w:val="single" w:sz="4" w:space="0" w:color="000000"/>
              <w:right w:val="single" w:sz="4" w:space="0" w:color="000000"/>
            </w:tcBorders>
          </w:tcPr>
          <w:p w14:paraId="228B74FA"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5B134EBF"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Types of Software tools used with their specification</w:t>
            </w:r>
          </w:p>
        </w:tc>
        <w:tc>
          <w:tcPr>
            <w:tcW w:w="1083" w:type="dxa"/>
            <w:tcBorders>
              <w:top w:val="single" w:sz="4" w:space="0" w:color="000000"/>
              <w:left w:val="single" w:sz="4" w:space="0" w:color="000000"/>
              <w:bottom w:val="single" w:sz="4" w:space="0" w:color="000000"/>
              <w:right w:val="single" w:sz="4" w:space="0" w:color="000000"/>
            </w:tcBorders>
          </w:tcPr>
          <w:p w14:paraId="0EC0CA82"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5259DE5" w14:textId="7BABDD93" w:rsidR="00EE3FF8" w:rsidRPr="00EE3FF8" w:rsidRDefault="00D31FA7" w:rsidP="00EE3FF8">
            <w:pPr>
              <w:widowControl w:val="0"/>
              <w:suppressAutoHyphens w:val="0"/>
              <w:autoSpaceDE w:val="0"/>
              <w:autoSpaceDN w:val="0"/>
              <w:spacing w:before="1"/>
              <w:ind w:left="192" w:right="161"/>
              <w:jc w:val="center"/>
              <w:rPr>
                <w:rFonts w:eastAsia="Calibri"/>
                <w:b/>
                <w:sz w:val="28"/>
                <w:szCs w:val="22"/>
                <w:lang w:eastAsia="en-US"/>
              </w:rPr>
            </w:pPr>
            <w:r>
              <w:rPr>
                <w:rFonts w:eastAsia="Calibri"/>
                <w:b/>
                <w:sz w:val="28"/>
                <w:szCs w:val="22"/>
                <w:lang w:eastAsia="en-US"/>
              </w:rPr>
              <w:t>9-10</w:t>
            </w:r>
          </w:p>
        </w:tc>
      </w:tr>
      <w:tr w:rsidR="00EE3FF8" w:rsidRPr="00EE3FF8" w14:paraId="4734A20C"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76DCDAF5" w14:textId="77777777" w:rsidR="00EE3FF8" w:rsidRPr="00EE3FF8" w:rsidRDefault="00EE3FF8" w:rsidP="00EE3FF8">
            <w:pPr>
              <w:widowControl w:val="0"/>
              <w:suppressAutoHyphens w:val="0"/>
              <w:autoSpaceDE w:val="0"/>
              <w:autoSpaceDN w:val="0"/>
              <w:spacing w:before="10"/>
              <w:rPr>
                <w:rFonts w:eastAsia="Calibri"/>
                <w:b/>
                <w:sz w:val="20"/>
                <w:szCs w:val="22"/>
                <w:lang w:eastAsia="en-US"/>
              </w:rPr>
            </w:pPr>
          </w:p>
          <w:p w14:paraId="11C8D2CE" w14:textId="77777777" w:rsidR="00EE3FF8" w:rsidRPr="00EE3FF8" w:rsidRDefault="00EE3FF8" w:rsidP="00EE3FF8">
            <w:pPr>
              <w:widowControl w:val="0"/>
              <w:suppressAutoHyphens w:val="0"/>
              <w:autoSpaceDE w:val="0"/>
              <w:autoSpaceDN w:val="0"/>
              <w:ind w:right="316"/>
              <w:jc w:val="right"/>
              <w:rPr>
                <w:rFonts w:eastAsia="Calibri"/>
                <w:b/>
                <w:sz w:val="28"/>
                <w:szCs w:val="22"/>
                <w:lang w:eastAsia="en-US"/>
              </w:rPr>
            </w:pPr>
            <w:r w:rsidRPr="00EE3FF8">
              <w:rPr>
                <w:rFonts w:eastAsia="Calibri"/>
                <w:b/>
                <w:sz w:val="28"/>
                <w:szCs w:val="22"/>
                <w:lang w:eastAsia="en-US"/>
              </w:rPr>
              <w:t>3.</w:t>
            </w:r>
          </w:p>
        </w:tc>
        <w:tc>
          <w:tcPr>
            <w:tcW w:w="7291" w:type="dxa"/>
            <w:tcBorders>
              <w:top w:val="single" w:sz="4" w:space="0" w:color="000000"/>
              <w:left w:val="single" w:sz="4" w:space="0" w:color="000000"/>
              <w:bottom w:val="single" w:sz="4" w:space="0" w:color="000000"/>
              <w:right w:val="single" w:sz="4" w:space="0" w:color="000000"/>
            </w:tcBorders>
          </w:tcPr>
          <w:p w14:paraId="604BEE98" w14:textId="77777777" w:rsidR="00EE3FF8" w:rsidRPr="00EE3FF8" w:rsidRDefault="00EE3FF8" w:rsidP="00EE3FF8">
            <w:pPr>
              <w:widowControl w:val="0"/>
              <w:suppressAutoHyphens w:val="0"/>
              <w:autoSpaceDE w:val="0"/>
              <w:autoSpaceDN w:val="0"/>
              <w:spacing w:before="10"/>
              <w:rPr>
                <w:rFonts w:eastAsia="Calibri"/>
                <w:b/>
                <w:sz w:val="20"/>
                <w:szCs w:val="22"/>
                <w:lang w:eastAsia="en-US"/>
              </w:rPr>
            </w:pPr>
          </w:p>
          <w:p w14:paraId="5C0D1B2D" w14:textId="77777777" w:rsidR="00EE3FF8" w:rsidRPr="00EE3FF8" w:rsidRDefault="00EE3FF8" w:rsidP="00EE3FF8">
            <w:pPr>
              <w:widowControl w:val="0"/>
              <w:suppressAutoHyphens w:val="0"/>
              <w:autoSpaceDE w:val="0"/>
              <w:autoSpaceDN w:val="0"/>
              <w:ind w:left="115"/>
              <w:rPr>
                <w:rFonts w:eastAsia="Calibri"/>
                <w:b/>
                <w:sz w:val="28"/>
                <w:szCs w:val="22"/>
                <w:lang w:eastAsia="en-US"/>
              </w:rPr>
            </w:pPr>
            <w:r w:rsidRPr="00EE3FF8">
              <w:rPr>
                <w:rFonts w:eastAsia="Calibri"/>
                <w:b/>
                <w:sz w:val="28"/>
                <w:szCs w:val="22"/>
                <w:lang w:eastAsia="en-US"/>
              </w:rPr>
              <w:t>Training course contents/outline/syllabus</w:t>
            </w:r>
          </w:p>
        </w:tc>
        <w:tc>
          <w:tcPr>
            <w:tcW w:w="1083" w:type="dxa"/>
            <w:tcBorders>
              <w:top w:val="single" w:sz="4" w:space="0" w:color="000000"/>
              <w:left w:val="single" w:sz="4" w:space="0" w:color="000000"/>
              <w:bottom w:val="single" w:sz="4" w:space="0" w:color="000000"/>
              <w:right w:val="single" w:sz="4" w:space="0" w:color="000000"/>
            </w:tcBorders>
          </w:tcPr>
          <w:p w14:paraId="7DD88501" w14:textId="77777777" w:rsidR="00EE3FF8" w:rsidRPr="00EE3FF8" w:rsidRDefault="00EE3FF8" w:rsidP="00EE3FF8">
            <w:pPr>
              <w:widowControl w:val="0"/>
              <w:suppressAutoHyphens w:val="0"/>
              <w:autoSpaceDE w:val="0"/>
              <w:autoSpaceDN w:val="0"/>
              <w:spacing w:before="10"/>
              <w:rPr>
                <w:rFonts w:eastAsia="Calibri"/>
                <w:b/>
                <w:sz w:val="20"/>
                <w:szCs w:val="22"/>
                <w:lang w:eastAsia="en-US"/>
              </w:rPr>
            </w:pPr>
          </w:p>
          <w:p w14:paraId="76737AA2" w14:textId="3575E589" w:rsidR="00EE3FF8" w:rsidRPr="00EE3FF8" w:rsidRDefault="00D31FA7" w:rsidP="00EE3FF8">
            <w:pPr>
              <w:widowControl w:val="0"/>
              <w:suppressAutoHyphens w:val="0"/>
              <w:autoSpaceDE w:val="0"/>
              <w:autoSpaceDN w:val="0"/>
              <w:ind w:left="192" w:right="185"/>
              <w:jc w:val="center"/>
              <w:rPr>
                <w:rFonts w:eastAsia="Calibri"/>
                <w:b/>
                <w:sz w:val="28"/>
                <w:szCs w:val="22"/>
                <w:lang w:eastAsia="en-US"/>
              </w:rPr>
            </w:pPr>
            <w:r>
              <w:rPr>
                <w:rFonts w:eastAsia="Calibri"/>
                <w:b/>
                <w:sz w:val="28"/>
                <w:szCs w:val="22"/>
                <w:lang w:eastAsia="en-US"/>
              </w:rPr>
              <w:t>11-12</w:t>
            </w:r>
          </w:p>
        </w:tc>
      </w:tr>
      <w:tr w:rsidR="00EE3FF8" w:rsidRPr="00EE3FF8" w14:paraId="5BE9F38F" w14:textId="77777777" w:rsidTr="00EE3FF8">
        <w:trPr>
          <w:trHeight w:val="851"/>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49397050"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3B96919E"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4.</w:t>
            </w:r>
          </w:p>
        </w:tc>
        <w:tc>
          <w:tcPr>
            <w:tcW w:w="7291" w:type="dxa"/>
            <w:tcBorders>
              <w:top w:val="single" w:sz="4" w:space="0" w:color="000000"/>
              <w:left w:val="single" w:sz="4" w:space="0" w:color="000000"/>
              <w:bottom w:val="single" w:sz="4" w:space="0" w:color="000000"/>
              <w:right w:val="single" w:sz="4" w:space="0" w:color="000000"/>
            </w:tcBorders>
          </w:tcPr>
          <w:p w14:paraId="1A5D2B19"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34B299D"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Summary of each Topic/Subtopic of course contents</w:t>
            </w:r>
          </w:p>
        </w:tc>
        <w:tc>
          <w:tcPr>
            <w:tcW w:w="1083" w:type="dxa"/>
            <w:tcBorders>
              <w:top w:val="single" w:sz="4" w:space="0" w:color="000000"/>
              <w:left w:val="single" w:sz="4" w:space="0" w:color="000000"/>
              <w:bottom w:val="single" w:sz="4" w:space="0" w:color="000000"/>
              <w:right w:val="single" w:sz="4" w:space="0" w:color="000000"/>
            </w:tcBorders>
          </w:tcPr>
          <w:p w14:paraId="7588231B"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2B7B00F" w14:textId="314B366B" w:rsidR="00EE3FF8" w:rsidRPr="00EE3FF8" w:rsidRDefault="00D31FA7" w:rsidP="00EE3FF8">
            <w:pPr>
              <w:widowControl w:val="0"/>
              <w:suppressAutoHyphens w:val="0"/>
              <w:autoSpaceDE w:val="0"/>
              <w:autoSpaceDN w:val="0"/>
              <w:spacing w:before="1"/>
              <w:ind w:left="9"/>
              <w:jc w:val="center"/>
              <w:rPr>
                <w:rFonts w:eastAsia="Calibri"/>
                <w:b/>
                <w:sz w:val="28"/>
                <w:szCs w:val="22"/>
                <w:lang w:eastAsia="en-US"/>
              </w:rPr>
            </w:pPr>
            <w:r>
              <w:rPr>
                <w:rFonts w:eastAsia="Calibri"/>
                <w:b/>
                <w:sz w:val="28"/>
                <w:szCs w:val="22"/>
                <w:lang w:eastAsia="en-US"/>
              </w:rPr>
              <w:t>13-14</w:t>
            </w:r>
          </w:p>
        </w:tc>
      </w:tr>
      <w:tr w:rsidR="00EE3FF8" w:rsidRPr="00EE3FF8" w14:paraId="66E11F0D"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39319310"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3DE39CB0"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5.</w:t>
            </w:r>
          </w:p>
        </w:tc>
        <w:tc>
          <w:tcPr>
            <w:tcW w:w="7291" w:type="dxa"/>
            <w:tcBorders>
              <w:top w:val="single" w:sz="4" w:space="0" w:color="000000"/>
              <w:left w:val="single" w:sz="4" w:space="0" w:color="000000"/>
              <w:bottom w:val="single" w:sz="4" w:space="0" w:color="000000"/>
              <w:right w:val="single" w:sz="4" w:space="0" w:color="000000"/>
            </w:tcBorders>
          </w:tcPr>
          <w:p w14:paraId="5FFED78A"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E9FAD89"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 xml:space="preserve">Assignment/Quizzes/Exam elaboration and Summary table </w:t>
            </w:r>
          </w:p>
        </w:tc>
        <w:tc>
          <w:tcPr>
            <w:tcW w:w="1083" w:type="dxa"/>
            <w:tcBorders>
              <w:top w:val="single" w:sz="4" w:space="0" w:color="000000"/>
              <w:left w:val="single" w:sz="4" w:space="0" w:color="000000"/>
              <w:bottom w:val="single" w:sz="4" w:space="0" w:color="000000"/>
              <w:right w:val="single" w:sz="4" w:space="0" w:color="000000"/>
            </w:tcBorders>
          </w:tcPr>
          <w:p w14:paraId="5ED149E4"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E0CA9F7" w14:textId="447A94D8" w:rsidR="00EE3FF8" w:rsidRPr="00EE3FF8" w:rsidRDefault="00D31FA7"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15-17</w:t>
            </w:r>
          </w:p>
        </w:tc>
      </w:tr>
      <w:tr w:rsidR="00EE3FF8" w:rsidRPr="00EE3FF8" w14:paraId="6C35EDB8"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65712A02"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1658B55"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6.</w:t>
            </w:r>
          </w:p>
        </w:tc>
        <w:tc>
          <w:tcPr>
            <w:tcW w:w="7291" w:type="dxa"/>
            <w:tcBorders>
              <w:top w:val="single" w:sz="4" w:space="0" w:color="000000"/>
              <w:left w:val="single" w:sz="4" w:space="0" w:color="000000"/>
              <w:bottom w:val="single" w:sz="4" w:space="0" w:color="000000"/>
              <w:right w:val="single" w:sz="4" w:space="0" w:color="000000"/>
            </w:tcBorders>
          </w:tcPr>
          <w:p w14:paraId="6F9F1856"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575A0FD"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Particulars of practical Experiences in industry</w:t>
            </w:r>
          </w:p>
        </w:tc>
        <w:tc>
          <w:tcPr>
            <w:tcW w:w="1083" w:type="dxa"/>
            <w:tcBorders>
              <w:top w:val="single" w:sz="4" w:space="0" w:color="000000"/>
              <w:left w:val="single" w:sz="4" w:space="0" w:color="000000"/>
              <w:bottom w:val="single" w:sz="4" w:space="0" w:color="000000"/>
              <w:right w:val="single" w:sz="4" w:space="0" w:color="000000"/>
            </w:tcBorders>
          </w:tcPr>
          <w:p w14:paraId="4CADEC97"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75A3F29" w14:textId="3F7F76BE" w:rsidR="00EE3FF8" w:rsidRPr="00EE3FF8" w:rsidRDefault="0067436D"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18</w:t>
            </w:r>
            <w:r w:rsidR="0016086C">
              <w:rPr>
                <w:rFonts w:eastAsia="Calibri"/>
                <w:b/>
                <w:sz w:val="28"/>
                <w:szCs w:val="22"/>
                <w:lang w:eastAsia="en-US"/>
              </w:rPr>
              <w:t>-</w:t>
            </w:r>
            <w:r>
              <w:rPr>
                <w:rFonts w:eastAsia="Calibri"/>
                <w:b/>
                <w:sz w:val="28"/>
                <w:szCs w:val="22"/>
                <w:lang w:eastAsia="en-US"/>
              </w:rPr>
              <w:t>19</w:t>
            </w:r>
          </w:p>
        </w:tc>
      </w:tr>
      <w:tr w:rsidR="00EE3FF8" w:rsidRPr="00EE3FF8" w14:paraId="32CAFAA3" w14:textId="77777777" w:rsidTr="00EE3FF8">
        <w:trPr>
          <w:trHeight w:val="852"/>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6BEDA646"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710C424" w14:textId="77777777" w:rsidR="00EE3FF8" w:rsidRPr="00EE3FF8" w:rsidRDefault="00EE3FF8" w:rsidP="00EE3FF8">
            <w:pPr>
              <w:widowControl w:val="0"/>
              <w:suppressAutoHyphens w:val="0"/>
              <w:autoSpaceDE w:val="0"/>
              <w:autoSpaceDN w:val="0"/>
              <w:spacing w:before="1"/>
              <w:ind w:right="352"/>
              <w:jc w:val="right"/>
              <w:rPr>
                <w:rFonts w:eastAsia="Calibri"/>
                <w:b/>
                <w:sz w:val="28"/>
                <w:szCs w:val="22"/>
                <w:lang w:eastAsia="en-US"/>
              </w:rPr>
            </w:pPr>
            <w:r w:rsidRPr="00EE3FF8">
              <w:rPr>
                <w:rFonts w:eastAsia="Calibri"/>
                <w:b/>
                <w:sz w:val="28"/>
                <w:szCs w:val="22"/>
                <w:lang w:eastAsia="en-US"/>
              </w:rPr>
              <w:t>7</w:t>
            </w:r>
          </w:p>
        </w:tc>
        <w:tc>
          <w:tcPr>
            <w:tcW w:w="7291" w:type="dxa"/>
            <w:tcBorders>
              <w:top w:val="single" w:sz="4" w:space="0" w:color="000000"/>
              <w:left w:val="single" w:sz="4" w:space="0" w:color="000000"/>
              <w:bottom w:val="single" w:sz="4" w:space="0" w:color="000000"/>
              <w:right w:val="single" w:sz="4" w:space="0" w:color="000000"/>
            </w:tcBorders>
          </w:tcPr>
          <w:p w14:paraId="79416487"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5CBA8BDF"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Short report/Description of the project</w:t>
            </w:r>
          </w:p>
        </w:tc>
        <w:tc>
          <w:tcPr>
            <w:tcW w:w="1083" w:type="dxa"/>
            <w:tcBorders>
              <w:top w:val="single" w:sz="4" w:space="0" w:color="000000"/>
              <w:left w:val="single" w:sz="4" w:space="0" w:color="000000"/>
              <w:bottom w:val="single" w:sz="4" w:space="0" w:color="000000"/>
              <w:right w:val="single" w:sz="4" w:space="0" w:color="000000"/>
            </w:tcBorders>
          </w:tcPr>
          <w:p w14:paraId="7B94DB86"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8B6AB01" w14:textId="532AA496" w:rsidR="00EE3FF8" w:rsidRPr="00EE3FF8" w:rsidRDefault="00D31FA7"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20-25</w:t>
            </w:r>
          </w:p>
        </w:tc>
      </w:tr>
      <w:tr w:rsidR="00EE3FF8" w:rsidRPr="00EE3FF8" w14:paraId="0B592647"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2FFE1EAD"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2EB960F" w14:textId="77777777" w:rsidR="00EE3FF8" w:rsidRPr="00EE3FF8" w:rsidRDefault="00EE3FF8" w:rsidP="00EE3FF8">
            <w:pPr>
              <w:widowControl w:val="0"/>
              <w:suppressAutoHyphens w:val="0"/>
              <w:autoSpaceDE w:val="0"/>
              <w:autoSpaceDN w:val="0"/>
              <w:spacing w:before="1"/>
              <w:ind w:right="382"/>
              <w:jc w:val="right"/>
              <w:rPr>
                <w:rFonts w:eastAsia="Calibri"/>
                <w:b/>
                <w:sz w:val="28"/>
                <w:szCs w:val="22"/>
                <w:lang w:eastAsia="en-US"/>
              </w:rPr>
            </w:pPr>
            <w:r w:rsidRPr="00EE3FF8">
              <w:rPr>
                <w:rFonts w:eastAsia="Calibri"/>
                <w:b/>
                <w:sz w:val="28"/>
                <w:szCs w:val="22"/>
                <w:lang w:eastAsia="en-US"/>
              </w:rPr>
              <w:t>8</w:t>
            </w:r>
          </w:p>
        </w:tc>
        <w:tc>
          <w:tcPr>
            <w:tcW w:w="7291" w:type="dxa"/>
            <w:tcBorders>
              <w:top w:val="single" w:sz="4" w:space="0" w:color="000000"/>
              <w:left w:val="single" w:sz="4" w:space="0" w:color="000000"/>
              <w:bottom w:val="single" w:sz="4" w:space="0" w:color="000000"/>
              <w:right w:val="single" w:sz="4" w:space="0" w:color="000000"/>
            </w:tcBorders>
          </w:tcPr>
          <w:p w14:paraId="62E894AA"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F9C2816"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Special/Challenging experiences encountered during training</w:t>
            </w:r>
          </w:p>
        </w:tc>
        <w:tc>
          <w:tcPr>
            <w:tcW w:w="1083" w:type="dxa"/>
            <w:tcBorders>
              <w:top w:val="single" w:sz="4" w:space="0" w:color="000000"/>
              <w:left w:val="single" w:sz="4" w:space="0" w:color="000000"/>
              <w:bottom w:val="single" w:sz="4" w:space="0" w:color="000000"/>
              <w:right w:val="single" w:sz="4" w:space="0" w:color="000000"/>
            </w:tcBorders>
          </w:tcPr>
          <w:p w14:paraId="74BA7DCD"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317908F3" w14:textId="033CE827" w:rsidR="00EE3FF8" w:rsidRPr="00EE3FF8" w:rsidRDefault="00D31FA7"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26-27</w:t>
            </w:r>
          </w:p>
        </w:tc>
      </w:tr>
      <w:tr w:rsidR="00EE3FF8" w:rsidRPr="00EE3FF8" w14:paraId="54D4BBE9"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761E16A8" w14:textId="335A343C" w:rsidR="00EE3FF8" w:rsidRPr="00EE3FF8" w:rsidRDefault="00EE3FF8" w:rsidP="00EE3FF8">
            <w:pPr>
              <w:widowControl w:val="0"/>
              <w:suppressAutoHyphens w:val="0"/>
              <w:autoSpaceDE w:val="0"/>
              <w:autoSpaceDN w:val="0"/>
              <w:spacing w:before="9"/>
              <w:jc w:val="center"/>
              <w:rPr>
                <w:rFonts w:eastAsia="Calibri"/>
                <w:b/>
                <w:sz w:val="20"/>
                <w:szCs w:val="22"/>
                <w:lang w:eastAsia="en-US"/>
              </w:rPr>
            </w:pPr>
            <w:r>
              <w:rPr>
                <w:rFonts w:eastAsia="Calibri"/>
                <w:b/>
                <w:sz w:val="20"/>
                <w:szCs w:val="22"/>
                <w:lang w:eastAsia="en-US"/>
              </w:rPr>
              <w:t>-</w:t>
            </w:r>
          </w:p>
        </w:tc>
        <w:tc>
          <w:tcPr>
            <w:tcW w:w="7291" w:type="dxa"/>
            <w:tcBorders>
              <w:top w:val="single" w:sz="4" w:space="0" w:color="000000"/>
              <w:left w:val="single" w:sz="4" w:space="0" w:color="000000"/>
              <w:bottom w:val="single" w:sz="4" w:space="0" w:color="000000"/>
              <w:right w:val="single" w:sz="4" w:space="0" w:color="000000"/>
            </w:tcBorders>
            <w:vAlign w:val="center"/>
            <w:hideMark/>
          </w:tcPr>
          <w:p w14:paraId="7B5812F4"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r w:rsidRPr="00EE3FF8">
              <w:rPr>
                <w:rFonts w:eastAsia="Calibri"/>
                <w:b/>
                <w:sz w:val="28"/>
                <w:szCs w:val="22"/>
                <w:lang w:eastAsia="en-US"/>
              </w:rPr>
              <w:t>Conclusion/References</w:t>
            </w:r>
          </w:p>
        </w:tc>
        <w:tc>
          <w:tcPr>
            <w:tcW w:w="1083" w:type="dxa"/>
            <w:tcBorders>
              <w:top w:val="single" w:sz="4" w:space="0" w:color="000000"/>
              <w:left w:val="single" w:sz="4" w:space="0" w:color="000000"/>
              <w:bottom w:val="single" w:sz="4" w:space="0" w:color="000000"/>
              <w:right w:val="single" w:sz="4" w:space="0" w:color="000000"/>
            </w:tcBorders>
          </w:tcPr>
          <w:p w14:paraId="7CDC1871" w14:textId="77777777" w:rsidR="00EE3FF8" w:rsidRPr="00EE3FF8" w:rsidRDefault="00EE3FF8" w:rsidP="00EE3FF8">
            <w:pPr>
              <w:widowControl w:val="0"/>
              <w:suppressAutoHyphens w:val="0"/>
              <w:autoSpaceDE w:val="0"/>
              <w:autoSpaceDN w:val="0"/>
              <w:spacing w:before="9"/>
              <w:rPr>
                <w:rFonts w:eastAsia="Calibri"/>
                <w:b/>
                <w:sz w:val="28"/>
                <w:szCs w:val="22"/>
                <w:lang w:eastAsia="en-US"/>
              </w:rPr>
            </w:pPr>
          </w:p>
          <w:p w14:paraId="22A2A65B" w14:textId="035563E4" w:rsidR="00EE3FF8" w:rsidRPr="00EE3FF8" w:rsidRDefault="00D31FA7" w:rsidP="00EE3FF8">
            <w:pPr>
              <w:widowControl w:val="0"/>
              <w:suppressAutoHyphens w:val="0"/>
              <w:autoSpaceDE w:val="0"/>
              <w:autoSpaceDN w:val="0"/>
              <w:spacing w:before="9"/>
              <w:rPr>
                <w:rFonts w:eastAsia="Calibri"/>
                <w:b/>
                <w:sz w:val="20"/>
                <w:szCs w:val="22"/>
                <w:lang w:eastAsia="en-US"/>
              </w:rPr>
            </w:pPr>
            <w:r>
              <w:rPr>
                <w:rFonts w:eastAsia="Calibri"/>
                <w:b/>
                <w:sz w:val="28"/>
                <w:szCs w:val="22"/>
                <w:lang w:eastAsia="en-US"/>
              </w:rPr>
              <w:t xml:space="preserve">     28</w:t>
            </w:r>
          </w:p>
        </w:tc>
      </w:tr>
    </w:tbl>
    <w:p w14:paraId="49F3364E" w14:textId="77777777" w:rsidR="005353E6" w:rsidRDefault="005353E6">
      <w:pPr>
        <w:rPr>
          <w:sz w:val="28"/>
          <w:szCs w:val="28"/>
        </w:rPr>
      </w:pPr>
    </w:p>
    <w:p w14:paraId="16179E35" w14:textId="77777777" w:rsidR="009A78E2" w:rsidRDefault="009A78E2">
      <w:pPr>
        <w:rPr>
          <w:sz w:val="28"/>
          <w:szCs w:val="28"/>
        </w:rPr>
      </w:pPr>
    </w:p>
    <w:p w14:paraId="2ACDA6D8" w14:textId="77777777" w:rsidR="0077504B" w:rsidRDefault="0077504B" w:rsidP="0077504B">
      <w:pPr>
        <w:pStyle w:val="Heading4"/>
        <w:spacing w:before="17"/>
        <w:ind w:left="3600" w:right="1339"/>
        <w:rPr>
          <w:sz w:val="32"/>
          <w:szCs w:val="32"/>
          <w:lang w:eastAsia="en-US"/>
        </w:rPr>
      </w:pPr>
    </w:p>
    <w:p w14:paraId="78740689" w14:textId="77777777" w:rsidR="0077504B" w:rsidRDefault="0077504B" w:rsidP="0077504B">
      <w:pPr>
        <w:pStyle w:val="Heading4"/>
        <w:spacing w:before="17"/>
        <w:ind w:left="3600" w:right="1339"/>
        <w:rPr>
          <w:sz w:val="32"/>
          <w:szCs w:val="32"/>
          <w:lang w:eastAsia="en-US"/>
        </w:rPr>
      </w:pPr>
    </w:p>
    <w:p w14:paraId="229569CD" w14:textId="77777777" w:rsidR="0077504B" w:rsidRDefault="0077504B" w:rsidP="0077504B">
      <w:pPr>
        <w:pStyle w:val="Heading4"/>
        <w:spacing w:before="17"/>
        <w:ind w:left="3600" w:right="1339"/>
        <w:rPr>
          <w:sz w:val="32"/>
          <w:szCs w:val="32"/>
          <w:lang w:eastAsia="en-US"/>
        </w:rPr>
      </w:pPr>
    </w:p>
    <w:p w14:paraId="394BA4D6" w14:textId="77777777" w:rsidR="0077504B" w:rsidRDefault="0077504B" w:rsidP="0077504B">
      <w:pPr>
        <w:pStyle w:val="Heading4"/>
        <w:spacing w:before="17"/>
        <w:ind w:left="3600" w:right="1339"/>
        <w:rPr>
          <w:sz w:val="32"/>
          <w:szCs w:val="32"/>
          <w:lang w:eastAsia="en-US"/>
        </w:rPr>
      </w:pPr>
    </w:p>
    <w:p w14:paraId="5644237F" w14:textId="77777777" w:rsidR="0077504B" w:rsidRDefault="0077504B" w:rsidP="0077504B">
      <w:pPr>
        <w:pStyle w:val="Heading4"/>
        <w:spacing w:before="17"/>
        <w:ind w:left="3600" w:right="1339"/>
        <w:rPr>
          <w:sz w:val="32"/>
          <w:szCs w:val="32"/>
          <w:lang w:eastAsia="en-US"/>
        </w:rPr>
      </w:pPr>
    </w:p>
    <w:p w14:paraId="5ADEF9D3" w14:textId="77777777" w:rsidR="0077504B" w:rsidRDefault="0077504B" w:rsidP="00EE3FF8">
      <w:pPr>
        <w:pStyle w:val="Heading4"/>
        <w:numPr>
          <w:ilvl w:val="0"/>
          <w:numId w:val="0"/>
        </w:numPr>
        <w:spacing w:before="17"/>
        <w:ind w:left="3600" w:right="1339"/>
        <w:rPr>
          <w:sz w:val="32"/>
          <w:szCs w:val="32"/>
          <w:lang w:eastAsia="en-US"/>
        </w:rPr>
      </w:pPr>
    </w:p>
    <w:p w14:paraId="71E3613E" w14:textId="5E51B12D" w:rsidR="0077504B" w:rsidRDefault="00A97538" w:rsidP="00177C40">
      <w:pPr>
        <w:pStyle w:val="Heading4"/>
        <w:numPr>
          <w:ilvl w:val="0"/>
          <w:numId w:val="0"/>
        </w:numPr>
        <w:spacing w:before="17"/>
        <w:ind w:left="3600" w:right="1339"/>
        <w:rPr>
          <w:b w:val="0"/>
          <w:sz w:val="36"/>
          <w:szCs w:val="22"/>
          <w:lang w:eastAsia="en-US"/>
        </w:rPr>
      </w:pPr>
      <w:r>
        <w:rPr>
          <w:sz w:val="36"/>
        </w:rPr>
        <w:t xml:space="preserve">   </w:t>
      </w:r>
      <w:r w:rsidR="0077504B">
        <w:rPr>
          <w:sz w:val="36"/>
        </w:rPr>
        <w:t>Chapter 1</w:t>
      </w:r>
    </w:p>
    <w:p w14:paraId="3B167CDD" w14:textId="1F661E0D" w:rsidR="0077504B" w:rsidRDefault="0077504B" w:rsidP="0077504B">
      <w:pPr>
        <w:spacing w:before="27" w:after="12" w:line="360" w:lineRule="auto"/>
        <w:ind w:left="1060" w:right="506"/>
        <w:jc w:val="center"/>
        <w:rPr>
          <w:b/>
          <w:sz w:val="32"/>
          <w:szCs w:val="32"/>
        </w:rPr>
      </w:pPr>
      <w:r w:rsidRPr="003F24CF">
        <w:rPr>
          <w:b/>
          <w:sz w:val="32"/>
          <w:szCs w:val="32"/>
        </w:rPr>
        <w:t>I</w:t>
      </w:r>
      <w:r w:rsidR="003F24CF">
        <w:rPr>
          <w:b/>
          <w:sz w:val="32"/>
          <w:szCs w:val="32"/>
        </w:rPr>
        <w:t>NTRODUCTION</w:t>
      </w:r>
      <w:r w:rsidRPr="003F24CF">
        <w:rPr>
          <w:b/>
          <w:sz w:val="32"/>
          <w:szCs w:val="32"/>
        </w:rPr>
        <w:t xml:space="preserve"> </w:t>
      </w:r>
      <w:r w:rsidR="003F24CF">
        <w:rPr>
          <w:b/>
          <w:sz w:val="32"/>
          <w:szCs w:val="32"/>
        </w:rPr>
        <w:t>TO</w:t>
      </w:r>
      <w:r w:rsidRPr="003F24CF">
        <w:rPr>
          <w:b/>
          <w:sz w:val="32"/>
          <w:szCs w:val="32"/>
        </w:rPr>
        <w:t xml:space="preserve"> </w:t>
      </w:r>
      <w:r w:rsidR="003F24CF">
        <w:rPr>
          <w:b/>
          <w:sz w:val="32"/>
          <w:szCs w:val="32"/>
        </w:rPr>
        <w:t>INDUSTRY</w:t>
      </w:r>
      <w:r w:rsidRPr="0077504B">
        <w:rPr>
          <w:b/>
          <w:sz w:val="32"/>
          <w:szCs w:val="32"/>
        </w:rPr>
        <w:t xml:space="preserve"> </w:t>
      </w:r>
      <w:r>
        <w:rPr>
          <w:b/>
          <w:sz w:val="32"/>
          <w:szCs w:val="32"/>
        </w:rPr>
        <w:t xml:space="preserve">&amp; </w:t>
      </w:r>
      <w:r w:rsidRPr="003F24CF">
        <w:rPr>
          <w:b/>
          <w:sz w:val="32"/>
          <w:szCs w:val="32"/>
        </w:rPr>
        <w:t>ORGANIZATION</w:t>
      </w:r>
      <w:r>
        <w:rPr>
          <w:b/>
          <w:sz w:val="32"/>
          <w:szCs w:val="32"/>
        </w:rPr>
        <w:t xml:space="preserve"> STRUCTURE</w:t>
      </w:r>
    </w:p>
    <w:p w14:paraId="22698A8F" w14:textId="719934AA" w:rsidR="0077504B" w:rsidRPr="001A437F" w:rsidRDefault="0077504B" w:rsidP="00815EF2">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4D537B85" wp14:editId="380DD7DD">
                <wp:extent cx="5769610" cy="27940"/>
                <wp:effectExtent l="0" t="0" r="2540" b="635"/>
                <wp:docPr id="38469957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625599341"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D6B831B"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" fillcolor="black" stroked="f"/>
                <w10:anchorlock/>
              </v:group>
            </w:pict>
          </mc:Fallback>
        </mc:AlternateContent>
      </w:r>
    </w:p>
    <w:p w14:paraId="4B56E964" w14:textId="71FD6926" w:rsidR="0077504B" w:rsidRDefault="0077504B" w:rsidP="00490B7C">
      <w:pPr>
        <w:pStyle w:val="BodyText"/>
        <w:spacing w:before="4" w:after="30"/>
        <w:ind w:firstLine="491"/>
        <w:jc w:val="both"/>
        <w:rPr>
          <w:lang w:val="en-IN"/>
        </w:rPr>
      </w:pPr>
      <w:r>
        <w:t xml:space="preserve">We at </w:t>
      </w:r>
      <w:r w:rsidR="003F24CF">
        <w:t>R3</w:t>
      </w:r>
      <w:r>
        <w:t xml:space="preserve"> S</w:t>
      </w:r>
      <w:r w:rsidR="003F24CF">
        <w:t>ystem</w:t>
      </w:r>
      <w:r w:rsidR="00BB3504">
        <w:t>s</w:t>
      </w:r>
      <w:r>
        <w:t xml:space="preserve"> are a group of IT experts, </w:t>
      </w:r>
      <w:r w:rsidR="002C6BBA">
        <w:t xml:space="preserve">R3sys is a graceful and lean product development and IT service provider. We develop as well as co-develop mobile application, web portals and analytics solutions. In this advance world, R3sys is always there to help you to go through these IT challenges and get connect you to the world in most efficient manner. We are building our skill sets to find the defects in the current market </w:t>
      </w:r>
      <w:proofErr w:type="gramStart"/>
      <w:r w:rsidR="002C6BBA">
        <w:t>an</w:t>
      </w:r>
      <w:proofErr w:type="gramEnd"/>
      <w:r w:rsidR="002C6BBA">
        <w:t xml:space="preserve"> correct them with our unique solution of what a real satisfying business relationship should be like.</w:t>
      </w:r>
    </w:p>
    <w:p w14:paraId="21B7BEE2" w14:textId="77777777" w:rsidR="00490B7C" w:rsidRDefault="00490B7C" w:rsidP="00490B7C">
      <w:pPr>
        <w:pStyle w:val="BodyText"/>
        <w:spacing w:before="4" w:after="30"/>
        <w:ind w:firstLine="491"/>
        <w:jc w:val="both"/>
        <w:rPr>
          <w:lang w:val="en-IN"/>
        </w:rPr>
      </w:pPr>
    </w:p>
    <w:p w14:paraId="233F4F4C" w14:textId="77777777" w:rsidR="00736914" w:rsidRDefault="002C6BBA" w:rsidP="00736914">
      <w:pPr>
        <w:pStyle w:val="BodyText"/>
        <w:spacing w:before="4"/>
        <w:ind w:firstLine="360"/>
        <w:jc w:val="both"/>
        <w:rPr>
          <w:lang w:val="en-IN"/>
        </w:rPr>
      </w:pPr>
      <w:r>
        <w:rPr>
          <w:lang w:val="en-IN"/>
        </w:rPr>
        <w:t>R3 Systems wanted to bridge the gap where most outsourcing companies fail with their customer</w:t>
      </w:r>
      <w:r w:rsidR="00BB3504">
        <w:rPr>
          <w:lang w:val="en-IN"/>
        </w:rPr>
        <w:t>s, we have managed successfully to so that.</w:t>
      </w:r>
      <w:r w:rsidR="00736914" w:rsidRPr="00736914">
        <w:rPr>
          <w:lang w:val="en-IN"/>
        </w:rPr>
        <w:tab/>
      </w:r>
    </w:p>
    <w:p w14:paraId="6E3863FA" w14:textId="4ED1D6F9" w:rsidR="00736914" w:rsidRPr="00736914" w:rsidRDefault="00736914" w:rsidP="00736914">
      <w:pPr>
        <w:pStyle w:val="BodyText"/>
        <w:numPr>
          <w:ilvl w:val="0"/>
          <w:numId w:val="31"/>
        </w:numPr>
        <w:spacing w:before="4"/>
        <w:jc w:val="both"/>
        <w:rPr>
          <w:lang w:val="en-IN"/>
        </w:rPr>
      </w:pPr>
      <w:r w:rsidRPr="00736914">
        <w:rPr>
          <w:lang w:val="en-IN"/>
        </w:rPr>
        <w:t>Vision and Mission</w:t>
      </w:r>
    </w:p>
    <w:p w14:paraId="04605C1E" w14:textId="31CD8C28" w:rsidR="00736914" w:rsidRPr="00736914" w:rsidRDefault="00736914" w:rsidP="00736914">
      <w:pPr>
        <w:pStyle w:val="BodyText"/>
        <w:numPr>
          <w:ilvl w:val="0"/>
          <w:numId w:val="32"/>
        </w:numPr>
        <w:spacing w:before="4"/>
        <w:jc w:val="both"/>
        <w:rPr>
          <w:lang w:val="en-IN"/>
        </w:rPr>
      </w:pPr>
      <w:r w:rsidRPr="00736914">
        <w:rPr>
          <w:lang w:val="en-IN"/>
        </w:rPr>
        <w:t>Vision</w:t>
      </w:r>
    </w:p>
    <w:p w14:paraId="3F5C30AE" w14:textId="77777777" w:rsidR="00736914" w:rsidRDefault="00736914" w:rsidP="00736914">
      <w:pPr>
        <w:pStyle w:val="BodyText"/>
        <w:spacing w:before="4"/>
        <w:ind w:left="1080"/>
        <w:jc w:val="both"/>
        <w:rPr>
          <w:lang w:val="en-IN"/>
        </w:rPr>
      </w:pPr>
      <w:r w:rsidRPr="00736914">
        <w:rPr>
          <w:lang w:val="en-IN"/>
        </w:rPr>
        <w:t xml:space="preserve">R3sys </w:t>
      </w:r>
      <w:proofErr w:type="gramStart"/>
      <w:r w:rsidRPr="00736914">
        <w:rPr>
          <w:lang w:val="en-IN"/>
        </w:rPr>
        <w:t>company's</w:t>
      </w:r>
      <w:proofErr w:type="gramEnd"/>
      <w:r w:rsidRPr="00736914">
        <w:rPr>
          <w:lang w:val="en-IN"/>
        </w:rPr>
        <w:t xml:space="preserve"> prime concern is "Customer Satisfaction," which they consider essential for all their team members to realize. The company values their team's learning perspective, dedication, and target-oriented approach, as it enables them to meet and exceed customer expectations. R3sys' ultimate goal is to serve with loyalty and provide quality services to their customers, fostering long-lasting relationships that will make them a memorable presence in the field for years to come.</w:t>
      </w:r>
    </w:p>
    <w:p w14:paraId="24B73168" w14:textId="4EC45CC0" w:rsidR="00736914" w:rsidRPr="00736914" w:rsidRDefault="00736914" w:rsidP="00736914">
      <w:pPr>
        <w:pStyle w:val="BodyText"/>
        <w:numPr>
          <w:ilvl w:val="0"/>
          <w:numId w:val="32"/>
        </w:numPr>
        <w:spacing w:before="4"/>
        <w:jc w:val="both"/>
        <w:rPr>
          <w:lang w:val="en-IN"/>
        </w:rPr>
      </w:pPr>
      <w:r w:rsidRPr="00736914">
        <w:rPr>
          <w:lang w:val="en-IN"/>
        </w:rPr>
        <w:t>Mission</w:t>
      </w:r>
    </w:p>
    <w:p w14:paraId="45990615" w14:textId="22EF3A26" w:rsidR="001A437F" w:rsidRDefault="00736914" w:rsidP="00736914">
      <w:pPr>
        <w:pStyle w:val="BodyText"/>
        <w:spacing w:before="4"/>
        <w:ind w:left="1080"/>
        <w:jc w:val="both"/>
        <w:rPr>
          <w:lang w:val="en-IN"/>
        </w:rPr>
      </w:pPr>
      <w:r w:rsidRPr="00736914">
        <w:rPr>
          <w:lang w:val="en-IN"/>
        </w:rPr>
        <w:t xml:space="preserve">R3sys </w:t>
      </w:r>
      <w:proofErr w:type="gramStart"/>
      <w:r w:rsidRPr="00736914">
        <w:rPr>
          <w:lang w:val="en-IN"/>
        </w:rPr>
        <w:t>company's</w:t>
      </w:r>
      <w:proofErr w:type="gramEnd"/>
      <w:r w:rsidRPr="00736914">
        <w:rPr>
          <w:lang w:val="en-IN"/>
        </w:rPr>
        <w:t xml:space="preserve"> vision is to provide the best services within the deadlines set by their clients. They strive for growth achieved through exceptional client service, innovation, quality, and unwavering commitment.</w:t>
      </w:r>
    </w:p>
    <w:p w14:paraId="485F1F9C" w14:textId="77777777" w:rsidR="00736914" w:rsidRDefault="00736914" w:rsidP="00736914">
      <w:pPr>
        <w:pStyle w:val="BodyText"/>
        <w:spacing w:before="4"/>
        <w:ind w:left="1080"/>
        <w:jc w:val="both"/>
        <w:rPr>
          <w:lang w:val="en-IN"/>
        </w:rPr>
      </w:pPr>
    </w:p>
    <w:p w14:paraId="5AE55C9C" w14:textId="2395E42C" w:rsidR="001A437F" w:rsidRPr="00736914" w:rsidRDefault="001A437F" w:rsidP="00736914">
      <w:pPr>
        <w:pStyle w:val="ListParagraph"/>
        <w:numPr>
          <w:ilvl w:val="0"/>
          <w:numId w:val="15"/>
        </w:numPr>
        <w:suppressAutoHyphens w:val="0"/>
        <w:spacing w:line="360" w:lineRule="auto"/>
        <w:jc w:val="both"/>
        <w:rPr>
          <w:rFonts w:ascii="Times New Roman" w:hAnsi="Times New Roman"/>
          <w:b/>
          <w:sz w:val="24"/>
          <w:szCs w:val="24"/>
          <w:lang w:eastAsia="en-US"/>
        </w:rPr>
      </w:pPr>
      <w:r>
        <w:rPr>
          <w:rFonts w:ascii="Times New Roman" w:hAnsi="Times New Roman"/>
          <w:b/>
          <w:sz w:val="24"/>
          <w:szCs w:val="24"/>
        </w:rPr>
        <w:t>COMPANY/ INDUSTRY PROFILE: -</w:t>
      </w:r>
    </w:p>
    <w:p w14:paraId="2C1EAFCE" w14:textId="3D3DF7F3" w:rsidR="001A437F" w:rsidRDefault="00490B7C" w:rsidP="001A437F">
      <w:pPr>
        <w:pStyle w:val="ListParagraph"/>
        <w:numPr>
          <w:ilvl w:val="0"/>
          <w:numId w:val="16"/>
        </w:numPr>
        <w:suppressAutoHyphens w:val="0"/>
        <w:spacing w:after="120" w:line="360" w:lineRule="auto"/>
        <w:jc w:val="both"/>
        <w:rPr>
          <w:rFonts w:ascii="Times New Roman" w:hAnsi="Times New Roman"/>
          <w:sz w:val="24"/>
          <w:szCs w:val="24"/>
        </w:rPr>
      </w:pPr>
      <w:r>
        <w:rPr>
          <w:rFonts w:ascii="Times New Roman" w:hAnsi="Times New Roman"/>
          <w:b/>
          <w:sz w:val="24"/>
          <w:szCs w:val="24"/>
        </w:rPr>
        <w:t>Name of the C</w:t>
      </w:r>
      <w:r w:rsidR="001A437F">
        <w:rPr>
          <w:rFonts w:ascii="Times New Roman" w:hAnsi="Times New Roman"/>
          <w:b/>
          <w:sz w:val="24"/>
          <w:szCs w:val="24"/>
        </w:rPr>
        <w:t>ompany</w:t>
      </w:r>
      <w:r>
        <w:rPr>
          <w:rFonts w:ascii="Times New Roman" w:hAnsi="Times New Roman"/>
          <w:sz w:val="24"/>
          <w:szCs w:val="24"/>
        </w:rPr>
        <w:t xml:space="preserve"> :- R3 SYSTEMS INDIA </w:t>
      </w:r>
      <w:r w:rsidR="001A437F">
        <w:rPr>
          <w:rFonts w:ascii="Times New Roman" w:hAnsi="Times New Roman"/>
          <w:sz w:val="24"/>
          <w:szCs w:val="24"/>
        </w:rPr>
        <w:t>PVT.LTD</w:t>
      </w:r>
    </w:p>
    <w:p w14:paraId="4FAC4B2C" w14:textId="13D177E7" w:rsidR="001A437F" w:rsidRPr="00490B7C" w:rsidRDefault="001A437F" w:rsidP="00490B7C">
      <w:pPr>
        <w:pStyle w:val="ListParagraph"/>
        <w:numPr>
          <w:ilvl w:val="0"/>
          <w:numId w:val="16"/>
        </w:numPr>
        <w:suppressAutoHyphens w:val="0"/>
        <w:spacing w:after="120" w:line="360" w:lineRule="auto"/>
        <w:rPr>
          <w:rFonts w:ascii="Times New Roman" w:hAnsi="Times New Roman"/>
          <w:sz w:val="24"/>
          <w:szCs w:val="24"/>
        </w:rPr>
      </w:pPr>
      <w:r>
        <w:rPr>
          <w:rFonts w:ascii="Times New Roman" w:hAnsi="Times New Roman"/>
          <w:b/>
          <w:sz w:val="24"/>
          <w:szCs w:val="24"/>
        </w:rPr>
        <w:t>Location/ address</w:t>
      </w:r>
      <w:r>
        <w:rPr>
          <w:rFonts w:ascii="Times New Roman" w:hAnsi="Times New Roman"/>
          <w:sz w:val="24"/>
          <w:szCs w:val="24"/>
        </w:rPr>
        <w:t xml:space="preserve"> /</w:t>
      </w:r>
      <w:r>
        <w:rPr>
          <w:rFonts w:ascii="Times New Roman" w:hAnsi="Times New Roman"/>
          <w:b/>
          <w:sz w:val="24"/>
          <w:szCs w:val="24"/>
        </w:rPr>
        <w:t>Pin code</w:t>
      </w:r>
      <w:r w:rsidR="00BF3F5F">
        <w:rPr>
          <w:rFonts w:ascii="Times New Roman" w:hAnsi="Times New Roman"/>
          <w:sz w:val="24"/>
          <w:szCs w:val="24"/>
        </w:rPr>
        <w:t xml:space="preserve"> </w:t>
      </w:r>
      <w:r>
        <w:rPr>
          <w:rFonts w:ascii="Times New Roman" w:hAnsi="Times New Roman"/>
          <w:sz w:val="24"/>
          <w:szCs w:val="24"/>
        </w:rPr>
        <w:t xml:space="preserve">: - First Floor, </w:t>
      </w:r>
      <w:proofErr w:type="spellStart"/>
      <w:r>
        <w:rPr>
          <w:rFonts w:ascii="Times New Roman" w:hAnsi="Times New Roman"/>
          <w:sz w:val="24"/>
          <w:szCs w:val="24"/>
        </w:rPr>
        <w:t>Rohini</w:t>
      </w:r>
      <w:proofErr w:type="spellEnd"/>
      <w:r>
        <w:rPr>
          <w:rFonts w:ascii="Times New Roman" w:hAnsi="Times New Roman"/>
          <w:sz w:val="24"/>
          <w:szCs w:val="24"/>
        </w:rPr>
        <w:t xml:space="preserve"> Apartment, </w:t>
      </w:r>
      <w:proofErr w:type="spellStart"/>
      <w:r>
        <w:rPr>
          <w:rFonts w:ascii="Times New Roman" w:hAnsi="Times New Roman"/>
          <w:sz w:val="24"/>
          <w:szCs w:val="24"/>
        </w:rPr>
        <w:t>KBTCircle</w:t>
      </w:r>
      <w:proofErr w:type="spellEnd"/>
      <w:r>
        <w:rPr>
          <w:rFonts w:ascii="Times New Roman" w:hAnsi="Times New Roman"/>
          <w:sz w:val="24"/>
          <w:szCs w:val="24"/>
        </w:rPr>
        <w:t xml:space="preserve">, </w:t>
      </w:r>
      <w:proofErr w:type="spellStart"/>
      <w:r>
        <w:rPr>
          <w:rFonts w:ascii="Times New Roman" w:hAnsi="Times New Roman"/>
          <w:sz w:val="24"/>
          <w:szCs w:val="24"/>
        </w:rPr>
        <w:t>GangapurRoad</w:t>
      </w:r>
      <w:proofErr w:type="spellEnd"/>
      <w:r>
        <w:rPr>
          <w:rFonts w:ascii="Times New Roman" w:hAnsi="Times New Roman"/>
          <w:sz w:val="24"/>
          <w:szCs w:val="24"/>
        </w:rPr>
        <w:t xml:space="preserve">, </w:t>
      </w:r>
      <w:proofErr w:type="spellStart"/>
      <w:r>
        <w:rPr>
          <w:rFonts w:ascii="Times New Roman" w:hAnsi="Times New Roman"/>
          <w:sz w:val="24"/>
          <w:szCs w:val="24"/>
        </w:rPr>
        <w:t>NearSaraswatBank</w:t>
      </w:r>
      <w:proofErr w:type="spellEnd"/>
      <w:r>
        <w:rPr>
          <w:rFonts w:ascii="Times New Roman" w:hAnsi="Times New Roman"/>
          <w:sz w:val="24"/>
          <w:szCs w:val="24"/>
        </w:rPr>
        <w:t xml:space="preserve">, </w:t>
      </w:r>
      <w:proofErr w:type="spellStart"/>
      <w:r>
        <w:rPr>
          <w:rFonts w:ascii="Times New Roman" w:hAnsi="Times New Roman"/>
          <w:sz w:val="24"/>
          <w:szCs w:val="24"/>
        </w:rPr>
        <w:t>ThatteNagar</w:t>
      </w:r>
      <w:proofErr w:type="spellEnd"/>
      <w:r>
        <w:rPr>
          <w:rFonts w:ascii="Times New Roman" w:hAnsi="Times New Roman"/>
          <w:sz w:val="24"/>
          <w:szCs w:val="24"/>
        </w:rPr>
        <w:t>,</w:t>
      </w:r>
      <w:r w:rsidR="00490B7C">
        <w:rPr>
          <w:rFonts w:ascii="Times New Roman" w:hAnsi="Times New Roman"/>
          <w:sz w:val="24"/>
          <w:szCs w:val="24"/>
        </w:rPr>
        <w:t xml:space="preserve"> </w:t>
      </w:r>
      <w:proofErr w:type="spellStart"/>
      <w:r w:rsidRPr="00490B7C">
        <w:rPr>
          <w:rFonts w:ascii="Times New Roman" w:hAnsi="Times New Roman"/>
          <w:sz w:val="24"/>
          <w:szCs w:val="24"/>
        </w:rPr>
        <w:t>Nashik,Maharashtra</w:t>
      </w:r>
      <w:proofErr w:type="spellEnd"/>
      <w:r w:rsidR="00BF3F5F" w:rsidRPr="00490B7C">
        <w:rPr>
          <w:rFonts w:ascii="Times New Roman" w:hAnsi="Times New Roman"/>
          <w:sz w:val="24"/>
          <w:szCs w:val="24"/>
        </w:rPr>
        <w:t xml:space="preserve">- </w:t>
      </w:r>
      <w:r w:rsidRPr="00490B7C">
        <w:rPr>
          <w:rFonts w:ascii="Times New Roman" w:hAnsi="Times New Roman"/>
          <w:sz w:val="24"/>
          <w:szCs w:val="24"/>
        </w:rPr>
        <w:t>422005,India</w:t>
      </w:r>
    </w:p>
    <w:p w14:paraId="1FCCAD4E" w14:textId="58834750" w:rsidR="001A437F" w:rsidRDefault="001A437F" w:rsidP="001A437F">
      <w:pPr>
        <w:pStyle w:val="ListParagraph"/>
        <w:numPr>
          <w:ilvl w:val="0"/>
          <w:numId w:val="16"/>
        </w:numPr>
        <w:suppressAutoHyphens w:val="0"/>
        <w:spacing w:after="120" w:line="360" w:lineRule="auto"/>
        <w:jc w:val="both"/>
        <w:rPr>
          <w:rFonts w:ascii="Times New Roman" w:hAnsi="Times New Roman"/>
          <w:sz w:val="24"/>
          <w:szCs w:val="24"/>
        </w:rPr>
      </w:pPr>
      <w:r>
        <w:rPr>
          <w:rFonts w:ascii="Times New Roman" w:hAnsi="Times New Roman"/>
          <w:b/>
          <w:sz w:val="24"/>
          <w:szCs w:val="24"/>
        </w:rPr>
        <w:t>Establishment</w:t>
      </w:r>
      <w:r w:rsidR="00BF3F5F">
        <w:rPr>
          <w:rFonts w:ascii="Times New Roman" w:hAnsi="Times New Roman"/>
          <w:sz w:val="24"/>
          <w:szCs w:val="24"/>
        </w:rPr>
        <w:t xml:space="preserve"> </w:t>
      </w:r>
      <w:r>
        <w:rPr>
          <w:rFonts w:ascii="Times New Roman" w:hAnsi="Times New Roman"/>
          <w:sz w:val="24"/>
          <w:szCs w:val="24"/>
        </w:rPr>
        <w:t>: - 2017</w:t>
      </w:r>
    </w:p>
    <w:p w14:paraId="0A214668" w14:textId="260DC74A" w:rsidR="001A437F" w:rsidRDefault="001A437F" w:rsidP="00BF3F5F">
      <w:pPr>
        <w:pStyle w:val="ListParagraph"/>
        <w:numPr>
          <w:ilvl w:val="0"/>
          <w:numId w:val="16"/>
        </w:numPr>
        <w:suppressAutoHyphens w:val="0"/>
        <w:spacing w:after="120" w:line="360" w:lineRule="auto"/>
        <w:jc w:val="both"/>
        <w:rPr>
          <w:rFonts w:ascii="Times New Roman" w:eastAsia="Times New Roman" w:hAnsi="Times New Roman"/>
          <w:b/>
          <w:noProof/>
          <w:color w:val="16161D"/>
          <w:sz w:val="24"/>
          <w:szCs w:val="24"/>
        </w:rPr>
      </w:pPr>
      <w:r>
        <w:rPr>
          <w:rFonts w:ascii="Times New Roman" w:hAnsi="Times New Roman"/>
          <w:b/>
          <w:sz w:val="24"/>
          <w:szCs w:val="24"/>
        </w:rPr>
        <w:lastRenderedPageBreak/>
        <w:t>Email &amp; Web Address</w:t>
      </w:r>
      <w:r>
        <w:rPr>
          <w:rFonts w:ascii="Times New Roman" w:hAnsi="Times New Roman"/>
          <w:sz w:val="24"/>
          <w:szCs w:val="24"/>
        </w:rPr>
        <w:t xml:space="preserve"> :- </w:t>
      </w:r>
      <w:r w:rsidR="00BF3F5F">
        <w:rPr>
          <w:rFonts w:ascii="Times New Roman" w:hAnsi="Times New Roman"/>
          <w:sz w:val="24"/>
          <w:szCs w:val="24"/>
        </w:rPr>
        <w:t xml:space="preserve">india.r3sys@gmail.com </w:t>
      </w:r>
      <w:r w:rsidRPr="00BF3F5F">
        <w:rPr>
          <w:rFonts w:ascii="Times New Roman" w:hAnsi="Times New Roman" w:cs="Times New Roman"/>
          <w:sz w:val="24"/>
          <w:szCs w:val="24"/>
        </w:rPr>
        <w:t>https://www.r3sys.com/</w:t>
      </w:r>
    </w:p>
    <w:p w14:paraId="3996B8AE" w14:textId="56CC1715" w:rsidR="001A437F" w:rsidRDefault="001A437F" w:rsidP="001A437F">
      <w:pPr>
        <w:pStyle w:val="ListParagraph"/>
        <w:numPr>
          <w:ilvl w:val="0"/>
          <w:numId w:val="16"/>
        </w:numPr>
        <w:suppressAutoHyphens w:val="0"/>
        <w:spacing w:after="120" w:line="360" w:lineRule="auto"/>
        <w:jc w:val="both"/>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Name and Designation of Contact Person:- </w:t>
      </w:r>
      <w:r w:rsidR="00BF3F5F">
        <w:rPr>
          <w:rFonts w:ascii="Times New Roman" w:eastAsia="Times New Roman" w:hAnsi="Times New Roman"/>
          <w:bCs/>
          <w:color w:val="16161D"/>
          <w:sz w:val="24"/>
          <w:szCs w:val="24"/>
        </w:rPr>
        <w:t xml:space="preserve">Mr. </w:t>
      </w:r>
      <w:proofErr w:type="spellStart"/>
      <w:r w:rsidR="00BF3F5F">
        <w:rPr>
          <w:rFonts w:ascii="Times New Roman" w:eastAsia="Times New Roman" w:hAnsi="Times New Roman"/>
          <w:bCs/>
          <w:color w:val="16161D"/>
          <w:sz w:val="24"/>
          <w:szCs w:val="24"/>
        </w:rPr>
        <w:t>Gauresh</w:t>
      </w:r>
      <w:proofErr w:type="spellEnd"/>
      <w:r w:rsidR="00BF3F5F">
        <w:rPr>
          <w:rFonts w:ascii="Times New Roman" w:eastAsia="Times New Roman" w:hAnsi="Times New Roman"/>
          <w:bCs/>
          <w:color w:val="16161D"/>
          <w:sz w:val="24"/>
          <w:szCs w:val="24"/>
        </w:rPr>
        <w:t xml:space="preserve"> </w:t>
      </w:r>
      <w:proofErr w:type="spellStart"/>
      <w:r w:rsidR="00BF3F5F">
        <w:rPr>
          <w:rFonts w:ascii="Times New Roman" w:eastAsia="Times New Roman" w:hAnsi="Times New Roman"/>
          <w:bCs/>
          <w:color w:val="16161D"/>
          <w:sz w:val="24"/>
          <w:szCs w:val="24"/>
        </w:rPr>
        <w:t>Suryawanshi</w:t>
      </w:r>
      <w:proofErr w:type="spellEnd"/>
      <w:r w:rsidR="00BF3F5F">
        <w:rPr>
          <w:rFonts w:ascii="Times New Roman" w:eastAsia="Times New Roman" w:hAnsi="Times New Roman"/>
          <w:bCs/>
          <w:color w:val="16161D"/>
          <w:sz w:val="24"/>
          <w:szCs w:val="24"/>
        </w:rPr>
        <w:t xml:space="preserve"> (Chief Technical O</w:t>
      </w:r>
      <w:r>
        <w:rPr>
          <w:rFonts w:ascii="Times New Roman" w:eastAsia="Times New Roman" w:hAnsi="Times New Roman"/>
          <w:bCs/>
          <w:color w:val="16161D"/>
          <w:sz w:val="24"/>
          <w:szCs w:val="24"/>
        </w:rPr>
        <w:t xml:space="preserve">fficer) </w:t>
      </w:r>
    </w:p>
    <w:p w14:paraId="6637CE30" w14:textId="4014AC5E" w:rsidR="001A437F" w:rsidRDefault="001A437F" w:rsidP="00BF3F5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noProof/>
          <w:color w:val="16161D"/>
          <w:sz w:val="24"/>
          <w:szCs w:val="24"/>
        </w:rPr>
        <w:t xml:space="preserve">Contact </w:t>
      </w:r>
      <w:r>
        <w:rPr>
          <w:rFonts w:ascii="Times New Roman" w:eastAsia="Times New Roman" w:hAnsi="Times New Roman"/>
          <w:b/>
          <w:color w:val="16161D"/>
          <w:sz w:val="24"/>
          <w:szCs w:val="24"/>
        </w:rPr>
        <w:t xml:space="preserve">No:-  </w:t>
      </w:r>
      <w:r w:rsidR="00BF3F5F" w:rsidRPr="00BF3F5F">
        <w:rPr>
          <w:rFonts w:ascii="Times New Roman" w:eastAsia="Times New Roman" w:hAnsi="Times New Roman"/>
          <w:color w:val="16161D"/>
          <w:sz w:val="24"/>
          <w:szCs w:val="24"/>
        </w:rPr>
        <w:t>8600033181</w:t>
      </w:r>
    </w:p>
    <w:p w14:paraId="05EE059F"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Type of Product:-</w:t>
      </w:r>
      <w:r>
        <w:rPr>
          <w:rFonts w:ascii="Times New Roman" w:eastAsia="Times New Roman" w:hAnsi="Times New Roman"/>
          <w:bCs/>
          <w:color w:val="16161D"/>
          <w:sz w:val="24"/>
          <w:szCs w:val="24"/>
        </w:rPr>
        <w:t xml:space="preserve"> ( IT Software Development &amp; Consultancies)</w:t>
      </w:r>
    </w:p>
    <w:p w14:paraId="175A53BF"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 Type of Control :-</w:t>
      </w:r>
      <w:r>
        <w:rPr>
          <w:rFonts w:ascii="Times New Roman" w:eastAsia="Times New Roman" w:hAnsi="Times New Roman"/>
          <w:bCs/>
          <w:color w:val="16161D"/>
          <w:sz w:val="24"/>
          <w:szCs w:val="24"/>
        </w:rPr>
        <w:t xml:space="preserve"> (Private )  </w:t>
      </w:r>
    </w:p>
    <w:p w14:paraId="7F4B7597"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Type of Company :-</w:t>
      </w:r>
      <w:r>
        <w:rPr>
          <w:rFonts w:ascii="Times New Roman" w:eastAsia="Times New Roman" w:hAnsi="Times New Roman"/>
          <w:bCs/>
          <w:color w:val="16161D"/>
          <w:sz w:val="24"/>
          <w:szCs w:val="24"/>
        </w:rPr>
        <w:t xml:space="preserve"> (Small Scale )   </w:t>
      </w:r>
    </w:p>
    <w:p w14:paraId="0CEB0C55"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Total Number of Employees in Company :- </w:t>
      </w:r>
      <w:r>
        <w:rPr>
          <w:rFonts w:ascii="Times New Roman" w:eastAsia="Times New Roman" w:hAnsi="Times New Roman"/>
          <w:bCs/>
          <w:color w:val="16161D"/>
          <w:sz w:val="24"/>
          <w:szCs w:val="24"/>
        </w:rPr>
        <w:t>30</w:t>
      </w:r>
    </w:p>
    <w:p w14:paraId="3639556A" w14:textId="0DD93589" w:rsidR="001A437F" w:rsidRPr="00F73960" w:rsidRDefault="001A437F" w:rsidP="0077504B">
      <w:pPr>
        <w:pStyle w:val="ListParagraph"/>
        <w:numPr>
          <w:ilvl w:val="0"/>
          <w:numId w:val="16"/>
        </w:numPr>
        <w:suppressAutoHyphens w:val="0"/>
        <w:spacing w:before="4" w:after="120" w:line="360" w:lineRule="auto"/>
        <w:jc w:val="both"/>
        <w:rPr>
          <w:lang w:val="en-IN"/>
        </w:rPr>
      </w:pPr>
      <w:r w:rsidRPr="001A437F">
        <w:rPr>
          <w:rFonts w:ascii="Times New Roman" w:eastAsia="Times New Roman" w:hAnsi="Times New Roman"/>
          <w:b/>
          <w:color w:val="16161D"/>
          <w:sz w:val="24"/>
          <w:szCs w:val="24"/>
        </w:rPr>
        <w:t xml:space="preserve">Total Turnover of Company :-   </w:t>
      </w:r>
      <w:r w:rsidRPr="001A437F">
        <w:rPr>
          <w:rFonts w:ascii="Times New Roman" w:eastAsia="Times New Roman" w:hAnsi="Times New Roman"/>
          <w:bCs/>
          <w:color w:val="16161D"/>
          <w:sz w:val="24"/>
          <w:szCs w:val="24"/>
        </w:rPr>
        <w:t xml:space="preserve">20 Lakh </w:t>
      </w:r>
      <w:r w:rsidRPr="001A437F">
        <w:rPr>
          <w:rFonts w:ascii="Times New Roman" w:eastAsia="Times New Roman" w:hAnsi="Times New Roman"/>
          <w:b/>
          <w:color w:val="16161D"/>
          <w:sz w:val="24"/>
          <w:szCs w:val="24"/>
        </w:rPr>
        <w:t xml:space="preserve"> </w:t>
      </w:r>
    </w:p>
    <w:p w14:paraId="4B9336E4" w14:textId="0912049A" w:rsidR="00490B7C" w:rsidRPr="00490B7C" w:rsidRDefault="001A437F" w:rsidP="00490B7C">
      <w:pPr>
        <w:pStyle w:val="BodyText"/>
        <w:numPr>
          <w:ilvl w:val="0"/>
          <w:numId w:val="17"/>
        </w:numPr>
        <w:spacing w:before="4"/>
        <w:jc w:val="both"/>
        <w:rPr>
          <w:b/>
          <w:bCs/>
          <w:sz w:val="28"/>
          <w:szCs w:val="28"/>
        </w:rPr>
      </w:pPr>
      <w:r w:rsidRPr="00EB668B">
        <w:rPr>
          <w:b/>
          <w:bCs/>
          <w:sz w:val="28"/>
          <w:szCs w:val="28"/>
        </w:rPr>
        <w:t>SERVICES PROVIDED BY R3 SYSTEMS:</w:t>
      </w:r>
    </w:p>
    <w:p w14:paraId="3A0D7171" w14:textId="3F1DE9F3"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Web Design &amp; Development</w:t>
      </w:r>
    </w:p>
    <w:p w14:paraId="30C5E194" w14:textId="664A9C85"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Mobile App Development</w:t>
      </w:r>
    </w:p>
    <w:p w14:paraId="326BC954" w14:textId="562DFEB5"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Digital Marketing</w:t>
      </w:r>
    </w:p>
    <w:p w14:paraId="6C1757D5" w14:textId="57FDB85D"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Project Consulting</w:t>
      </w:r>
    </w:p>
    <w:p w14:paraId="61F9E647" w14:textId="0756D9BD" w:rsidR="00455D6F" w:rsidRPr="00455D6F" w:rsidRDefault="00BB3504" w:rsidP="00455D6F">
      <w:pPr>
        <w:pStyle w:val="BodyText"/>
        <w:widowControl w:val="0"/>
        <w:numPr>
          <w:ilvl w:val="0"/>
          <w:numId w:val="12"/>
        </w:numPr>
        <w:suppressAutoHyphens w:val="0"/>
        <w:autoSpaceDE w:val="0"/>
        <w:autoSpaceDN w:val="0"/>
        <w:spacing w:before="4" w:after="30" w:line="240" w:lineRule="auto"/>
        <w:rPr>
          <w:lang w:val="en-IN"/>
        </w:rPr>
      </w:pPr>
      <w:r>
        <w:t>Corporate Trainin</w:t>
      </w:r>
      <w:r w:rsidR="001A437F">
        <w:t>g</w:t>
      </w:r>
    </w:p>
    <w:p w14:paraId="29EBE03C" w14:textId="77777777" w:rsidR="00455D6F" w:rsidRPr="00455D6F" w:rsidRDefault="00455D6F" w:rsidP="00455D6F">
      <w:pPr>
        <w:pStyle w:val="BodyText"/>
        <w:widowControl w:val="0"/>
        <w:suppressAutoHyphens w:val="0"/>
        <w:autoSpaceDE w:val="0"/>
        <w:autoSpaceDN w:val="0"/>
        <w:spacing w:before="4" w:after="30" w:line="240" w:lineRule="auto"/>
        <w:ind w:left="927"/>
        <w:rPr>
          <w:lang w:val="en-IN"/>
        </w:rPr>
      </w:pPr>
    </w:p>
    <w:p w14:paraId="5685B331" w14:textId="77777777" w:rsidR="00F73960" w:rsidRPr="00F73960" w:rsidRDefault="00F73960" w:rsidP="00F73960">
      <w:pPr>
        <w:pStyle w:val="BodyText"/>
        <w:numPr>
          <w:ilvl w:val="0"/>
          <w:numId w:val="34"/>
        </w:numPr>
        <w:spacing w:before="60"/>
        <w:ind w:right="810"/>
        <w:rPr>
          <w:b/>
          <w:sz w:val="28"/>
        </w:rPr>
      </w:pPr>
      <w:r w:rsidRPr="00F73960">
        <w:rPr>
          <w:b/>
          <w:sz w:val="28"/>
        </w:rPr>
        <w:t>Following</w:t>
      </w:r>
      <w:r w:rsidRPr="00F73960">
        <w:rPr>
          <w:b/>
          <w:spacing w:val="-2"/>
          <w:sz w:val="28"/>
        </w:rPr>
        <w:t xml:space="preserve"> </w:t>
      </w:r>
      <w:r w:rsidRPr="00F73960">
        <w:rPr>
          <w:b/>
          <w:sz w:val="28"/>
        </w:rPr>
        <w:t>Mentioned</w:t>
      </w:r>
      <w:r w:rsidRPr="00F73960">
        <w:rPr>
          <w:b/>
          <w:spacing w:val="-1"/>
          <w:sz w:val="28"/>
        </w:rPr>
        <w:t xml:space="preserve"> </w:t>
      </w:r>
      <w:r w:rsidRPr="00F73960">
        <w:rPr>
          <w:b/>
          <w:sz w:val="28"/>
        </w:rPr>
        <w:t>are the</w:t>
      </w:r>
      <w:r w:rsidRPr="00F73960">
        <w:rPr>
          <w:b/>
          <w:spacing w:val="-1"/>
          <w:sz w:val="28"/>
        </w:rPr>
        <w:t xml:space="preserve"> </w:t>
      </w:r>
      <w:r w:rsidRPr="00F73960">
        <w:rPr>
          <w:b/>
          <w:sz w:val="28"/>
        </w:rPr>
        <w:t>current</w:t>
      </w:r>
      <w:r w:rsidRPr="00F73960">
        <w:rPr>
          <w:b/>
          <w:spacing w:val="-1"/>
          <w:sz w:val="28"/>
        </w:rPr>
        <w:t xml:space="preserve"> </w:t>
      </w:r>
      <w:r w:rsidRPr="00F73960">
        <w:rPr>
          <w:b/>
          <w:sz w:val="28"/>
        </w:rPr>
        <w:t>employees</w:t>
      </w:r>
      <w:r w:rsidRPr="00F73960">
        <w:rPr>
          <w:b/>
          <w:spacing w:val="-1"/>
          <w:sz w:val="28"/>
        </w:rPr>
        <w:t xml:space="preserve"> </w:t>
      </w:r>
      <w:r w:rsidRPr="00F73960">
        <w:rPr>
          <w:b/>
          <w:sz w:val="28"/>
        </w:rPr>
        <w:t>working</w:t>
      </w:r>
      <w:r w:rsidRPr="00F73960">
        <w:rPr>
          <w:b/>
          <w:spacing w:val="-1"/>
          <w:sz w:val="28"/>
        </w:rPr>
        <w:t xml:space="preserve"> </w:t>
      </w:r>
      <w:r w:rsidRPr="00F73960">
        <w:rPr>
          <w:b/>
          <w:sz w:val="28"/>
        </w:rPr>
        <w:t>for</w:t>
      </w:r>
      <w:r w:rsidRPr="00F73960">
        <w:rPr>
          <w:b/>
          <w:spacing w:val="-1"/>
          <w:sz w:val="28"/>
        </w:rPr>
        <w:t xml:space="preserve"> </w:t>
      </w:r>
      <w:r w:rsidRPr="00F73960">
        <w:rPr>
          <w:b/>
          <w:sz w:val="28"/>
        </w:rPr>
        <w:t>the</w:t>
      </w:r>
      <w:r w:rsidRPr="00F73960">
        <w:rPr>
          <w:b/>
          <w:spacing w:val="-3"/>
          <w:sz w:val="28"/>
        </w:rPr>
        <w:t xml:space="preserve"> </w:t>
      </w:r>
      <w:r w:rsidRPr="00F73960">
        <w:rPr>
          <w:b/>
          <w:sz w:val="28"/>
        </w:rPr>
        <w:t>R3</w:t>
      </w:r>
      <w:r w:rsidRPr="00F73960">
        <w:rPr>
          <w:b/>
          <w:spacing w:val="-1"/>
          <w:sz w:val="28"/>
        </w:rPr>
        <w:t xml:space="preserve"> </w:t>
      </w:r>
      <w:r w:rsidRPr="00F73960">
        <w:rPr>
          <w:b/>
          <w:sz w:val="28"/>
        </w:rPr>
        <w:t>System</w:t>
      </w:r>
      <w:r w:rsidRPr="00F73960">
        <w:rPr>
          <w:b/>
          <w:spacing w:val="-1"/>
          <w:sz w:val="28"/>
        </w:rPr>
        <w:t xml:space="preserve"> </w:t>
      </w:r>
      <w:r w:rsidRPr="00F73960">
        <w:rPr>
          <w:b/>
          <w:sz w:val="28"/>
        </w:rPr>
        <w:t>Software.</w:t>
      </w:r>
    </w:p>
    <w:p w14:paraId="62384454" w14:textId="77777777" w:rsidR="00F73960" w:rsidRDefault="00F73960" w:rsidP="00F73960">
      <w:pPr>
        <w:pStyle w:val="BodyText"/>
        <w:spacing w:after="1"/>
        <w:rPr>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0"/>
        <w:gridCol w:w="3973"/>
        <w:gridCol w:w="2869"/>
      </w:tblGrid>
      <w:tr w:rsidR="00F73960" w:rsidRPr="00F73960" w14:paraId="3F87C627" w14:textId="77777777" w:rsidTr="007A3D52">
        <w:trPr>
          <w:trHeight w:val="20"/>
        </w:trPr>
        <w:tc>
          <w:tcPr>
            <w:tcW w:w="1430" w:type="dxa"/>
          </w:tcPr>
          <w:p w14:paraId="23A22914" w14:textId="77777777" w:rsidR="00F73960" w:rsidRPr="00F73960" w:rsidRDefault="00F73960" w:rsidP="007A3D52">
            <w:pPr>
              <w:pStyle w:val="TableParagraph"/>
              <w:spacing w:before="92"/>
              <w:ind w:left="385" w:right="369"/>
              <w:jc w:val="center"/>
              <w:rPr>
                <w:rFonts w:ascii="Times New Roman" w:hAnsi="Times New Roman" w:cs="Times New Roman"/>
                <w:sz w:val="24"/>
              </w:rPr>
            </w:pPr>
            <w:r w:rsidRPr="00F73960">
              <w:rPr>
                <w:rFonts w:ascii="Times New Roman" w:hAnsi="Times New Roman" w:cs="Times New Roman"/>
                <w:sz w:val="24"/>
              </w:rPr>
              <w:t>Sr.</w:t>
            </w:r>
            <w:r w:rsidRPr="00F73960">
              <w:rPr>
                <w:rFonts w:ascii="Times New Roman" w:hAnsi="Times New Roman" w:cs="Times New Roman"/>
                <w:spacing w:val="-1"/>
                <w:sz w:val="24"/>
              </w:rPr>
              <w:t xml:space="preserve"> </w:t>
            </w:r>
            <w:r w:rsidRPr="00F73960">
              <w:rPr>
                <w:rFonts w:ascii="Times New Roman" w:hAnsi="Times New Roman" w:cs="Times New Roman"/>
                <w:sz w:val="24"/>
              </w:rPr>
              <w:t>No</w:t>
            </w:r>
          </w:p>
        </w:tc>
        <w:tc>
          <w:tcPr>
            <w:tcW w:w="3973" w:type="dxa"/>
          </w:tcPr>
          <w:p w14:paraId="1F0EA096" w14:textId="77777777" w:rsidR="00F73960" w:rsidRPr="00F73960" w:rsidRDefault="00F73960" w:rsidP="007A3D52">
            <w:pPr>
              <w:pStyle w:val="TableParagraph"/>
              <w:spacing w:before="92"/>
              <w:ind w:left="1399" w:right="1390"/>
              <w:jc w:val="center"/>
              <w:rPr>
                <w:rFonts w:ascii="Times New Roman" w:hAnsi="Times New Roman" w:cs="Times New Roman"/>
                <w:sz w:val="24"/>
              </w:rPr>
            </w:pPr>
            <w:r w:rsidRPr="00F73960">
              <w:rPr>
                <w:rFonts w:ascii="Times New Roman" w:hAnsi="Times New Roman" w:cs="Times New Roman"/>
                <w:sz w:val="24"/>
              </w:rPr>
              <w:t>Department</w:t>
            </w:r>
          </w:p>
        </w:tc>
        <w:tc>
          <w:tcPr>
            <w:tcW w:w="2869" w:type="dxa"/>
          </w:tcPr>
          <w:p w14:paraId="0F335670" w14:textId="77777777" w:rsidR="00F73960" w:rsidRPr="00F73960" w:rsidRDefault="00F73960" w:rsidP="007A3D52">
            <w:pPr>
              <w:pStyle w:val="TableParagraph"/>
              <w:spacing w:before="92"/>
              <w:ind w:left="554" w:right="529"/>
              <w:jc w:val="center"/>
              <w:rPr>
                <w:rFonts w:ascii="Times New Roman" w:hAnsi="Times New Roman" w:cs="Times New Roman"/>
                <w:sz w:val="24"/>
              </w:rPr>
            </w:pPr>
            <w:r w:rsidRPr="00F73960">
              <w:rPr>
                <w:rFonts w:ascii="Times New Roman" w:hAnsi="Times New Roman" w:cs="Times New Roman"/>
                <w:sz w:val="24"/>
              </w:rPr>
              <w:t>No.</w:t>
            </w:r>
            <w:r w:rsidRPr="00F73960">
              <w:rPr>
                <w:rFonts w:ascii="Times New Roman" w:hAnsi="Times New Roman" w:cs="Times New Roman"/>
                <w:spacing w:val="-1"/>
                <w:sz w:val="24"/>
              </w:rPr>
              <w:t xml:space="preserve"> </w:t>
            </w:r>
            <w:r w:rsidRPr="00F73960">
              <w:rPr>
                <w:rFonts w:ascii="Times New Roman" w:hAnsi="Times New Roman" w:cs="Times New Roman"/>
                <w:sz w:val="24"/>
              </w:rPr>
              <w:t>of</w:t>
            </w:r>
            <w:r w:rsidRPr="00F73960">
              <w:rPr>
                <w:rFonts w:ascii="Times New Roman" w:hAnsi="Times New Roman" w:cs="Times New Roman"/>
                <w:spacing w:val="-3"/>
                <w:sz w:val="24"/>
              </w:rPr>
              <w:t xml:space="preserve"> </w:t>
            </w:r>
            <w:r w:rsidRPr="00F73960">
              <w:rPr>
                <w:rFonts w:ascii="Times New Roman" w:hAnsi="Times New Roman" w:cs="Times New Roman"/>
                <w:sz w:val="24"/>
              </w:rPr>
              <w:t>Employees</w:t>
            </w:r>
          </w:p>
        </w:tc>
      </w:tr>
      <w:tr w:rsidR="00F73960" w:rsidRPr="00F73960" w14:paraId="08D0CC08" w14:textId="77777777" w:rsidTr="007A3D52">
        <w:trPr>
          <w:trHeight w:val="20"/>
        </w:trPr>
        <w:tc>
          <w:tcPr>
            <w:tcW w:w="1430" w:type="dxa"/>
          </w:tcPr>
          <w:p w14:paraId="56C99A3D"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01</w:t>
            </w:r>
          </w:p>
        </w:tc>
        <w:tc>
          <w:tcPr>
            <w:tcW w:w="3973" w:type="dxa"/>
          </w:tcPr>
          <w:p w14:paraId="0F2EE85C"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Admin</w:t>
            </w:r>
          </w:p>
        </w:tc>
        <w:tc>
          <w:tcPr>
            <w:tcW w:w="2869" w:type="dxa"/>
          </w:tcPr>
          <w:p w14:paraId="1594CEDE"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03</w:t>
            </w:r>
          </w:p>
        </w:tc>
      </w:tr>
      <w:tr w:rsidR="00F73960" w:rsidRPr="00F73960" w14:paraId="7023E87D" w14:textId="77777777" w:rsidTr="007A3D52">
        <w:trPr>
          <w:trHeight w:val="20"/>
        </w:trPr>
        <w:tc>
          <w:tcPr>
            <w:tcW w:w="1430" w:type="dxa"/>
          </w:tcPr>
          <w:p w14:paraId="4D2FF6EB"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02</w:t>
            </w:r>
          </w:p>
        </w:tc>
        <w:tc>
          <w:tcPr>
            <w:tcW w:w="3973" w:type="dxa"/>
          </w:tcPr>
          <w:p w14:paraId="44206F0F"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Account</w:t>
            </w:r>
            <w:r w:rsidRPr="00F73960">
              <w:rPr>
                <w:rFonts w:ascii="Times New Roman" w:hAnsi="Times New Roman" w:cs="Times New Roman"/>
                <w:spacing w:val="-2"/>
                <w:sz w:val="24"/>
              </w:rPr>
              <w:t xml:space="preserve"> </w:t>
            </w:r>
            <w:r w:rsidRPr="00F73960">
              <w:rPr>
                <w:rFonts w:ascii="Times New Roman" w:hAnsi="Times New Roman" w:cs="Times New Roman"/>
                <w:sz w:val="24"/>
              </w:rPr>
              <w:t>Department</w:t>
            </w:r>
          </w:p>
        </w:tc>
        <w:tc>
          <w:tcPr>
            <w:tcW w:w="2869" w:type="dxa"/>
          </w:tcPr>
          <w:p w14:paraId="2B517C8D"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01</w:t>
            </w:r>
          </w:p>
        </w:tc>
      </w:tr>
      <w:tr w:rsidR="00F73960" w:rsidRPr="00F73960" w14:paraId="62CB17FD" w14:textId="77777777" w:rsidTr="007A3D52">
        <w:trPr>
          <w:trHeight w:val="20"/>
        </w:trPr>
        <w:tc>
          <w:tcPr>
            <w:tcW w:w="1430" w:type="dxa"/>
          </w:tcPr>
          <w:p w14:paraId="2C9AF740"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03</w:t>
            </w:r>
          </w:p>
        </w:tc>
        <w:tc>
          <w:tcPr>
            <w:tcW w:w="3973" w:type="dxa"/>
          </w:tcPr>
          <w:p w14:paraId="500C2532"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Core</w:t>
            </w:r>
            <w:r w:rsidRPr="00F73960">
              <w:rPr>
                <w:rFonts w:ascii="Times New Roman" w:hAnsi="Times New Roman" w:cs="Times New Roman"/>
                <w:spacing w:val="-4"/>
                <w:sz w:val="24"/>
              </w:rPr>
              <w:t xml:space="preserve"> </w:t>
            </w:r>
            <w:r w:rsidRPr="00F73960">
              <w:rPr>
                <w:rFonts w:ascii="Times New Roman" w:hAnsi="Times New Roman" w:cs="Times New Roman"/>
                <w:sz w:val="24"/>
              </w:rPr>
              <w:t>Development</w:t>
            </w:r>
          </w:p>
        </w:tc>
        <w:tc>
          <w:tcPr>
            <w:tcW w:w="2869" w:type="dxa"/>
          </w:tcPr>
          <w:p w14:paraId="7CFBCBEC"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06</w:t>
            </w:r>
          </w:p>
        </w:tc>
      </w:tr>
      <w:tr w:rsidR="00F73960" w:rsidRPr="00F73960" w14:paraId="64A0487C" w14:textId="77777777" w:rsidTr="007A3D52">
        <w:trPr>
          <w:trHeight w:val="20"/>
        </w:trPr>
        <w:tc>
          <w:tcPr>
            <w:tcW w:w="1430" w:type="dxa"/>
          </w:tcPr>
          <w:p w14:paraId="24643D79"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04</w:t>
            </w:r>
          </w:p>
        </w:tc>
        <w:tc>
          <w:tcPr>
            <w:tcW w:w="3973" w:type="dxa"/>
          </w:tcPr>
          <w:p w14:paraId="34970866"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Training</w:t>
            </w:r>
            <w:r w:rsidRPr="00F73960">
              <w:rPr>
                <w:rFonts w:ascii="Times New Roman" w:hAnsi="Times New Roman" w:cs="Times New Roman"/>
                <w:spacing w:val="-2"/>
                <w:sz w:val="24"/>
              </w:rPr>
              <w:t xml:space="preserve"> </w:t>
            </w:r>
            <w:r w:rsidRPr="00F73960">
              <w:rPr>
                <w:rFonts w:ascii="Times New Roman" w:hAnsi="Times New Roman" w:cs="Times New Roman"/>
                <w:sz w:val="24"/>
              </w:rPr>
              <w:t>Department</w:t>
            </w:r>
          </w:p>
        </w:tc>
        <w:tc>
          <w:tcPr>
            <w:tcW w:w="2869" w:type="dxa"/>
          </w:tcPr>
          <w:p w14:paraId="212A08CC"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02</w:t>
            </w:r>
          </w:p>
        </w:tc>
      </w:tr>
      <w:tr w:rsidR="00F73960" w:rsidRPr="00F73960" w14:paraId="12BEE5A2" w14:textId="77777777" w:rsidTr="007A3D52">
        <w:trPr>
          <w:trHeight w:val="20"/>
        </w:trPr>
        <w:tc>
          <w:tcPr>
            <w:tcW w:w="1430" w:type="dxa"/>
          </w:tcPr>
          <w:p w14:paraId="740996BC"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05</w:t>
            </w:r>
          </w:p>
        </w:tc>
        <w:tc>
          <w:tcPr>
            <w:tcW w:w="3973" w:type="dxa"/>
          </w:tcPr>
          <w:p w14:paraId="2EE89466"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Testing</w:t>
            </w:r>
            <w:r w:rsidRPr="00F73960">
              <w:rPr>
                <w:rFonts w:ascii="Times New Roman" w:hAnsi="Times New Roman" w:cs="Times New Roman"/>
                <w:spacing w:val="-2"/>
                <w:sz w:val="24"/>
              </w:rPr>
              <w:t xml:space="preserve"> </w:t>
            </w:r>
            <w:r w:rsidRPr="00F73960">
              <w:rPr>
                <w:rFonts w:ascii="Times New Roman" w:hAnsi="Times New Roman" w:cs="Times New Roman"/>
                <w:sz w:val="24"/>
              </w:rPr>
              <w:t>&amp;</w:t>
            </w:r>
            <w:r w:rsidRPr="00F73960">
              <w:rPr>
                <w:rFonts w:ascii="Times New Roman" w:hAnsi="Times New Roman" w:cs="Times New Roman"/>
                <w:spacing w:val="-2"/>
                <w:sz w:val="24"/>
              </w:rPr>
              <w:t xml:space="preserve"> </w:t>
            </w:r>
            <w:r w:rsidRPr="00F73960">
              <w:rPr>
                <w:rFonts w:ascii="Times New Roman" w:hAnsi="Times New Roman" w:cs="Times New Roman"/>
                <w:sz w:val="24"/>
              </w:rPr>
              <w:t>Implementation</w:t>
            </w:r>
          </w:p>
        </w:tc>
        <w:tc>
          <w:tcPr>
            <w:tcW w:w="2869" w:type="dxa"/>
          </w:tcPr>
          <w:p w14:paraId="2B91C853"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03</w:t>
            </w:r>
          </w:p>
        </w:tc>
      </w:tr>
      <w:tr w:rsidR="00F73960" w:rsidRPr="00F73960" w14:paraId="0AAA4142" w14:textId="77777777" w:rsidTr="007A3D52">
        <w:trPr>
          <w:trHeight w:val="20"/>
        </w:trPr>
        <w:tc>
          <w:tcPr>
            <w:tcW w:w="1430" w:type="dxa"/>
          </w:tcPr>
          <w:p w14:paraId="407C2449"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06</w:t>
            </w:r>
          </w:p>
        </w:tc>
        <w:tc>
          <w:tcPr>
            <w:tcW w:w="3973" w:type="dxa"/>
          </w:tcPr>
          <w:p w14:paraId="7588D357"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Marketing</w:t>
            </w:r>
            <w:r w:rsidRPr="00F73960">
              <w:rPr>
                <w:rFonts w:ascii="Times New Roman" w:hAnsi="Times New Roman" w:cs="Times New Roman"/>
                <w:spacing w:val="-1"/>
                <w:sz w:val="24"/>
              </w:rPr>
              <w:t xml:space="preserve"> </w:t>
            </w:r>
            <w:r w:rsidRPr="00F73960">
              <w:rPr>
                <w:rFonts w:ascii="Times New Roman" w:hAnsi="Times New Roman" w:cs="Times New Roman"/>
                <w:sz w:val="24"/>
              </w:rPr>
              <w:t>&amp;</w:t>
            </w:r>
            <w:r w:rsidRPr="00F73960">
              <w:rPr>
                <w:rFonts w:ascii="Times New Roman" w:hAnsi="Times New Roman" w:cs="Times New Roman"/>
                <w:spacing w:val="-1"/>
                <w:sz w:val="24"/>
              </w:rPr>
              <w:t xml:space="preserve"> </w:t>
            </w:r>
            <w:r w:rsidRPr="00F73960">
              <w:rPr>
                <w:rFonts w:ascii="Times New Roman" w:hAnsi="Times New Roman" w:cs="Times New Roman"/>
                <w:sz w:val="24"/>
              </w:rPr>
              <w:t>Sales</w:t>
            </w:r>
          </w:p>
        </w:tc>
        <w:tc>
          <w:tcPr>
            <w:tcW w:w="2869" w:type="dxa"/>
          </w:tcPr>
          <w:p w14:paraId="1D20B41B"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02</w:t>
            </w:r>
          </w:p>
        </w:tc>
      </w:tr>
      <w:tr w:rsidR="00F73960" w:rsidRPr="00F73960" w14:paraId="0A5DFFE6" w14:textId="77777777" w:rsidTr="007A3D52">
        <w:trPr>
          <w:trHeight w:val="20"/>
        </w:trPr>
        <w:tc>
          <w:tcPr>
            <w:tcW w:w="1430" w:type="dxa"/>
          </w:tcPr>
          <w:p w14:paraId="40964576"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07</w:t>
            </w:r>
          </w:p>
        </w:tc>
        <w:tc>
          <w:tcPr>
            <w:tcW w:w="3973" w:type="dxa"/>
          </w:tcPr>
          <w:p w14:paraId="5FF39A74"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Cleaning</w:t>
            </w:r>
            <w:r w:rsidRPr="00F73960">
              <w:rPr>
                <w:rFonts w:ascii="Times New Roman" w:hAnsi="Times New Roman" w:cs="Times New Roman"/>
                <w:spacing w:val="-2"/>
                <w:sz w:val="24"/>
              </w:rPr>
              <w:t xml:space="preserve"> </w:t>
            </w:r>
            <w:r w:rsidRPr="00F73960">
              <w:rPr>
                <w:rFonts w:ascii="Times New Roman" w:hAnsi="Times New Roman" w:cs="Times New Roman"/>
                <w:sz w:val="24"/>
              </w:rPr>
              <w:t>&amp;</w:t>
            </w:r>
            <w:r w:rsidRPr="00F73960">
              <w:rPr>
                <w:rFonts w:ascii="Times New Roman" w:hAnsi="Times New Roman" w:cs="Times New Roman"/>
                <w:spacing w:val="-2"/>
                <w:sz w:val="24"/>
              </w:rPr>
              <w:t xml:space="preserve"> </w:t>
            </w:r>
            <w:r w:rsidRPr="00F73960">
              <w:rPr>
                <w:rFonts w:ascii="Times New Roman" w:hAnsi="Times New Roman" w:cs="Times New Roman"/>
                <w:sz w:val="24"/>
              </w:rPr>
              <w:t>Safety</w:t>
            </w:r>
          </w:p>
        </w:tc>
        <w:tc>
          <w:tcPr>
            <w:tcW w:w="2869" w:type="dxa"/>
          </w:tcPr>
          <w:p w14:paraId="1F794523"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01</w:t>
            </w:r>
          </w:p>
        </w:tc>
      </w:tr>
    </w:tbl>
    <w:p w14:paraId="6E156D20" w14:textId="77777777" w:rsidR="000F581F" w:rsidRDefault="000F581F" w:rsidP="000F581F">
      <w:pPr>
        <w:tabs>
          <w:tab w:val="center" w:pos="4320"/>
          <w:tab w:val="right" w:pos="8640"/>
        </w:tabs>
        <w:spacing w:line="360" w:lineRule="auto"/>
        <w:rPr>
          <w:b/>
          <w:bCs/>
          <w:color w:val="943634"/>
          <w:sz w:val="32"/>
          <w:szCs w:val="32"/>
          <w:lang w:eastAsia="en-US"/>
        </w:rPr>
      </w:pPr>
    </w:p>
    <w:p w14:paraId="14277FDF" w14:textId="77777777" w:rsidR="000200F0" w:rsidRDefault="000200F0" w:rsidP="000F581F">
      <w:pPr>
        <w:tabs>
          <w:tab w:val="center" w:pos="4320"/>
          <w:tab w:val="right" w:pos="8640"/>
        </w:tabs>
        <w:spacing w:line="360" w:lineRule="auto"/>
        <w:rPr>
          <w:b/>
          <w:bCs/>
          <w:color w:val="943634"/>
          <w:sz w:val="32"/>
          <w:szCs w:val="32"/>
          <w:lang w:eastAsia="en-US"/>
        </w:rPr>
      </w:pPr>
    </w:p>
    <w:p w14:paraId="4A61435D" w14:textId="77777777" w:rsidR="000200F0" w:rsidRDefault="000200F0" w:rsidP="000F581F">
      <w:pPr>
        <w:tabs>
          <w:tab w:val="center" w:pos="4320"/>
          <w:tab w:val="right" w:pos="8640"/>
        </w:tabs>
        <w:spacing w:line="360" w:lineRule="auto"/>
        <w:rPr>
          <w:b/>
          <w:bCs/>
          <w:color w:val="943634"/>
          <w:sz w:val="32"/>
          <w:szCs w:val="32"/>
          <w:lang w:eastAsia="en-US"/>
        </w:rPr>
      </w:pPr>
    </w:p>
    <w:p w14:paraId="1062125B" w14:textId="77777777" w:rsidR="000200F0" w:rsidRDefault="000200F0" w:rsidP="000F581F">
      <w:pPr>
        <w:tabs>
          <w:tab w:val="center" w:pos="4320"/>
          <w:tab w:val="right" w:pos="8640"/>
        </w:tabs>
        <w:spacing w:line="360" w:lineRule="auto"/>
        <w:rPr>
          <w:b/>
          <w:bCs/>
          <w:color w:val="943634"/>
          <w:sz w:val="32"/>
          <w:szCs w:val="32"/>
          <w:lang w:eastAsia="en-US"/>
        </w:rPr>
      </w:pPr>
    </w:p>
    <w:p w14:paraId="1D66D479" w14:textId="77777777" w:rsidR="000200F0" w:rsidRDefault="000200F0" w:rsidP="000F581F">
      <w:pPr>
        <w:tabs>
          <w:tab w:val="center" w:pos="4320"/>
          <w:tab w:val="right" w:pos="8640"/>
        </w:tabs>
        <w:spacing w:line="360" w:lineRule="auto"/>
        <w:rPr>
          <w:b/>
          <w:bCs/>
          <w:color w:val="943634"/>
          <w:sz w:val="32"/>
          <w:szCs w:val="32"/>
          <w:lang w:eastAsia="en-US"/>
        </w:rPr>
      </w:pPr>
    </w:p>
    <w:p w14:paraId="0CF1EE44" w14:textId="77777777" w:rsidR="000200F0" w:rsidRPr="000F581F" w:rsidRDefault="000200F0" w:rsidP="000F581F">
      <w:pPr>
        <w:tabs>
          <w:tab w:val="center" w:pos="4320"/>
          <w:tab w:val="right" w:pos="8640"/>
        </w:tabs>
        <w:spacing w:line="360" w:lineRule="auto"/>
        <w:rPr>
          <w:b/>
          <w:bCs/>
          <w:color w:val="943634"/>
          <w:sz w:val="32"/>
          <w:szCs w:val="32"/>
          <w:lang w:eastAsia="en-US"/>
        </w:rPr>
      </w:pPr>
    </w:p>
    <w:p w14:paraId="09BD5F66" w14:textId="5D6FF462" w:rsidR="001A437F" w:rsidRPr="00EB668B" w:rsidRDefault="001A437F" w:rsidP="00EB668B">
      <w:pPr>
        <w:pStyle w:val="ListParagraph"/>
        <w:numPr>
          <w:ilvl w:val="0"/>
          <w:numId w:val="17"/>
        </w:numPr>
        <w:tabs>
          <w:tab w:val="center" w:pos="4320"/>
          <w:tab w:val="right" w:pos="8640"/>
        </w:tabs>
        <w:spacing w:line="360" w:lineRule="auto"/>
        <w:rPr>
          <w:rFonts w:ascii="Times New Roman" w:eastAsia="Times New Roman" w:hAnsi="Times New Roman" w:cs="Times New Roman"/>
          <w:b/>
          <w:bCs/>
          <w:color w:val="943634"/>
          <w:sz w:val="32"/>
          <w:szCs w:val="32"/>
          <w:lang w:eastAsia="en-US"/>
        </w:rPr>
      </w:pPr>
      <w:r w:rsidRPr="00EB668B">
        <w:rPr>
          <w:rFonts w:ascii="Times New Roman" w:hAnsi="Times New Roman" w:cs="Times New Roman"/>
          <w:b/>
          <w:sz w:val="28"/>
        </w:rPr>
        <w:lastRenderedPageBreak/>
        <w:t>GENERAL LAYOUT OF THE INDUSTRY/ORGNIZATION</w:t>
      </w:r>
      <w:r w:rsidRPr="00EB668B">
        <w:rPr>
          <w:rFonts w:ascii="Times New Roman" w:hAnsi="Times New Roman" w:cs="Times New Roman"/>
          <w:b/>
          <w:sz w:val="28"/>
          <w:u w:val="single"/>
        </w:rPr>
        <w:t>:</w:t>
      </w:r>
    </w:p>
    <w:p w14:paraId="6E4622C1" w14:textId="03DF6350" w:rsidR="00490B7C" w:rsidRDefault="001A437F" w:rsidP="00301F7F">
      <w:pPr>
        <w:pStyle w:val="BodyText"/>
        <w:spacing w:before="4"/>
        <w:jc w:val="both"/>
        <w:rPr>
          <w:b/>
          <w:bCs/>
          <w:sz w:val="28"/>
          <w:szCs w:val="28"/>
          <w:lang w:eastAsia="en-US"/>
        </w:rPr>
      </w:pPr>
      <w:r>
        <w:rPr>
          <w:b/>
          <w:bCs/>
          <w:sz w:val="28"/>
          <w:szCs w:val="28"/>
          <w:lang w:eastAsia="en-US"/>
        </w:rPr>
        <w:t xml:space="preserve">             </w:t>
      </w:r>
      <w:r>
        <w:rPr>
          <w:noProof/>
          <w:lang w:eastAsia="en-US"/>
        </w:rPr>
        <w:drawing>
          <wp:inline distT="0" distB="0" distL="0" distR="0" wp14:anchorId="5E4D747F" wp14:editId="7FA7D69F">
            <wp:extent cx="4006347" cy="3338623"/>
            <wp:effectExtent l="0" t="0" r="0" b="0"/>
            <wp:docPr id="1457382625" name="Picture 2" descr="Software Development Organizational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Development Organizational Structure - GeeksforGeeks"/>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006347" cy="3338623"/>
                    </a:xfrm>
                    <a:prstGeom prst="rect">
                      <a:avLst/>
                    </a:prstGeom>
                    <a:noFill/>
                    <a:ln>
                      <a:noFill/>
                    </a:ln>
                  </pic:spPr>
                </pic:pic>
              </a:graphicData>
            </a:graphic>
          </wp:inline>
        </w:drawing>
      </w:r>
    </w:p>
    <w:p w14:paraId="31AF6893" w14:textId="66551B79" w:rsidR="0049166D" w:rsidRPr="0049166D" w:rsidRDefault="0049166D" w:rsidP="0049166D">
      <w:pPr>
        <w:pStyle w:val="BodyText"/>
        <w:numPr>
          <w:ilvl w:val="0"/>
          <w:numId w:val="37"/>
        </w:numPr>
        <w:spacing w:before="4"/>
        <w:jc w:val="both"/>
        <w:rPr>
          <w:b/>
          <w:bCs/>
          <w:sz w:val="28"/>
          <w:szCs w:val="28"/>
          <w:lang w:eastAsia="en-US"/>
        </w:rPr>
      </w:pPr>
      <w:r w:rsidRPr="0049166D">
        <w:rPr>
          <w:b/>
          <w:bCs/>
          <w:sz w:val="28"/>
          <w:szCs w:val="28"/>
          <w:lang w:eastAsia="en-US"/>
        </w:rPr>
        <w:t>Technologies and Work</w:t>
      </w:r>
    </w:p>
    <w:p w14:paraId="314BAF16" w14:textId="77777777" w:rsidR="0049166D" w:rsidRPr="0049166D" w:rsidRDefault="0049166D" w:rsidP="0049166D">
      <w:pPr>
        <w:pStyle w:val="BodyText"/>
        <w:spacing w:before="4"/>
        <w:ind w:left="900"/>
        <w:jc w:val="both"/>
        <w:rPr>
          <w:bCs/>
          <w:sz w:val="28"/>
          <w:szCs w:val="28"/>
          <w:lang w:eastAsia="en-US"/>
        </w:rPr>
      </w:pPr>
      <w:r w:rsidRPr="0049166D">
        <w:rPr>
          <w:bCs/>
          <w:sz w:val="28"/>
          <w:szCs w:val="28"/>
          <w:lang w:eastAsia="en-US"/>
        </w:rPr>
        <w:t>R3SYS has worked with 100+ clients completing 100+ projects with 9000 hours of support.</w:t>
      </w:r>
    </w:p>
    <w:p w14:paraId="3F88B71C" w14:textId="77777777" w:rsidR="0049166D" w:rsidRPr="0049166D" w:rsidRDefault="0049166D" w:rsidP="0049166D">
      <w:pPr>
        <w:pStyle w:val="BodyText"/>
        <w:spacing w:before="4"/>
        <w:ind w:left="900"/>
        <w:jc w:val="both"/>
        <w:rPr>
          <w:bCs/>
          <w:sz w:val="28"/>
          <w:szCs w:val="28"/>
          <w:lang w:eastAsia="en-US"/>
        </w:rPr>
      </w:pPr>
      <w:r w:rsidRPr="0049166D">
        <w:rPr>
          <w:bCs/>
          <w:sz w:val="28"/>
          <w:szCs w:val="28"/>
          <w:lang w:eastAsia="en-US"/>
        </w:rPr>
        <w:t>The technologies used are:</w:t>
      </w:r>
    </w:p>
    <w:p w14:paraId="7AE57806" w14:textId="67539644"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Java</w:t>
      </w:r>
    </w:p>
    <w:p w14:paraId="503A69A0" w14:textId="56A1725B"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HTML/CSS</w:t>
      </w:r>
    </w:p>
    <w:p w14:paraId="6BF30B3F" w14:textId="1BB4BF0F"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Angular</w:t>
      </w:r>
    </w:p>
    <w:p w14:paraId="66034DD8" w14:textId="481C5FE1"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.NET</w:t>
      </w:r>
    </w:p>
    <w:p w14:paraId="27CE4F48" w14:textId="259B12BA"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Python</w:t>
      </w:r>
    </w:p>
    <w:p w14:paraId="30C441A4" w14:textId="34D6F28C"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Android</w:t>
      </w:r>
    </w:p>
    <w:p w14:paraId="74170B2A" w14:textId="6505D988"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PHP</w:t>
      </w:r>
    </w:p>
    <w:p w14:paraId="181C4BD8" w14:textId="66400C65" w:rsidR="0049166D" w:rsidRDefault="0049166D" w:rsidP="0049166D">
      <w:pPr>
        <w:pStyle w:val="BodyText"/>
        <w:numPr>
          <w:ilvl w:val="0"/>
          <w:numId w:val="34"/>
        </w:numPr>
        <w:spacing w:before="4" w:line="240" w:lineRule="auto"/>
        <w:jc w:val="both"/>
        <w:rPr>
          <w:bCs/>
          <w:sz w:val="28"/>
          <w:szCs w:val="28"/>
          <w:lang w:eastAsia="en-US"/>
        </w:rPr>
      </w:pPr>
      <w:proofErr w:type="spellStart"/>
      <w:r w:rsidRPr="0049166D">
        <w:rPr>
          <w:bCs/>
          <w:sz w:val="28"/>
          <w:szCs w:val="28"/>
          <w:lang w:eastAsia="en-US"/>
        </w:rPr>
        <w:t>WordPress</w:t>
      </w:r>
      <w:proofErr w:type="spellEnd"/>
    </w:p>
    <w:p w14:paraId="384E650B" w14:textId="77777777" w:rsidR="000200F0" w:rsidRDefault="000200F0" w:rsidP="000200F0">
      <w:pPr>
        <w:pStyle w:val="BodyText"/>
        <w:spacing w:before="4" w:line="240" w:lineRule="auto"/>
        <w:jc w:val="both"/>
        <w:rPr>
          <w:bCs/>
          <w:sz w:val="28"/>
          <w:szCs w:val="28"/>
          <w:lang w:eastAsia="en-US"/>
        </w:rPr>
      </w:pPr>
    </w:p>
    <w:p w14:paraId="328735A2" w14:textId="77777777" w:rsidR="000200F0" w:rsidRDefault="000200F0" w:rsidP="000200F0">
      <w:pPr>
        <w:pStyle w:val="BodyText"/>
        <w:spacing w:before="4" w:line="240" w:lineRule="auto"/>
        <w:jc w:val="both"/>
        <w:rPr>
          <w:bCs/>
          <w:sz w:val="28"/>
          <w:szCs w:val="28"/>
          <w:lang w:eastAsia="en-US"/>
        </w:rPr>
      </w:pPr>
    </w:p>
    <w:p w14:paraId="08214B24" w14:textId="77777777" w:rsidR="000200F0" w:rsidRDefault="000200F0" w:rsidP="000200F0">
      <w:pPr>
        <w:pStyle w:val="BodyText"/>
        <w:spacing w:before="4" w:line="240" w:lineRule="auto"/>
        <w:jc w:val="both"/>
        <w:rPr>
          <w:bCs/>
          <w:sz w:val="28"/>
          <w:szCs w:val="28"/>
          <w:lang w:eastAsia="en-US"/>
        </w:rPr>
      </w:pPr>
    </w:p>
    <w:p w14:paraId="004C5BE7" w14:textId="77777777" w:rsidR="000200F0" w:rsidRDefault="000200F0" w:rsidP="000200F0">
      <w:pPr>
        <w:pStyle w:val="BodyText"/>
        <w:spacing w:before="4" w:line="240" w:lineRule="auto"/>
        <w:jc w:val="both"/>
        <w:rPr>
          <w:bCs/>
          <w:sz w:val="28"/>
          <w:szCs w:val="28"/>
          <w:lang w:eastAsia="en-US"/>
        </w:rPr>
      </w:pPr>
    </w:p>
    <w:p w14:paraId="422874C7" w14:textId="09E927C3" w:rsidR="0049166D" w:rsidRPr="0049166D" w:rsidRDefault="0049166D" w:rsidP="0049166D">
      <w:pPr>
        <w:pStyle w:val="BodyText"/>
        <w:numPr>
          <w:ilvl w:val="0"/>
          <w:numId w:val="37"/>
        </w:numPr>
        <w:spacing w:before="4" w:line="240" w:lineRule="auto"/>
        <w:jc w:val="both"/>
        <w:rPr>
          <w:b/>
          <w:bCs/>
          <w:sz w:val="28"/>
          <w:szCs w:val="28"/>
          <w:lang w:eastAsia="en-US"/>
        </w:rPr>
      </w:pPr>
      <w:r w:rsidRPr="0049166D">
        <w:rPr>
          <w:b/>
          <w:bCs/>
          <w:sz w:val="28"/>
          <w:szCs w:val="28"/>
          <w:lang w:eastAsia="en-US"/>
        </w:rPr>
        <w:lastRenderedPageBreak/>
        <w:t>CLIENTS</w:t>
      </w:r>
    </w:p>
    <w:p w14:paraId="22E8FEAC" w14:textId="77777777" w:rsidR="0049166D" w:rsidRDefault="0049166D" w:rsidP="0049166D">
      <w:pPr>
        <w:pStyle w:val="BodyText"/>
        <w:spacing w:before="7"/>
        <w:rPr>
          <w:sz w:val="12"/>
        </w:rPr>
      </w:pPr>
      <w:r>
        <w:rPr>
          <w:noProof/>
          <w:lang w:eastAsia="en-US"/>
        </w:rPr>
        <w:drawing>
          <wp:anchor distT="0" distB="0" distL="0" distR="0" simplePos="0" relativeHeight="251668992" behindDoc="0" locked="0" layoutInCell="1" allowOverlap="1" wp14:anchorId="5F7EE486" wp14:editId="2211D2EE">
            <wp:simplePos x="0" y="0"/>
            <wp:positionH relativeFrom="page">
              <wp:posOffset>1371600</wp:posOffset>
            </wp:positionH>
            <wp:positionV relativeFrom="paragraph">
              <wp:posOffset>116920</wp:posOffset>
            </wp:positionV>
            <wp:extent cx="5692439" cy="1847183"/>
            <wp:effectExtent l="0" t="0" r="0" b="0"/>
            <wp:wrapTopAndBottom/>
            <wp:docPr id="2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692439" cy="1847183"/>
                    </a:xfrm>
                    <a:prstGeom prst="rect">
                      <a:avLst/>
                    </a:prstGeom>
                  </pic:spPr>
                </pic:pic>
              </a:graphicData>
            </a:graphic>
          </wp:anchor>
        </w:drawing>
      </w:r>
    </w:p>
    <w:p w14:paraId="07E86D36" w14:textId="77777777" w:rsidR="0049166D" w:rsidRPr="0049166D" w:rsidRDefault="0049166D" w:rsidP="00301F7F">
      <w:pPr>
        <w:pStyle w:val="BodyText"/>
        <w:spacing w:before="4"/>
        <w:jc w:val="both"/>
        <w:rPr>
          <w:bCs/>
          <w:sz w:val="28"/>
          <w:szCs w:val="28"/>
          <w:lang w:eastAsia="en-US"/>
        </w:rPr>
      </w:pPr>
    </w:p>
    <w:p w14:paraId="4A1C2A7A" w14:textId="471F958B" w:rsidR="0077504B" w:rsidRDefault="004F0C36" w:rsidP="0077504B">
      <w:pPr>
        <w:pStyle w:val="BodyText"/>
        <w:spacing w:before="4"/>
        <w:rPr>
          <w:b/>
          <w:bCs/>
          <w:sz w:val="28"/>
          <w:szCs w:val="28"/>
        </w:rPr>
      </w:pPr>
      <w:r w:rsidRPr="00485023">
        <w:rPr>
          <w:b/>
          <w:bCs/>
          <w:sz w:val="28"/>
          <w:szCs w:val="28"/>
        </w:rPr>
        <w:t>History</w:t>
      </w:r>
      <w:r w:rsidR="00485023">
        <w:rPr>
          <w:b/>
          <w:bCs/>
          <w:sz w:val="28"/>
          <w:szCs w:val="28"/>
        </w:rPr>
        <w:t>:</w:t>
      </w:r>
    </w:p>
    <w:p w14:paraId="2BCF912D" w14:textId="77777777" w:rsidR="00485023" w:rsidRDefault="00485023" w:rsidP="0077504B">
      <w:pPr>
        <w:pStyle w:val="BodyText"/>
        <w:spacing w:before="4"/>
        <w:rPr>
          <w:b/>
          <w:bCs/>
          <w:sz w:val="28"/>
          <w:szCs w:val="28"/>
        </w:rPr>
      </w:pPr>
    </w:p>
    <w:p w14:paraId="4BF757C9" w14:textId="4A170730" w:rsidR="00485023" w:rsidRDefault="00485023" w:rsidP="00490B7C">
      <w:pPr>
        <w:pStyle w:val="BodyText"/>
        <w:spacing w:before="4" w:after="30"/>
        <w:ind w:firstLine="720"/>
        <w:jc w:val="both"/>
        <w:rPr>
          <w:lang w:val="en-IN"/>
        </w:rPr>
      </w:pPr>
      <w:r w:rsidRPr="00485023">
        <w:t xml:space="preserve">R3 Systems is established in 2017, till now worked for 30+ clients and our team </w:t>
      </w:r>
      <w:proofErr w:type="gramStart"/>
      <w:r w:rsidRPr="00485023">
        <w:t>has</w:t>
      </w:r>
      <w:proofErr w:type="gramEnd"/>
      <w:r w:rsidRPr="00485023">
        <w:t xml:space="preserve"> more than 4-5 years of experience.</w:t>
      </w:r>
      <w:r>
        <w:rPr>
          <w:sz w:val="28"/>
          <w:szCs w:val="28"/>
        </w:rPr>
        <w:t xml:space="preserve"> </w:t>
      </w:r>
      <w:r>
        <w:t xml:space="preserve">We are building our skill sets to find the defects in the current market </w:t>
      </w:r>
      <w:proofErr w:type="gramStart"/>
      <w:r>
        <w:t>an</w:t>
      </w:r>
      <w:proofErr w:type="gramEnd"/>
      <w:r>
        <w:t xml:space="preserve"> correct them with our unique solution of what a real satisfying business relationship should be like.</w:t>
      </w:r>
      <w:r>
        <w:rPr>
          <w:lang w:val="en-IN"/>
        </w:rPr>
        <w:t xml:space="preserve"> R3 Systems wanted to bridge the gap where most outsourcing companies fail with their customers, we have managed successfully to so that.</w:t>
      </w:r>
    </w:p>
    <w:p w14:paraId="4D19C517" w14:textId="77777777" w:rsidR="00490B7C" w:rsidRDefault="00490B7C" w:rsidP="00490B7C">
      <w:pPr>
        <w:pStyle w:val="BodyText"/>
        <w:spacing w:before="4" w:after="30"/>
        <w:ind w:firstLine="720"/>
        <w:jc w:val="both"/>
        <w:rPr>
          <w:lang w:val="en-IN"/>
        </w:rPr>
      </w:pPr>
    </w:p>
    <w:p w14:paraId="70AAEE47" w14:textId="77777777" w:rsidR="00490B7C" w:rsidRDefault="00490B7C" w:rsidP="00490B7C">
      <w:pPr>
        <w:pStyle w:val="BodyText"/>
        <w:spacing w:before="4" w:after="30"/>
        <w:ind w:firstLine="720"/>
        <w:jc w:val="both"/>
        <w:rPr>
          <w:lang w:val="en-IN"/>
        </w:rPr>
      </w:pPr>
    </w:p>
    <w:p w14:paraId="6883FB59" w14:textId="23081BB4" w:rsidR="00490B7C" w:rsidRDefault="00EE3FF8" w:rsidP="00EE3FF8">
      <w:pPr>
        <w:pStyle w:val="BodyText"/>
        <w:tabs>
          <w:tab w:val="left" w:pos="3382"/>
        </w:tabs>
        <w:spacing w:before="4" w:after="30"/>
        <w:ind w:firstLine="720"/>
        <w:jc w:val="both"/>
        <w:rPr>
          <w:lang w:val="en-IN"/>
        </w:rPr>
      </w:pPr>
      <w:r>
        <w:rPr>
          <w:lang w:val="en-IN"/>
        </w:rPr>
        <w:tab/>
      </w:r>
    </w:p>
    <w:p w14:paraId="2A4E725B" w14:textId="77777777" w:rsidR="00490B7C" w:rsidRDefault="00490B7C" w:rsidP="00490B7C">
      <w:pPr>
        <w:pStyle w:val="BodyText"/>
        <w:spacing w:before="4" w:after="30"/>
        <w:ind w:firstLine="720"/>
        <w:jc w:val="both"/>
        <w:rPr>
          <w:lang w:val="en-IN"/>
        </w:rPr>
      </w:pPr>
    </w:p>
    <w:p w14:paraId="1E85CB8D" w14:textId="77777777" w:rsidR="00490B7C" w:rsidRDefault="00490B7C" w:rsidP="00490B7C">
      <w:pPr>
        <w:pStyle w:val="BodyText"/>
        <w:spacing w:before="4" w:after="30"/>
        <w:ind w:firstLine="720"/>
        <w:jc w:val="both"/>
        <w:rPr>
          <w:lang w:val="en-IN"/>
        </w:rPr>
      </w:pPr>
    </w:p>
    <w:p w14:paraId="0DDEA66F" w14:textId="77777777" w:rsidR="00490B7C" w:rsidRDefault="00490B7C" w:rsidP="00490B7C">
      <w:pPr>
        <w:pStyle w:val="BodyText"/>
        <w:spacing w:before="4" w:after="30"/>
        <w:ind w:firstLine="720"/>
        <w:jc w:val="both"/>
        <w:rPr>
          <w:lang w:val="en-IN"/>
        </w:rPr>
      </w:pPr>
    </w:p>
    <w:p w14:paraId="31A3AB5E" w14:textId="77777777" w:rsidR="00490B7C" w:rsidRDefault="00490B7C" w:rsidP="00490B7C">
      <w:pPr>
        <w:pStyle w:val="BodyText"/>
        <w:spacing w:before="4" w:after="30"/>
        <w:ind w:firstLine="720"/>
        <w:jc w:val="both"/>
        <w:rPr>
          <w:lang w:val="en-IN"/>
        </w:rPr>
      </w:pPr>
    </w:p>
    <w:p w14:paraId="6EF21414" w14:textId="77777777" w:rsidR="00490B7C" w:rsidRDefault="00490B7C" w:rsidP="00490B7C">
      <w:pPr>
        <w:pStyle w:val="BodyText"/>
        <w:spacing w:before="4" w:after="30"/>
        <w:ind w:firstLine="720"/>
        <w:jc w:val="both"/>
        <w:rPr>
          <w:lang w:val="en-IN"/>
        </w:rPr>
      </w:pPr>
    </w:p>
    <w:p w14:paraId="57F948C9" w14:textId="77777777" w:rsidR="00490B7C" w:rsidRDefault="00490B7C" w:rsidP="00490B7C">
      <w:pPr>
        <w:pStyle w:val="BodyText"/>
        <w:spacing w:before="4" w:after="30"/>
        <w:ind w:firstLine="720"/>
        <w:jc w:val="both"/>
        <w:rPr>
          <w:lang w:val="en-IN"/>
        </w:rPr>
      </w:pPr>
    </w:p>
    <w:p w14:paraId="116A3B3D" w14:textId="77777777" w:rsidR="00490B7C" w:rsidRDefault="00490B7C" w:rsidP="00490B7C">
      <w:pPr>
        <w:pStyle w:val="BodyText"/>
        <w:spacing w:before="4" w:after="30"/>
        <w:ind w:firstLine="720"/>
        <w:jc w:val="both"/>
        <w:rPr>
          <w:lang w:val="en-IN"/>
        </w:rPr>
      </w:pPr>
    </w:p>
    <w:p w14:paraId="336F3C12" w14:textId="77777777" w:rsidR="00490B7C" w:rsidRDefault="00490B7C" w:rsidP="00490B7C">
      <w:pPr>
        <w:pStyle w:val="BodyText"/>
        <w:spacing w:before="4" w:after="30"/>
        <w:ind w:firstLine="720"/>
        <w:jc w:val="both"/>
        <w:rPr>
          <w:lang w:val="en-IN"/>
        </w:rPr>
      </w:pPr>
    </w:p>
    <w:p w14:paraId="4D605F1F" w14:textId="77777777" w:rsidR="00490B7C" w:rsidRDefault="00490B7C" w:rsidP="00490B7C">
      <w:pPr>
        <w:pStyle w:val="BodyText"/>
        <w:spacing w:before="4" w:after="30"/>
        <w:ind w:firstLine="720"/>
        <w:jc w:val="both"/>
        <w:rPr>
          <w:lang w:val="en-IN"/>
        </w:rPr>
      </w:pPr>
    </w:p>
    <w:p w14:paraId="635C6017" w14:textId="77777777" w:rsidR="00301F7F" w:rsidRDefault="00301F7F" w:rsidP="00301F7F">
      <w:pPr>
        <w:pStyle w:val="BodyText"/>
        <w:spacing w:before="4" w:after="30"/>
        <w:jc w:val="both"/>
        <w:rPr>
          <w:lang w:val="en-IN"/>
        </w:rPr>
      </w:pPr>
    </w:p>
    <w:p w14:paraId="0C6E6CC3" w14:textId="77777777" w:rsidR="000200F0" w:rsidRDefault="000200F0" w:rsidP="00301F7F">
      <w:pPr>
        <w:pStyle w:val="BodyText"/>
        <w:spacing w:before="4" w:after="30"/>
        <w:jc w:val="both"/>
        <w:rPr>
          <w:lang w:val="en-IN"/>
        </w:rPr>
      </w:pPr>
    </w:p>
    <w:p w14:paraId="034F1F08" w14:textId="77777777" w:rsidR="000200F0" w:rsidRDefault="000200F0" w:rsidP="00301F7F">
      <w:pPr>
        <w:pStyle w:val="BodyText"/>
        <w:spacing w:before="4" w:after="30"/>
        <w:jc w:val="both"/>
        <w:rPr>
          <w:lang w:val="en-IN"/>
        </w:rPr>
      </w:pPr>
    </w:p>
    <w:p w14:paraId="0D661B84" w14:textId="77777777" w:rsidR="000200F0" w:rsidRDefault="000200F0" w:rsidP="00301F7F">
      <w:pPr>
        <w:pStyle w:val="BodyText"/>
        <w:spacing w:before="4" w:after="30"/>
        <w:jc w:val="both"/>
        <w:rPr>
          <w:lang w:val="en-IN"/>
        </w:rPr>
      </w:pPr>
    </w:p>
    <w:p w14:paraId="213A4238" w14:textId="77777777" w:rsidR="000200F0" w:rsidRDefault="000200F0" w:rsidP="00301F7F">
      <w:pPr>
        <w:pStyle w:val="BodyText"/>
        <w:spacing w:before="4" w:after="30"/>
        <w:jc w:val="both"/>
        <w:rPr>
          <w:lang w:val="en-IN"/>
        </w:rPr>
      </w:pPr>
    </w:p>
    <w:p w14:paraId="530B28CE" w14:textId="77777777" w:rsidR="000200F0" w:rsidRDefault="000200F0" w:rsidP="00301F7F">
      <w:pPr>
        <w:pStyle w:val="BodyText"/>
        <w:spacing w:before="4" w:after="30"/>
        <w:jc w:val="both"/>
        <w:rPr>
          <w:lang w:val="en-IN"/>
        </w:rPr>
      </w:pPr>
    </w:p>
    <w:p w14:paraId="56972B1F" w14:textId="204CAAB2" w:rsidR="00750613" w:rsidRDefault="00750613" w:rsidP="00750613">
      <w:pPr>
        <w:spacing w:before="27" w:after="12" w:line="360" w:lineRule="auto"/>
        <w:ind w:left="1060" w:right="506"/>
        <w:rPr>
          <w:b/>
          <w:sz w:val="36"/>
          <w:szCs w:val="22"/>
          <w:lang w:eastAsia="en-US"/>
        </w:rPr>
      </w:pPr>
      <w:r>
        <w:rPr>
          <w:b/>
          <w:sz w:val="36"/>
        </w:rPr>
        <w:lastRenderedPageBreak/>
        <w:t xml:space="preserve">                             Chapter 2</w:t>
      </w:r>
    </w:p>
    <w:p w14:paraId="005E1B55" w14:textId="4DE70552" w:rsidR="00750613" w:rsidRDefault="00750613" w:rsidP="00750613">
      <w:pPr>
        <w:spacing w:before="27" w:after="12" w:line="360" w:lineRule="auto"/>
        <w:ind w:left="1060" w:right="506"/>
        <w:jc w:val="center"/>
        <w:rPr>
          <w:b/>
          <w:sz w:val="32"/>
          <w:szCs w:val="32"/>
        </w:rPr>
      </w:pPr>
      <w:proofErr w:type="gramStart"/>
      <w:r>
        <w:rPr>
          <w:b/>
          <w:sz w:val="32"/>
          <w:szCs w:val="32"/>
        </w:rPr>
        <w:t xml:space="preserve">TYPES </w:t>
      </w:r>
      <w:r w:rsidRPr="003F24CF">
        <w:rPr>
          <w:b/>
          <w:sz w:val="32"/>
          <w:szCs w:val="32"/>
        </w:rPr>
        <w:t xml:space="preserve"> </w:t>
      </w:r>
      <w:r>
        <w:rPr>
          <w:b/>
          <w:sz w:val="32"/>
          <w:szCs w:val="32"/>
        </w:rPr>
        <w:t>OF</w:t>
      </w:r>
      <w:proofErr w:type="gramEnd"/>
      <w:r w:rsidRPr="003F24CF">
        <w:rPr>
          <w:b/>
          <w:sz w:val="32"/>
          <w:szCs w:val="32"/>
        </w:rPr>
        <w:t xml:space="preserve"> </w:t>
      </w:r>
      <w:r>
        <w:rPr>
          <w:b/>
          <w:sz w:val="32"/>
          <w:szCs w:val="32"/>
        </w:rPr>
        <w:t>SOFTWARE TOOLS USED WITH SPECIFICATION</w:t>
      </w:r>
      <w:r w:rsidRPr="0077504B">
        <w:rPr>
          <w:b/>
          <w:sz w:val="32"/>
          <w:szCs w:val="32"/>
        </w:rPr>
        <w:t xml:space="preserve"> </w:t>
      </w:r>
    </w:p>
    <w:p w14:paraId="354B41E7" w14:textId="77777777" w:rsidR="00750613" w:rsidRPr="001A437F" w:rsidRDefault="00750613" w:rsidP="00815EF2">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232C1356" wp14:editId="421932AA">
                <wp:extent cx="5769610" cy="27940"/>
                <wp:effectExtent l="0" t="0" r="2540" b="635"/>
                <wp:docPr id="510408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755508348"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">
                <v:rect id="Rectangle 21" o:spid="_x0000_s1027" style="position:absolute;width:9086;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1SswA&#10;AADjAAAADwAAAGRycy9kb3ducmV2LnhtbESPQU/DMAyF70j8h8hI3FjCWKGUZRNDQuKCxAYHdvMa&#10;01ZrnJKErfDr8QGJo/2e3/s8X46+VweKqQts4XJiQBHXwXXcWHh7fbwoQaWM7LAPTBa+KcFycXoy&#10;x8qFI6/psMmNkhBOFVpocx4qrVPdksc0CQOxaB8heswyxka7iEcJ972eGnOtPXYsDS0O9NBSvd98&#10;eQur23L1+TLj55/1bkvb992+mEZj7fnZeH8HKtOY/81/109O8G+KojDl1Uyg5SdZgF7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AV1SswAAADjAAAADwAAAAAAAAAAAAAAAACY&#10;AgAAZHJzL2Rvd25yZXYueG1sUEsFBgAAAAAEAAQA9QAAAJEDAAAAAA==&#10;" fillcolor="black" stroked="f"/>
                <w10:anchorlock/>
              </v:group>
            </w:pict>
          </mc:Fallback>
        </mc:AlternateContent>
      </w:r>
    </w:p>
    <w:p w14:paraId="615C6A2A" w14:textId="77777777" w:rsidR="00750613" w:rsidRDefault="00750613" w:rsidP="00750613">
      <w:pPr>
        <w:tabs>
          <w:tab w:val="center" w:pos="4320"/>
          <w:tab w:val="right" w:pos="8640"/>
        </w:tabs>
        <w:spacing w:line="360" w:lineRule="auto"/>
        <w:rPr>
          <w:rFonts w:ascii="Arial" w:hAnsi="Arial" w:cs="Arial"/>
          <w:color w:val="222222"/>
          <w:sz w:val="20"/>
          <w:szCs w:val="20"/>
          <w:shd w:val="clear" w:color="auto" w:fill="FFFFFF"/>
          <w:lang w:eastAsia="en-US"/>
        </w:rPr>
      </w:pPr>
      <w:r>
        <w:rPr>
          <w:b/>
          <w:bCs/>
          <w:color w:val="000000"/>
          <w:sz w:val="28"/>
          <w:szCs w:val="28"/>
        </w:rPr>
        <w:t>2.1.1. Laptops</w:t>
      </w:r>
    </w:p>
    <w:p w14:paraId="3161B8A2" w14:textId="77777777" w:rsidR="00750613" w:rsidRPr="00815EF2" w:rsidRDefault="00750613" w:rsidP="00301F7F">
      <w:pPr>
        <w:tabs>
          <w:tab w:val="center" w:pos="4320"/>
          <w:tab w:val="right" w:pos="8640"/>
        </w:tabs>
        <w:spacing w:line="360" w:lineRule="auto"/>
        <w:jc w:val="both"/>
        <w:rPr>
          <w:b/>
          <w:bCs/>
          <w:color w:val="222222"/>
          <w:sz w:val="22"/>
          <w:szCs w:val="22"/>
          <w:u w:val="single"/>
          <w:shd w:val="clear" w:color="auto" w:fill="FFFFFF"/>
        </w:rPr>
      </w:pPr>
      <w:r w:rsidRPr="00815EF2">
        <w:rPr>
          <w:b/>
          <w:bCs/>
          <w:color w:val="222222"/>
          <w:u w:val="single"/>
          <w:shd w:val="clear" w:color="auto" w:fill="FFFFFF"/>
        </w:rPr>
        <w:t xml:space="preserve">Specification </w:t>
      </w:r>
    </w:p>
    <w:p w14:paraId="0CF4DD7F"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Processor: up to Intel Core i5-2410M 2.3 GHz.</w:t>
      </w:r>
    </w:p>
    <w:p w14:paraId="28E1FEEB"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Graphics: ...</w:t>
      </w:r>
    </w:p>
    <w:p w14:paraId="00FD568A"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Memory: up to 8GB DDR3.</w:t>
      </w:r>
    </w:p>
    <w:p w14:paraId="11EDA575" w14:textId="7DEF52C4" w:rsidR="00750613" w:rsidRPr="00815EF2" w:rsidRDefault="000F581F" w:rsidP="00301F7F">
      <w:pPr>
        <w:numPr>
          <w:ilvl w:val="0"/>
          <w:numId w:val="18"/>
        </w:numPr>
        <w:shd w:val="clear" w:color="auto" w:fill="FFFFFF"/>
        <w:suppressAutoHyphens w:val="0"/>
        <w:spacing w:after="60"/>
        <w:jc w:val="both"/>
        <w:rPr>
          <w:color w:val="222222"/>
          <w:lang w:val="en-IN" w:eastAsia="en-IN" w:bidi="mr-IN"/>
        </w:rPr>
      </w:pPr>
      <w:r>
        <w:rPr>
          <w:color w:val="222222"/>
          <w:lang w:val="en-IN" w:eastAsia="en-IN" w:bidi="mr-IN"/>
        </w:rPr>
        <w:t>Storage: up to 256</w:t>
      </w:r>
      <w:r w:rsidR="00750613" w:rsidRPr="00815EF2">
        <w:rPr>
          <w:color w:val="222222"/>
          <w:lang w:val="en-IN" w:eastAsia="en-IN" w:bidi="mr-IN"/>
        </w:rPr>
        <w:t xml:space="preserve">GB </w:t>
      </w:r>
      <w:r>
        <w:rPr>
          <w:color w:val="222222"/>
          <w:lang w:val="en-IN" w:eastAsia="en-IN" w:bidi="mr-IN"/>
        </w:rPr>
        <w:t>SSD &amp; 1 TB Hard Disk D</w:t>
      </w:r>
      <w:r w:rsidR="00750613" w:rsidRPr="00815EF2">
        <w:rPr>
          <w:color w:val="222222"/>
          <w:lang w:val="en-IN" w:eastAsia="en-IN" w:bidi="mr-IN"/>
        </w:rPr>
        <w:t>rive.</w:t>
      </w:r>
    </w:p>
    <w:p w14:paraId="64F12B41"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Optical Drive: a dual layer DVD reader/writer.</w:t>
      </w:r>
    </w:p>
    <w:p w14:paraId="13155956"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Display: 15.6" (HD, maximum resolution of 1600 × 900)</w:t>
      </w:r>
    </w:p>
    <w:p w14:paraId="3510E5A6"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Web Camera: integrated.</w:t>
      </w:r>
    </w:p>
    <w:p w14:paraId="6446EDFD" w14:textId="77777777" w:rsidR="00750613" w:rsidRDefault="00750613" w:rsidP="00301F7F">
      <w:pPr>
        <w:shd w:val="clear" w:color="auto" w:fill="FFFFFF"/>
        <w:spacing w:after="60"/>
        <w:ind w:left="720"/>
        <w:jc w:val="both"/>
        <w:rPr>
          <w:rFonts w:ascii="Arial" w:hAnsi="Arial" w:cs="Arial"/>
          <w:color w:val="222222"/>
          <w:sz w:val="22"/>
          <w:szCs w:val="22"/>
          <w:lang w:val="en-IN" w:eastAsia="en-IN" w:bidi="mr-IN"/>
        </w:rPr>
      </w:pPr>
    </w:p>
    <w:p w14:paraId="1024F734" w14:textId="77777777" w:rsidR="00750613" w:rsidRDefault="00750613" w:rsidP="00301F7F">
      <w:pPr>
        <w:tabs>
          <w:tab w:val="center" w:pos="4320"/>
          <w:tab w:val="right" w:pos="8640"/>
        </w:tabs>
        <w:spacing w:line="360" w:lineRule="auto"/>
        <w:jc w:val="both"/>
        <w:rPr>
          <w:b/>
          <w:bCs/>
          <w:color w:val="000000"/>
          <w:sz w:val="28"/>
          <w:szCs w:val="28"/>
          <w:lang w:eastAsia="en-US"/>
        </w:rPr>
      </w:pPr>
      <w:r>
        <w:rPr>
          <w:b/>
          <w:bCs/>
          <w:color w:val="000000"/>
          <w:sz w:val="28"/>
          <w:szCs w:val="28"/>
        </w:rPr>
        <w:t xml:space="preserve">2.1.2 </w:t>
      </w:r>
      <w:r>
        <w:rPr>
          <w:b/>
          <w:bCs/>
          <w:color w:val="000000"/>
        </w:rPr>
        <w:t>XAMPP</w:t>
      </w:r>
    </w:p>
    <w:p w14:paraId="752C35C4" w14:textId="77777777" w:rsidR="00750613" w:rsidRDefault="00750613" w:rsidP="00301F7F">
      <w:pPr>
        <w:tabs>
          <w:tab w:val="center" w:pos="4320"/>
          <w:tab w:val="right" w:pos="8640"/>
        </w:tabs>
        <w:spacing w:line="360" w:lineRule="auto"/>
        <w:jc w:val="both"/>
        <w:rPr>
          <w:rFonts w:eastAsia="Calibri"/>
          <w:shd w:val="clear" w:color="auto" w:fill="FFFFFF"/>
        </w:rPr>
      </w:pPr>
      <w:r>
        <w:rPr>
          <w:shd w:val="clear" w:color="auto" w:fill="FFFFFF"/>
        </w:rPr>
        <w:t xml:space="preserve">The XAMPP application for </w:t>
      </w:r>
      <w:proofErr w:type="gramStart"/>
      <w:r>
        <w:rPr>
          <w:shd w:val="clear" w:color="auto" w:fill="FFFFFF"/>
        </w:rPr>
        <w:t>Local</w:t>
      </w:r>
      <w:proofErr w:type="gramEnd"/>
      <w:r>
        <w:rPr>
          <w:shd w:val="clear" w:color="auto" w:fill="FFFFFF"/>
        </w:rPr>
        <w:t xml:space="preserve"> hosting of Websites. XAMPP has the ability to </w:t>
      </w:r>
      <w:r>
        <w:rPr>
          <w:b/>
          <w:bCs/>
          <w:shd w:val="clear" w:color="auto" w:fill="FFFFFF"/>
        </w:rPr>
        <w:t>serve web pages on the World Wide Web</w:t>
      </w:r>
      <w:r>
        <w:rPr>
          <w:shd w:val="clear" w:color="auto" w:fill="FFFFFF"/>
        </w:rPr>
        <w:t>. A special tool is provided to password-protect the most important parts of the package. XAMPP also provides support for creating and manipulating databases in MariaDB and SQLite, among others.</w:t>
      </w:r>
    </w:p>
    <w:p w14:paraId="3C17A307" w14:textId="77777777" w:rsidR="00750613" w:rsidRDefault="00750613" w:rsidP="00301F7F">
      <w:pPr>
        <w:tabs>
          <w:tab w:val="center" w:pos="4320"/>
          <w:tab w:val="right" w:pos="8640"/>
        </w:tabs>
        <w:spacing w:line="360" w:lineRule="auto"/>
        <w:jc w:val="both"/>
        <w:rPr>
          <w:shd w:val="clear" w:color="auto" w:fill="FFFFFF"/>
        </w:rPr>
      </w:pPr>
    </w:p>
    <w:p w14:paraId="71D62313" w14:textId="77777777" w:rsidR="00750613" w:rsidRDefault="00750613" w:rsidP="00301F7F">
      <w:pPr>
        <w:tabs>
          <w:tab w:val="center" w:pos="4320"/>
          <w:tab w:val="right" w:pos="8640"/>
        </w:tabs>
        <w:spacing w:line="360" w:lineRule="auto"/>
        <w:jc w:val="both"/>
        <w:rPr>
          <w:b/>
          <w:bCs/>
          <w:color w:val="000000"/>
          <w:sz w:val="28"/>
          <w:szCs w:val="28"/>
        </w:rPr>
      </w:pPr>
      <w:r>
        <w:rPr>
          <w:b/>
          <w:bCs/>
          <w:color w:val="000000"/>
          <w:sz w:val="28"/>
          <w:szCs w:val="28"/>
        </w:rPr>
        <w:t>2.1.3 Eclipse</w:t>
      </w:r>
    </w:p>
    <w:p w14:paraId="5DA868A8" w14:textId="4BB331B1" w:rsidR="00750613" w:rsidRDefault="00750613" w:rsidP="00301F7F">
      <w:pPr>
        <w:tabs>
          <w:tab w:val="center" w:pos="4320"/>
          <w:tab w:val="right" w:pos="8640"/>
        </w:tabs>
        <w:spacing w:line="360" w:lineRule="auto"/>
        <w:jc w:val="both"/>
        <w:rPr>
          <w:rFonts w:eastAsia="Calibri"/>
          <w:shd w:val="clear" w:color="auto" w:fill="FFFFFF"/>
        </w:rPr>
      </w:pPr>
      <w:r>
        <w:rPr>
          <w:shd w:val="clear" w:color="auto" w:fill="FFFFFF"/>
        </w:rPr>
        <w:t>Eclipse is a free, Java-based development platform known for its plugins that </w:t>
      </w:r>
      <w:r>
        <w:rPr>
          <w:b/>
          <w:bCs/>
          <w:shd w:val="clear" w:color="auto" w:fill="FFFFFF"/>
        </w:rPr>
        <w:t>allow developers to develop and test code written in other programming languages</w:t>
      </w:r>
      <w:r>
        <w:rPr>
          <w:shd w:val="clear" w:color="auto" w:fill="FFFFFF"/>
        </w:rPr>
        <w:t>. Eclipse is released under the terms of the Eclipse Public License.</w:t>
      </w:r>
    </w:p>
    <w:p w14:paraId="1B08898B" w14:textId="77777777" w:rsidR="00750613" w:rsidRPr="00750613" w:rsidRDefault="00750613" w:rsidP="00301F7F">
      <w:pPr>
        <w:tabs>
          <w:tab w:val="center" w:pos="4320"/>
          <w:tab w:val="right" w:pos="8640"/>
        </w:tabs>
        <w:spacing w:line="360" w:lineRule="auto"/>
        <w:jc w:val="both"/>
        <w:rPr>
          <w:rFonts w:eastAsia="Calibri"/>
          <w:shd w:val="clear" w:color="auto" w:fill="FFFFFF"/>
        </w:rPr>
      </w:pPr>
    </w:p>
    <w:p w14:paraId="20C3EDAB" w14:textId="77777777" w:rsidR="00750613" w:rsidRDefault="00750613" w:rsidP="00301F7F">
      <w:pPr>
        <w:tabs>
          <w:tab w:val="center" w:pos="4320"/>
          <w:tab w:val="right" w:pos="8640"/>
        </w:tabs>
        <w:spacing w:line="360" w:lineRule="auto"/>
        <w:jc w:val="both"/>
        <w:rPr>
          <w:b/>
          <w:bCs/>
          <w:color w:val="000000"/>
          <w:sz w:val="28"/>
          <w:szCs w:val="28"/>
        </w:rPr>
      </w:pPr>
      <w:r>
        <w:rPr>
          <w:b/>
          <w:bCs/>
          <w:color w:val="000000"/>
          <w:sz w:val="28"/>
          <w:szCs w:val="28"/>
        </w:rPr>
        <w:t xml:space="preserve">2.1.4 </w:t>
      </w:r>
      <w:proofErr w:type="spellStart"/>
      <w:r>
        <w:rPr>
          <w:b/>
          <w:bCs/>
          <w:color w:val="000000"/>
          <w:sz w:val="28"/>
          <w:szCs w:val="28"/>
        </w:rPr>
        <w:t>Wordpress</w:t>
      </w:r>
      <w:proofErr w:type="spellEnd"/>
    </w:p>
    <w:p w14:paraId="17817D89" w14:textId="77777777" w:rsidR="00750613" w:rsidRDefault="00750613" w:rsidP="00301F7F">
      <w:pPr>
        <w:tabs>
          <w:tab w:val="center" w:pos="4320"/>
          <w:tab w:val="right" w:pos="8640"/>
        </w:tabs>
        <w:spacing w:line="360" w:lineRule="auto"/>
        <w:jc w:val="both"/>
        <w:rPr>
          <w:color w:val="000000"/>
        </w:rPr>
      </w:pPr>
      <w:r>
        <w:rPr>
          <w:color w:val="000000"/>
        </w:rPr>
        <w:t>WordPress is </w:t>
      </w:r>
      <w:r>
        <w:rPr>
          <w:b/>
          <w:bCs/>
          <w:color w:val="000000"/>
        </w:rPr>
        <w:t>a content management system (CMS) that allows you to host and build websites</w:t>
      </w:r>
      <w:r>
        <w:rPr>
          <w:color w:val="000000"/>
        </w:rPr>
        <w:t>. WordPress contains plugin architecture and a template system, so you can customize any website to fit your business, blog, portfolio, or online store.</w:t>
      </w:r>
    </w:p>
    <w:p w14:paraId="330B470A" w14:textId="77777777" w:rsidR="00750613" w:rsidRDefault="00750613" w:rsidP="00301F7F">
      <w:pPr>
        <w:tabs>
          <w:tab w:val="center" w:pos="4320"/>
          <w:tab w:val="right" w:pos="8640"/>
        </w:tabs>
        <w:spacing w:line="360" w:lineRule="auto"/>
        <w:jc w:val="both"/>
        <w:rPr>
          <w:color w:val="000000"/>
        </w:rPr>
      </w:pPr>
    </w:p>
    <w:p w14:paraId="293DFCC1" w14:textId="77777777" w:rsidR="00F364AF" w:rsidRDefault="00F364AF" w:rsidP="00301F7F">
      <w:pPr>
        <w:tabs>
          <w:tab w:val="center" w:pos="4320"/>
          <w:tab w:val="right" w:pos="8640"/>
        </w:tabs>
        <w:spacing w:line="360" w:lineRule="auto"/>
        <w:jc w:val="both"/>
        <w:rPr>
          <w:color w:val="000000"/>
        </w:rPr>
      </w:pPr>
    </w:p>
    <w:p w14:paraId="34F0414B" w14:textId="77777777" w:rsidR="00750613" w:rsidRDefault="00750613" w:rsidP="00301F7F">
      <w:pPr>
        <w:tabs>
          <w:tab w:val="center" w:pos="4320"/>
          <w:tab w:val="right" w:pos="8640"/>
        </w:tabs>
        <w:spacing w:line="360" w:lineRule="auto"/>
        <w:rPr>
          <w:b/>
          <w:bCs/>
          <w:color w:val="000000"/>
          <w:sz w:val="28"/>
          <w:szCs w:val="28"/>
        </w:rPr>
      </w:pPr>
      <w:r>
        <w:rPr>
          <w:b/>
          <w:bCs/>
          <w:color w:val="000000"/>
          <w:sz w:val="28"/>
          <w:szCs w:val="28"/>
        </w:rPr>
        <w:lastRenderedPageBreak/>
        <w:t>2.1.5 Approximate cost and specific use and their routine maintenance:</w:t>
      </w:r>
    </w:p>
    <w:p w14:paraId="0005B06B" w14:textId="77777777" w:rsidR="00750613" w:rsidRDefault="00750613" w:rsidP="00301F7F">
      <w:pPr>
        <w:tabs>
          <w:tab w:val="center" w:pos="4320"/>
          <w:tab w:val="right" w:pos="8640"/>
        </w:tabs>
        <w:spacing w:line="360" w:lineRule="auto"/>
        <w:jc w:val="both"/>
        <w:rPr>
          <w:color w:val="000000"/>
        </w:rPr>
      </w:pPr>
      <w:r>
        <w:rPr>
          <w:b/>
          <w:bCs/>
          <w:color w:val="000000"/>
        </w:rPr>
        <w:t xml:space="preserve">Laptop Cost: </w:t>
      </w:r>
      <w:r>
        <w:rPr>
          <w:color w:val="000000"/>
        </w:rPr>
        <w:t>32,000 (Number of Laptop 10)</w:t>
      </w:r>
    </w:p>
    <w:p w14:paraId="754DA800" w14:textId="77777777" w:rsidR="00750613" w:rsidRDefault="00750613" w:rsidP="00301F7F">
      <w:pPr>
        <w:tabs>
          <w:tab w:val="center" w:pos="4320"/>
          <w:tab w:val="right" w:pos="8640"/>
        </w:tabs>
        <w:spacing w:line="360" w:lineRule="auto"/>
        <w:jc w:val="both"/>
        <w:rPr>
          <w:color w:val="000000"/>
        </w:rPr>
      </w:pPr>
      <w:r>
        <w:rPr>
          <w:color w:val="000000"/>
        </w:rPr>
        <w:t xml:space="preserve">XAMPP, Android Studio, Eclipse, </w:t>
      </w:r>
      <w:proofErr w:type="spellStart"/>
      <w:r>
        <w:rPr>
          <w:color w:val="000000"/>
        </w:rPr>
        <w:t>Wordpress</w:t>
      </w:r>
      <w:proofErr w:type="spellEnd"/>
      <w:r>
        <w:rPr>
          <w:color w:val="000000"/>
        </w:rPr>
        <w:t xml:space="preserve"> and </w:t>
      </w:r>
      <w:proofErr w:type="spellStart"/>
      <w:r>
        <w:rPr>
          <w:color w:val="000000"/>
        </w:rPr>
        <w:t>Mysql</w:t>
      </w:r>
      <w:proofErr w:type="spellEnd"/>
      <w:r>
        <w:rPr>
          <w:color w:val="000000"/>
        </w:rPr>
        <w:t xml:space="preserve"> software are open Source.</w:t>
      </w:r>
    </w:p>
    <w:p w14:paraId="4DDF015A" w14:textId="77777777" w:rsidR="00815EF2" w:rsidRDefault="00815EF2" w:rsidP="00750613">
      <w:pPr>
        <w:tabs>
          <w:tab w:val="center" w:pos="4320"/>
          <w:tab w:val="right" w:pos="8640"/>
        </w:tabs>
        <w:spacing w:line="360" w:lineRule="auto"/>
        <w:rPr>
          <w:color w:val="000000"/>
        </w:rPr>
      </w:pPr>
    </w:p>
    <w:p w14:paraId="7F43BAA6" w14:textId="77777777" w:rsidR="00815EF2" w:rsidRDefault="00815EF2" w:rsidP="00750613">
      <w:pPr>
        <w:tabs>
          <w:tab w:val="center" w:pos="4320"/>
          <w:tab w:val="right" w:pos="8640"/>
        </w:tabs>
        <w:spacing w:line="360" w:lineRule="auto"/>
        <w:rPr>
          <w:color w:val="000000"/>
        </w:rPr>
      </w:pPr>
    </w:p>
    <w:p w14:paraId="4A1636C1" w14:textId="77777777" w:rsidR="00F364AF" w:rsidRDefault="00F364AF" w:rsidP="00750613">
      <w:pPr>
        <w:tabs>
          <w:tab w:val="center" w:pos="4320"/>
          <w:tab w:val="right" w:pos="8640"/>
        </w:tabs>
        <w:spacing w:line="360" w:lineRule="auto"/>
        <w:rPr>
          <w:color w:val="000000"/>
        </w:rPr>
      </w:pPr>
    </w:p>
    <w:p w14:paraId="513F5E42" w14:textId="77777777" w:rsidR="00F364AF" w:rsidRDefault="00F364AF" w:rsidP="00750613">
      <w:pPr>
        <w:tabs>
          <w:tab w:val="center" w:pos="4320"/>
          <w:tab w:val="right" w:pos="8640"/>
        </w:tabs>
        <w:spacing w:line="360" w:lineRule="auto"/>
        <w:rPr>
          <w:color w:val="000000"/>
        </w:rPr>
      </w:pPr>
    </w:p>
    <w:p w14:paraId="070FE325" w14:textId="77777777" w:rsidR="00F364AF" w:rsidRDefault="00F364AF" w:rsidP="00750613">
      <w:pPr>
        <w:tabs>
          <w:tab w:val="center" w:pos="4320"/>
          <w:tab w:val="right" w:pos="8640"/>
        </w:tabs>
        <w:spacing w:line="360" w:lineRule="auto"/>
        <w:rPr>
          <w:color w:val="000000"/>
        </w:rPr>
      </w:pPr>
    </w:p>
    <w:p w14:paraId="0789BBC4" w14:textId="77777777" w:rsidR="00F364AF" w:rsidRDefault="00F364AF" w:rsidP="00750613">
      <w:pPr>
        <w:tabs>
          <w:tab w:val="center" w:pos="4320"/>
          <w:tab w:val="right" w:pos="8640"/>
        </w:tabs>
        <w:spacing w:line="360" w:lineRule="auto"/>
        <w:rPr>
          <w:color w:val="000000"/>
        </w:rPr>
      </w:pPr>
    </w:p>
    <w:p w14:paraId="49F4FFF5" w14:textId="77777777" w:rsidR="00F364AF" w:rsidRDefault="00F364AF" w:rsidP="00750613">
      <w:pPr>
        <w:tabs>
          <w:tab w:val="center" w:pos="4320"/>
          <w:tab w:val="right" w:pos="8640"/>
        </w:tabs>
        <w:spacing w:line="360" w:lineRule="auto"/>
        <w:rPr>
          <w:color w:val="000000"/>
        </w:rPr>
      </w:pPr>
    </w:p>
    <w:p w14:paraId="570C24DB" w14:textId="77777777" w:rsidR="00F364AF" w:rsidRDefault="00F364AF" w:rsidP="00750613">
      <w:pPr>
        <w:tabs>
          <w:tab w:val="center" w:pos="4320"/>
          <w:tab w:val="right" w:pos="8640"/>
        </w:tabs>
        <w:spacing w:line="360" w:lineRule="auto"/>
        <w:rPr>
          <w:color w:val="000000"/>
        </w:rPr>
      </w:pPr>
    </w:p>
    <w:p w14:paraId="07EED102" w14:textId="77777777" w:rsidR="00F364AF" w:rsidRDefault="00F364AF" w:rsidP="00750613">
      <w:pPr>
        <w:tabs>
          <w:tab w:val="center" w:pos="4320"/>
          <w:tab w:val="right" w:pos="8640"/>
        </w:tabs>
        <w:spacing w:line="360" w:lineRule="auto"/>
        <w:rPr>
          <w:color w:val="000000"/>
        </w:rPr>
      </w:pPr>
    </w:p>
    <w:p w14:paraId="6FD4FF55" w14:textId="77777777" w:rsidR="00F364AF" w:rsidRDefault="00F364AF" w:rsidP="00750613">
      <w:pPr>
        <w:tabs>
          <w:tab w:val="center" w:pos="4320"/>
          <w:tab w:val="right" w:pos="8640"/>
        </w:tabs>
        <w:spacing w:line="360" w:lineRule="auto"/>
        <w:rPr>
          <w:color w:val="000000"/>
        </w:rPr>
      </w:pPr>
    </w:p>
    <w:p w14:paraId="59545644" w14:textId="77777777" w:rsidR="00F364AF" w:rsidRDefault="00F364AF" w:rsidP="00750613">
      <w:pPr>
        <w:tabs>
          <w:tab w:val="center" w:pos="4320"/>
          <w:tab w:val="right" w:pos="8640"/>
        </w:tabs>
        <w:spacing w:line="360" w:lineRule="auto"/>
        <w:rPr>
          <w:color w:val="000000"/>
        </w:rPr>
      </w:pPr>
    </w:p>
    <w:p w14:paraId="137E483F" w14:textId="77777777" w:rsidR="00F364AF" w:rsidRDefault="00F364AF" w:rsidP="00750613">
      <w:pPr>
        <w:tabs>
          <w:tab w:val="center" w:pos="4320"/>
          <w:tab w:val="right" w:pos="8640"/>
        </w:tabs>
        <w:spacing w:line="360" w:lineRule="auto"/>
        <w:rPr>
          <w:color w:val="000000"/>
        </w:rPr>
      </w:pPr>
    </w:p>
    <w:p w14:paraId="6EA64EAF" w14:textId="77777777" w:rsidR="00F364AF" w:rsidRDefault="00F364AF" w:rsidP="00750613">
      <w:pPr>
        <w:tabs>
          <w:tab w:val="center" w:pos="4320"/>
          <w:tab w:val="right" w:pos="8640"/>
        </w:tabs>
        <w:spacing w:line="360" w:lineRule="auto"/>
        <w:rPr>
          <w:color w:val="000000"/>
        </w:rPr>
      </w:pPr>
    </w:p>
    <w:p w14:paraId="7D257972" w14:textId="77777777" w:rsidR="00F364AF" w:rsidRDefault="00F364AF" w:rsidP="00750613">
      <w:pPr>
        <w:tabs>
          <w:tab w:val="center" w:pos="4320"/>
          <w:tab w:val="right" w:pos="8640"/>
        </w:tabs>
        <w:spacing w:line="360" w:lineRule="auto"/>
        <w:rPr>
          <w:color w:val="000000"/>
        </w:rPr>
      </w:pPr>
    </w:p>
    <w:p w14:paraId="21B0FD95" w14:textId="77777777" w:rsidR="00F364AF" w:rsidRDefault="00F364AF" w:rsidP="00750613">
      <w:pPr>
        <w:tabs>
          <w:tab w:val="center" w:pos="4320"/>
          <w:tab w:val="right" w:pos="8640"/>
        </w:tabs>
        <w:spacing w:line="360" w:lineRule="auto"/>
        <w:rPr>
          <w:color w:val="000000"/>
        </w:rPr>
      </w:pPr>
    </w:p>
    <w:p w14:paraId="1DFCF7A6" w14:textId="77777777" w:rsidR="00F364AF" w:rsidRDefault="00F364AF" w:rsidP="00750613">
      <w:pPr>
        <w:tabs>
          <w:tab w:val="center" w:pos="4320"/>
          <w:tab w:val="right" w:pos="8640"/>
        </w:tabs>
        <w:spacing w:line="360" w:lineRule="auto"/>
        <w:rPr>
          <w:color w:val="000000"/>
        </w:rPr>
      </w:pPr>
    </w:p>
    <w:p w14:paraId="0CB56FD4" w14:textId="77777777" w:rsidR="00F364AF" w:rsidRDefault="00F364AF" w:rsidP="00750613">
      <w:pPr>
        <w:tabs>
          <w:tab w:val="center" w:pos="4320"/>
          <w:tab w:val="right" w:pos="8640"/>
        </w:tabs>
        <w:spacing w:line="360" w:lineRule="auto"/>
        <w:rPr>
          <w:color w:val="000000"/>
        </w:rPr>
      </w:pPr>
    </w:p>
    <w:p w14:paraId="278FC74C" w14:textId="77777777" w:rsidR="00F364AF" w:rsidRDefault="00F364AF" w:rsidP="00750613">
      <w:pPr>
        <w:tabs>
          <w:tab w:val="center" w:pos="4320"/>
          <w:tab w:val="right" w:pos="8640"/>
        </w:tabs>
        <w:spacing w:line="360" w:lineRule="auto"/>
        <w:rPr>
          <w:color w:val="000000"/>
        </w:rPr>
      </w:pPr>
    </w:p>
    <w:p w14:paraId="51DD79B0" w14:textId="77777777" w:rsidR="00F364AF" w:rsidRDefault="00F364AF" w:rsidP="00750613">
      <w:pPr>
        <w:tabs>
          <w:tab w:val="center" w:pos="4320"/>
          <w:tab w:val="right" w:pos="8640"/>
        </w:tabs>
        <w:spacing w:line="360" w:lineRule="auto"/>
        <w:rPr>
          <w:color w:val="000000"/>
        </w:rPr>
      </w:pPr>
    </w:p>
    <w:p w14:paraId="38922EED" w14:textId="77777777" w:rsidR="00F364AF" w:rsidRDefault="00F364AF" w:rsidP="00750613">
      <w:pPr>
        <w:tabs>
          <w:tab w:val="center" w:pos="4320"/>
          <w:tab w:val="right" w:pos="8640"/>
        </w:tabs>
        <w:spacing w:line="360" w:lineRule="auto"/>
        <w:rPr>
          <w:color w:val="000000"/>
        </w:rPr>
      </w:pPr>
    </w:p>
    <w:p w14:paraId="5B1F19B4" w14:textId="77777777" w:rsidR="00F364AF" w:rsidRDefault="00F364AF" w:rsidP="00750613">
      <w:pPr>
        <w:tabs>
          <w:tab w:val="center" w:pos="4320"/>
          <w:tab w:val="right" w:pos="8640"/>
        </w:tabs>
        <w:spacing w:line="360" w:lineRule="auto"/>
        <w:rPr>
          <w:color w:val="000000"/>
        </w:rPr>
      </w:pPr>
    </w:p>
    <w:p w14:paraId="532A05E7" w14:textId="77777777" w:rsidR="00F364AF" w:rsidRDefault="00F364AF" w:rsidP="00750613">
      <w:pPr>
        <w:tabs>
          <w:tab w:val="center" w:pos="4320"/>
          <w:tab w:val="right" w:pos="8640"/>
        </w:tabs>
        <w:spacing w:line="360" w:lineRule="auto"/>
        <w:rPr>
          <w:color w:val="000000"/>
        </w:rPr>
      </w:pPr>
    </w:p>
    <w:p w14:paraId="0E313DE5" w14:textId="77777777" w:rsidR="00F364AF" w:rsidRDefault="00F364AF" w:rsidP="00750613">
      <w:pPr>
        <w:tabs>
          <w:tab w:val="center" w:pos="4320"/>
          <w:tab w:val="right" w:pos="8640"/>
        </w:tabs>
        <w:spacing w:line="360" w:lineRule="auto"/>
        <w:rPr>
          <w:color w:val="000000"/>
        </w:rPr>
      </w:pPr>
    </w:p>
    <w:p w14:paraId="12203EE7" w14:textId="77777777" w:rsidR="00F364AF" w:rsidRDefault="00F364AF" w:rsidP="00750613">
      <w:pPr>
        <w:tabs>
          <w:tab w:val="center" w:pos="4320"/>
          <w:tab w:val="right" w:pos="8640"/>
        </w:tabs>
        <w:spacing w:line="360" w:lineRule="auto"/>
        <w:rPr>
          <w:color w:val="000000"/>
        </w:rPr>
      </w:pPr>
    </w:p>
    <w:p w14:paraId="7A19ED0B" w14:textId="77777777" w:rsidR="00F364AF" w:rsidRDefault="00F364AF" w:rsidP="00750613">
      <w:pPr>
        <w:tabs>
          <w:tab w:val="center" w:pos="4320"/>
          <w:tab w:val="right" w:pos="8640"/>
        </w:tabs>
        <w:spacing w:line="360" w:lineRule="auto"/>
        <w:rPr>
          <w:color w:val="000000"/>
        </w:rPr>
      </w:pPr>
    </w:p>
    <w:p w14:paraId="4FA7C9FD" w14:textId="77777777" w:rsidR="00F364AF" w:rsidRDefault="00F364AF" w:rsidP="00750613">
      <w:pPr>
        <w:tabs>
          <w:tab w:val="center" w:pos="4320"/>
          <w:tab w:val="right" w:pos="8640"/>
        </w:tabs>
        <w:spacing w:line="360" w:lineRule="auto"/>
        <w:rPr>
          <w:color w:val="000000"/>
        </w:rPr>
      </w:pPr>
    </w:p>
    <w:p w14:paraId="72FCC6A6" w14:textId="77777777" w:rsidR="00F364AF" w:rsidRDefault="00F364AF" w:rsidP="00750613">
      <w:pPr>
        <w:tabs>
          <w:tab w:val="center" w:pos="4320"/>
          <w:tab w:val="right" w:pos="8640"/>
        </w:tabs>
        <w:spacing w:line="360" w:lineRule="auto"/>
        <w:rPr>
          <w:color w:val="000000"/>
        </w:rPr>
      </w:pPr>
    </w:p>
    <w:p w14:paraId="665DC30A" w14:textId="77777777" w:rsidR="00F364AF" w:rsidRDefault="00F364AF" w:rsidP="00750613">
      <w:pPr>
        <w:tabs>
          <w:tab w:val="center" w:pos="4320"/>
          <w:tab w:val="right" w:pos="8640"/>
        </w:tabs>
        <w:spacing w:line="360" w:lineRule="auto"/>
        <w:rPr>
          <w:color w:val="000000"/>
        </w:rPr>
      </w:pPr>
    </w:p>
    <w:p w14:paraId="361056D6" w14:textId="77777777" w:rsidR="00F364AF" w:rsidRDefault="00F364AF" w:rsidP="00750613">
      <w:pPr>
        <w:tabs>
          <w:tab w:val="center" w:pos="4320"/>
          <w:tab w:val="right" w:pos="8640"/>
        </w:tabs>
        <w:spacing w:line="360" w:lineRule="auto"/>
        <w:rPr>
          <w:color w:val="000000"/>
        </w:rPr>
      </w:pPr>
    </w:p>
    <w:p w14:paraId="1B5A3917" w14:textId="19BA9FFE" w:rsidR="0061089C" w:rsidRDefault="0061089C" w:rsidP="0061089C">
      <w:pPr>
        <w:spacing w:before="27" w:after="12" w:line="360" w:lineRule="auto"/>
        <w:ind w:left="1060" w:right="506"/>
        <w:rPr>
          <w:b/>
          <w:sz w:val="36"/>
          <w:szCs w:val="22"/>
          <w:lang w:eastAsia="en-US"/>
        </w:rPr>
      </w:pPr>
      <w:r>
        <w:rPr>
          <w:b/>
          <w:sz w:val="36"/>
        </w:rPr>
        <w:lastRenderedPageBreak/>
        <w:t xml:space="preserve">                               Chapter 3</w:t>
      </w:r>
    </w:p>
    <w:p w14:paraId="6F4CEFE2" w14:textId="7D09E4A7" w:rsidR="0061089C" w:rsidRDefault="00815EF2" w:rsidP="0061089C">
      <w:pPr>
        <w:spacing w:before="27" w:after="12" w:line="360" w:lineRule="auto"/>
        <w:ind w:left="1060" w:right="506"/>
        <w:jc w:val="center"/>
        <w:rPr>
          <w:b/>
          <w:sz w:val="32"/>
          <w:szCs w:val="32"/>
        </w:rPr>
      </w:pPr>
      <w:r>
        <w:rPr>
          <w:b/>
          <w:sz w:val="32"/>
          <w:szCs w:val="32"/>
        </w:rPr>
        <w:t xml:space="preserve">TRAINING COURSE        </w:t>
      </w:r>
      <w:r w:rsidR="0061089C">
        <w:rPr>
          <w:b/>
          <w:sz w:val="32"/>
          <w:szCs w:val="32"/>
        </w:rPr>
        <w:t>CONTENTS/OUTLINE/SYLLABUS</w:t>
      </w:r>
    </w:p>
    <w:p w14:paraId="759BAAB5" w14:textId="77777777" w:rsidR="0061089C" w:rsidRPr="001A437F" w:rsidRDefault="0061089C" w:rsidP="00815EF2">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6FF0DA76" wp14:editId="05F9D2B0">
                <wp:extent cx="5769610" cy="27940"/>
                <wp:effectExtent l="0" t="0" r="2540" b="635"/>
                <wp:docPr id="13132604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389996740"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6C5A37D"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DU&#10;FmiQTwIAAA8FAAAOAAAAAAAAAAAAAAAAAC4CAABkcnMvZTJvRG9jLnhtbFBLAQItABQABgAIAAAA&#10;IQB+gs4p2wAAAAMBAAAPAAAAAAAAAAAAAAAAAKkEAABkcnMvZG93bnJldi54bWxQSwUGAAAAAAQA&#10;BADzAAAAsQU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" fillcolor="black" stroked="f"/>
                <w10:anchorlock/>
              </v:group>
            </w:pict>
          </mc:Fallback>
        </mc:AlternateContent>
      </w:r>
    </w:p>
    <w:p w14:paraId="74F40387" w14:textId="77777777" w:rsidR="0061089C" w:rsidRDefault="0061089C" w:rsidP="0061089C">
      <w:pPr>
        <w:numPr>
          <w:ilvl w:val="1"/>
          <w:numId w:val="19"/>
        </w:numPr>
        <w:tabs>
          <w:tab w:val="left" w:pos="480"/>
          <w:tab w:val="center" w:pos="4320"/>
          <w:tab w:val="right" w:pos="8640"/>
        </w:tabs>
        <w:suppressAutoHyphens w:val="0"/>
        <w:spacing w:line="360" w:lineRule="auto"/>
        <w:rPr>
          <w:b/>
          <w:bCs/>
          <w:color w:val="000000"/>
          <w:sz w:val="32"/>
          <w:szCs w:val="32"/>
          <w:lang w:eastAsia="en-US"/>
        </w:rPr>
      </w:pPr>
      <w:r>
        <w:rPr>
          <w:b/>
          <w:bCs/>
          <w:color w:val="000000"/>
          <w:sz w:val="32"/>
          <w:szCs w:val="32"/>
        </w:rPr>
        <w:t>Course contents/outline/syllabus:</w:t>
      </w:r>
    </w:p>
    <w:p w14:paraId="503841E9" w14:textId="367000AD" w:rsidR="0061089C" w:rsidRDefault="00815EF2" w:rsidP="0061089C">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S</w:t>
      </w:r>
      <w:r w:rsidR="0061089C">
        <w:rPr>
          <w:rFonts w:eastAsia="Calibri"/>
          <w:b/>
          <w:bCs/>
          <w:sz w:val="28"/>
          <w:szCs w:val="28"/>
          <w:shd w:val="clear" w:color="auto" w:fill="FFFFFF"/>
        </w:rPr>
        <w:t>oftware</w:t>
      </w:r>
    </w:p>
    <w:p w14:paraId="194568D4" w14:textId="34B51AD8" w:rsidR="0061089C" w:rsidRDefault="00815EF2" w:rsidP="0061089C">
      <w:pPr>
        <w:pStyle w:val="NormalWeb"/>
        <w:numPr>
          <w:ilvl w:val="1"/>
          <w:numId w:val="20"/>
        </w:numPr>
        <w:shd w:val="clear" w:color="auto" w:fill="FFFFFF"/>
        <w:spacing w:before="120" w:beforeAutospacing="0" w:after="120" w:afterAutospacing="0"/>
        <w:rPr>
          <w:rFonts w:eastAsia="Calibri"/>
          <w:shd w:val="clear" w:color="auto" w:fill="FFFFFF"/>
        </w:rPr>
      </w:pPr>
      <w:r>
        <w:rPr>
          <w:rFonts w:eastAsia="Calibri"/>
          <w:shd w:val="clear" w:color="auto" w:fill="FFFFFF"/>
        </w:rPr>
        <w:t>W</w:t>
      </w:r>
      <w:r w:rsidR="0061089C">
        <w:rPr>
          <w:rFonts w:eastAsia="Calibri"/>
          <w:shd w:val="clear" w:color="auto" w:fill="FFFFFF"/>
        </w:rPr>
        <w:t>hat is software?</w:t>
      </w:r>
    </w:p>
    <w:p w14:paraId="16D3570C" w14:textId="77777777" w:rsidR="0061089C" w:rsidRDefault="0061089C" w:rsidP="0061089C">
      <w:pPr>
        <w:pStyle w:val="NormalWeb"/>
        <w:numPr>
          <w:ilvl w:val="1"/>
          <w:numId w:val="20"/>
        </w:numPr>
        <w:shd w:val="clear" w:color="auto" w:fill="FFFFFF"/>
        <w:spacing w:before="120" w:beforeAutospacing="0" w:after="120" w:afterAutospacing="0"/>
        <w:rPr>
          <w:rFonts w:eastAsia="Calibri"/>
          <w:shd w:val="clear" w:color="auto" w:fill="FFFFFF"/>
        </w:rPr>
      </w:pPr>
      <w:r>
        <w:rPr>
          <w:rFonts w:eastAsia="Calibri"/>
          <w:shd w:val="clear" w:color="auto" w:fill="FFFFFF"/>
        </w:rPr>
        <w:t>Types of software</w:t>
      </w:r>
    </w:p>
    <w:p w14:paraId="44BF2C85"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751BB6E4"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Application Development</w:t>
      </w:r>
    </w:p>
    <w:p w14:paraId="43443B18" w14:textId="77777777" w:rsidR="0061089C" w:rsidRDefault="0061089C" w:rsidP="0061089C">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Introduction to Web Application Software.</w:t>
      </w:r>
    </w:p>
    <w:p w14:paraId="2B9BE1B6" w14:textId="77777777" w:rsidR="0061089C" w:rsidRDefault="0061089C" w:rsidP="0061089C">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Importance of Web based application in industry.</w:t>
      </w:r>
    </w:p>
    <w:p w14:paraId="162EBC5E" w14:textId="7712306A" w:rsidR="0061089C" w:rsidRPr="00815EF2" w:rsidRDefault="00815EF2" w:rsidP="00815EF2">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Different Languages to develop the Web Application Software.</w:t>
      </w:r>
    </w:p>
    <w:p w14:paraId="19FD0CEF"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1BE5FBCD"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Core JAVA</w:t>
      </w:r>
    </w:p>
    <w:p w14:paraId="60F9AC2E"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Introduction to java</w:t>
      </w:r>
    </w:p>
    <w:p w14:paraId="654F5034"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Decision making statements</w:t>
      </w:r>
    </w:p>
    <w:p w14:paraId="2EC4BF85"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Looping Statements</w:t>
      </w:r>
    </w:p>
    <w:p w14:paraId="4CF428FB"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Classes and Objects</w:t>
      </w:r>
    </w:p>
    <w:p w14:paraId="4DD512F4"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Methods</w:t>
      </w:r>
    </w:p>
    <w:p w14:paraId="0244F874"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different OOP concepts</w:t>
      </w:r>
    </w:p>
    <w:p w14:paraId="2AFC3D81"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 xml:space="preserve">Collection Framework  </w:t>
      </w:r>
    </w:p>
    <w:p w14:paraId="29D03CA8"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lang w:val="en-IN"/>
        </w:rPr>
      </w:pPr>
    </w:p>
    <w:p w14:paraId="34B3CBC1"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advance JAVA</w:t>
      </w:r>
    </w:p>
    <w:p w14:paraId="709C72F8"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1.Introduction</w:t>
      </w:r>
      <w:proofErr w:type="gramEnd"/>
      <w:r>
        <w:rPr>
          <w:rFonts w:eastAsia="Calibri"/>
          <w:shd w:val="clear" w:color="auto" w:fill="FFFFFF"/>
        </w:rPr>
        <w:t xml:space="preserve"> to Advance java</w:t>
      </w:r>
    </w:p>
    <w:p w14:paraId="3CF3755A"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2.Introduction</w:t>
      </w:r>
      <w:proofErr w:type="gramEnd"/>
      <w:r>
        <w:rPr>
          <w:rFonts w:eastAsia="Calibri"/>
          <w:shd w:val="clear" w:color="auto" w:fill="FFFFFF"/>
        </w:rPr>
        <w:t xml:space="preserve"> to Servlets</w:t>
      </w:r>
    </w:p>
    <w:p w14:paraId="62E9CED7"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3. Introduction to JDBC (java database connectivity)</w:t>
      </w:r>
    </w:p>
    <w:p w14:paraId="3EB10372"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4.Application</w:t>
      </w:r>
      <w:proofErr w:type="gramEnd"/>
    </w:p>
    <w:p w14:paraId="27DDF120"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2C5B4D69"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45B5811F"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5F276324"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051356F7"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087821C2"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lastRenderedPageBreak/>
        <w:t>Servlets and JSP concepts</w:t>
      </w:r>
    </w:p>
    <w:p w14:paraId="03B3CDBF"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1.Handeling</w:t>
      </w:r>
      <w:proofErr w:type="gramEnd"/>
      <w:r>
        <w:rPr>
          <w:rFonts w:eastAsia="Calibri"/>
          <w:shd w:val="clear" w:color="auto" w:fill="FFFFFF"/>
        </w:rPr>
        <w:t xml:space="preserve"> the Servlets</w:t>
      </w:r>
    </w:p>
    <w:p w14:paraId="23E8C9B1"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2.Embedding</w:t>
      </w:r>
      <w:proofErr w:type="gramEnd"/>
      <w:r>
        <w:rPr>
          <w:rFonts w:eastAsia="Calibri"/>
          <w:shd w:val="clear" w:color="auto" w:fill="FFFFFF"/>
        </w:rPr>
        <w:t xml:space="preserve"> java in html using JSP</w:t>
      </w:r>
    </w:p>
    <w:p w14:paraId="1A539DED" w14:textId="77777777" w:rsidR="00815EF2" w:rsidRDefault="00815EF2" w:rsidP="0061089C">
      <w:pPr>
        <w:pStyle w:val="NormalWeb"/>
        <w:shd w:val="clear" w:color="auto" w:fill="FFFFFF"/>
        <w:spacing w:before="120" w:beforeAutospacing="0" w:after="120" w:afterAutospacing="0"/>
        <w:ind w:left="720"/>
        <w:rPr>
          <w:rFonts w:eastAsia="Calibri"/>
          <w:shd w:val="clear" w:color="auto" w:fill="FFFFFF"/>
        </w:rPr>
      </w:pPr>
    </w:p>
    <w:p w14:paraId="5307C790"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Based Languages (HTML, CSS)</w:t>
      </w:r>
    </w:p>
    <w:p w14:paraId="6C7FC909"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1. Introduction of HTML</w:t>
      </w:r>
    </w:p>
    <w:p w14:paraId="7D50436B"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2.Introduction</w:t>
      </w:r>
      <w:proofErr w:type="gramEnd"/>
      <w:r>
        <w:rPr>
          <w:rFonts w:eastAsia="Calibri"/>
          <w:shd w:val="clear" w:color="auto" w:fill="FFFFFF"/>
        </w:rPr>
        <w:t xml:space="preserve"> to CSS </w:t>
      </w:r>
    </w:p>
    <w:p w14:paraId="0B376878"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67AF7C2A"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 xml:space="preserve">Application </w:t>
      </w:r>
    </w:p>
    <w:p w14:paraId="523B366A"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1.Application</w:t>
      </w:r>
      <w:proofErr w:type="gramEnd"/>
    </w:p>
    <w:p w14:paraId="44A37492"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2.Implementation</w:t>
      </w:r>
      <w:proofErr w:type="gramEnd"/>
      <w:r>
        <w:rPr>
          <w:rFonts w:eastAsia="Calibri"/>
          <w:shd w:val="clear" w:color="auto" w:fill="FFFFFF"/>
        </w:rPr>
        <w:t xml:space="preserve"> </w:t>
      </w:r>
    </w:p>
    <w:p w14:paraId="4DBBECBD"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3F32EB82" w14:textId="2532CF21" w:rsidR="00750613" w:rsidRDefault="00750613" w:rsidP="00750613">
      <w:pPr>
        <w:tabs>
          <w:tab w:val="center" w:pos="4320"/>
          <w:tab w:val="right" w:pos="8640"/>
        </w:tabs>
        <w:spacing w:line="360" w:lineRule="auto"/>
        <w:rPr>
          <w:b/>
          <w:bCs/>
          <w:color w:val="000000"/>
        </w:rPr>
      </w:pPr>
    </w:p>
    <w:p w14:paraId="1F81A409" w14:textId="77777777" w:rsidR="00750613" w:rsidRDefault="00750613" w:rsidP="00750613">
      <w:pPr>
        <w:spacing w:after="100" w:line="360" w:lineRule="auto"/>
        <w:rPr>
          <w:b/>
          <w:color w:val="16161D"/>
          <w:sz w:val="16"/>
          <w:szCs w:val="12"/>
          <w:u w:val="single"/>
        </w:rPr>
      </w:pPr>
    </w:p>
    <w:p w14:paraId="4B7E9D86" w14:textId="77777777" w:rsidR="00750613" w:rsidRDefault="00750613" w:rsidP="00750613">
      <w:pPr>
        <w:tabs>
          <w:tab w:val="center" w:pos="4320"/>
          <w:tab w:val="right" w:pos="8640"/>
        </w:tabs>
        <w:spacing w:line="360" w:lineRule="auto"/>
        <w:rPr>
          <w:b/>
          <w:bCs/>
          <w:color w:val="943634"/>
          <w:sz w:val="32"/>
          <w:szCs w:val="32"/>
        </w:rPr>
      </w:pPr>
    </w:p>
    <w:p w14:paraId="536DF69E" w14:textId="77777777" w:rsidR="00750613" w:rsidRDefault="00750613" w:rsidP="00750613">
      <w:pPr>
        <w:tabs>
          <w:tab w:val="center" w:pos="4320"/>
          <w:tab w:val="right" w:pos="8640"/>
        </w:tabs>
        <w:spacing w:line="360" w:lineRule="auto"/>
        <w:rPr>
          <w:b/>
          <w:bCs/>
          <w:color w:val="943634"/>
          <w:sz w:val="32"/>
          <w:szCs w:val="32"/>
        </w:rPr>
      </w:pPr>
    </w:p>
    <w:p w14:paraId="3C9AFC8A" w14:textId="77777777" w:rsidR="00750613" w:rsidRDefault="00750613" w:rsidP="00750613">
      <w:pPr>
        <w:tabs>
          <w:tab w:val="center" w:pos="4320"/>
          <w:tab w:val="right" w:pos="8640"/>
        </w:tabs>
        <w:spacing w:line="360" w:lineRule="auto"/>
        <w:rPr>
          <w:b/>
          <w:bCs/>
          <w:color w:val="943634"/>
          <w:sz w:val="32"/>
          <w:szCs w:val="32"/>
        </w:rPr>
      </w:pPr>
    </w:p>
    <w:p w14:paraId="20D71E9D" w14:textId="77777777" w:rsidR="00750613" w:rsidRDefault="00750613" w:rsidP="00750613">
      <w:pPr>
        <w:tabs>
          <w:tab w:val="center" w:pos="4320"/>
          <w:tab w:val="right" w:pos="8640"/>
        </w:tabs>
        <w:spacing w:line="360" w:lineRule="auto"/>
        <w:rPr>
          <w:b/>
          <w:bCs/>
          <w:color w:val="943634"/>
          <w:sz w:val="32"/>
          <w:szCs w:val="32"/>
        </w:rPr>
      </w:pPr>
    </w:p>
    <w:p w14:paraId="77BE36C3" w14:textId="77777777" w:rsidR="00750613" w:rsidRDefault="00750613" w:rsidP="00750613">
      <w:pPr>
        <w:tabs>
          <w:tab w:val="center" w:pos="4320"/>
          <w:tab w:val="right" w:pos="8640"/>
        </w:tabs>
        <w:spacing w:line="360" w:lineRule="auto"/>
        <w:rPr>
          <w:b/>
          <w:bCs/>
          <w:color w:val="943634"/>
          <w:sz w:val="32"/>
          <w:szCs w:val="32"/>
        </w:rPr>
      </w:pPr>
    </w:p>
    <w:p w14:paraId="5747CCDA" w14:textId="77777777" w:rsidR="00750613" w:rsidRDefault="00750613" w:rsidP="00750613">
      <w:pPr>
        <w:tabs>
          <w:tab w:val="center" w:pos="4320"/>
          <w:tab w:val="right" w:pos="8640"/>
        </w:tabs>
        <w:spacing w:line="360" w:lineRule="auto"/>
        <w:rPr>
          <w:b/>
          <w:bCs/>
          <w:color w:val="943634"/>
          <w:sz w:val="32"/>
          <w:szCs w:val="32"/>
        </w:rPr>
      </w:pPr>
    </w:p>
    <w:p w14:paraId="788AA454" w14:textId="77777777" w:rsidR="00750613" w:rsidRDefault="00750613" w:rsidP="00750613">
      <w:pPr>
        <w:tabs>
          <w:tab w:val="center" w:pos="4320"/>
          <w:tab w:val="right" w:pos="8640"/>
        </w:tabs>
        <w:spacing w:line="360" w:lineRule="auto"/>
        <w:rPr>
          <w:b/>
          <w:bCs/>
          <w:color w:val="943634"/>
          <w:sz w:val="32"/>
          <w:szCs w:val="32"/>
        </w:rPr>
      </w:pPr>
    </w:p>
    <w:p w14:paraId="79CF223F" w14:textId="77777777" w:rsidR="00750613" w:rsidRDefault="00750613" w:rsidP="00750613">
      <w:pPr>
        <w:tabs>
          <w:tab w:val="center" w:pos="4320"/>
          <w:tab w:val="right" w:pos="8640"/>
        </w:tabs>
        <w:spacing w:line="360" w:lineRule="auto"/>
        <w:rPr>
          <w:b/>
          <w:bCs/>
          <w:color w:val="943634"/>
          <w:sz w:val="32"/>
          <w:szCs w:val="32"/>
        </w:rPr>
      </w:pPr>
    </w:p>
    <w:p w14:paraId="1A61D548" w14:textId="77777777" w:rsidR="00750613" w:rsidRDefault="00750613" w:rsidP="00750613">
      <w:pPr>
        <w:tabs>
          <w:tab w:val="center" w:pos="4320"/>
          <w:tab w:val="right" w:pos="8640"/>
        </w:tabs>
        <w:spacing w:line="360" w:lineRule="auto"/>
        <w:rPr>
          <w:b/>
          <w:bCs/>
          <w:color w:val="943634"/>
          <w:sz w:val="32"/>
          <w:szCs w:val="32"/>
        </w:rPr>
      </w:pPr>
    </w:p>
    <w:p w14:paraId="363FF184" w14:textId="77777777" w:rsidR="00750613" w:rsidRDefault="00750613" w:rsidP="00750613">
      <w:pPr>
        <w:tabs>
          <w:tab w:val="center" w:pos="4320"/>
          <w:tab w:val="right" w:pos="8640"/>
        </w:tabs>
        <w:spacing w:line="360" w:lineRule="auto"/>
        <w:rPr>
          <w:b/>
          <w:bCs/>
          <w:color w:val="943634"/>
          <w:sz w:val="32"/>
          <w:szCs w:val="32"/>
        </w:rPr>
      </w:pPr>
    </w:p>
    <w:p w14:paraId="4E211DEF" w14:textId="77777777" w:rsidR="00750613" w:rsidRDefault="00750613" w:rsidP="00750613">
      <w:pPr>
        <w:tabs>
          <w:tab w:val="center" w:pos="4320"/>
          <w:tab w:val="right" w:pos="8640"/>
        </w:tabs>
        <w:spacing w:line="360" w:lineRule="auto"/>
        <w:rPr>
          <w:b/>
          <w:bCs/>
          <w:color w:val="943634"/>
          <w:sz w:val="32"/>
          <w:szCs w:val="32"/>
        </w:rPr>
      </w:pPr>
    </w:p>
    <w:p w14:paraId="67863084" w14:textId="77777777" w:rsidR="00750613" w:rsidRDefault="00750613" w:rsidP="00750613">
      <w:pPr>
        <w:tabs>
          <w:tab w:val="center" w:pos="4320"/>
          <w:tab w:val="right" w:pos="8640"/>
        </w:tabs>
        <w:spacing w:line="360" w:lineRule="auto"/>
        <w:rPr>
          <w:b/>
          <w:bCs/>
          <w:color w:val="943634"/>
          <w:sz w:val="32"/>
          <w:szCs w:val="32"/>
        </w:rPr>
      </w:pPr>
    </w:p>
    <w:p w14:paraId="220017DD" w14:textId="77777777" w:rsidR="00750613" w:rsidRDefault="00750613" w:rsidP="00750613">
      <w:pPr>
        <w:tabs>
          <w:tab w:val="center" w:pos="4320"/>
          <w:tab w:val="right" w:pos="8640"/>
        </w:tabs>
        <w:spacing w:line="360" w:lineRule="auto"/>
        <w:rPr>
          <w:b/>
          <w:bCs/>
          <w:color w:val="943634"/>
          <w:sz w:val="32"/>
          <w:szCs w:val="32"/>
        </w:rPr>
      </w:pPr>
    </w:p>
    <w:p w14:paraId="4599DF49" w14:textId="77777777" w:rsidR="00815EF2" w:rsidRDefault="00815EF2" w:rsidP="00750613">
      <w:pPr>
        <w:tabs>
          <w:tab w:val="center" w:pos="4320"/>
          <w:tab w:val="right" w:pos="8640"/>
        </w:tabs>
        <w:spacing w:line="360" w:lineRule="auto"/>
        <w:rPr>
          <w:b/>
          <w:bCs/>
          <w:color w:val="943634"/>
          <w:sz w:val="32"/>
          <w:szCs w:val="32"/>
        </w:rPr>
      </w:pPr>
    </w:p>
    <w:p w14:paraId="51FBF102" w14:textId="77777777" w:rsidR="00F364AF" w:rsidRDefault="00F364AF" w:rsidP="00750613">
      <w:pPr>
        <w:tabs>
          <w:tab w:val="center" w:pos="4320"/>
          <w:tab w:val="right" w:pos="8640"/>
        </w:tabs>
        <w:spacing w:line="360" w:lineRule="auto"/>
        <w:rPr>
          <w:b/>
          <w:bCs/>
          <w:color w:val="943634"/>
          <w:sz w:val="32"/>
          <w:szCs w:val="32"/>
        </w:rPr>
      </w:pPr>
    </w:p>
    <w:p w14:paraId="1FABCEDD" w14:textId="77777777" w:rsidR="00272051" w:rsidRDefault="00272051" w:rsidP="00272051">
      <w:pPr>
        <w:spacing w:before="27" w:after="12" w:line="360" w:lineRule="auto"/>
        <w:ind w:left="1060" w:right="506"/>
        <w:rPr>
          <w:b/>
          <w:sz w:val="36"/>
          <w:szCs w:val="22"/>
          <w:lang w:eastAsia="en-US"/>
        </w:rPr>
      </w:pPr>
      <w:r>
        <w:rPr>
          <w:b/>
          <w:sz w:val="36"/>
        </w:rPr>
        <w:lastRenderedPageBreak/>
        <w:t xml:space="preserve">                               Chapter 4</w:t>
      </w:r>
    </w:p>
    <w:p w14:paraId="1D2BB806" w14:textId="618BE92D" w:rsidR="00272051" w:rsidRDefault="00272051" w:rsidP="00272051">
      <w:pPr>
        <w:spacing w:before="27" w:after="12" w:line="360" w:lineRule="auto"/>
        <w:ind w:left="1060" w:right="506"/>
        <w:jc w:val="center"/>
        <w:rPr>
          <w:b/>
          <w:sz w:val="32"/>
          <w:szCs w:val="32"/>
        </w:rPr>
      </w:pPr>
      <w:r>
        <w:rPr>
          <w:b/>
          <w:sz w:val="32"/>
          <w:szCs w:val="32"/>
        </w:rPr>
        <w:t>SUMMARY OF EACH TOPIC/SUBTOPIC OF COURSE CONTENT</w:t>
      </w:r>
    </w:p>
    <w:p w14:paraId="313F7973" w14:textId="77777777" w:rsidR="00272051" w:rsidRPr="001A437F" w:rsidRDefault="00272051" w:rsidP="005A4F65">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6B22FE40" wp14:editId="3880D669">
                <wp:extent cx="5769610" cy="27940"/>
                <wp:effectExtent l="0" t="0" r="2540" b="635"/>
                <wp:docPr id="56880186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582722506"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A439C49"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" fillcolor="black" stroked="f"/>
                <w10:anchorlock/>
              </v:group>
            </w:pict>
          </mc:Fallback>
        </mc:AlternateContent>
      </w:r>
    </w:p>
    <w:p w14:paraId="54E32A1F" w14:textId="0D63A520" w:rsidR="00272051" w:rsidRDefault="000B6120" w:rsidP="00272051">
      <w:pPr>
        <w:numPr>
          <w:ilvl w:val="1"/>
          <w:numId w:val="24"/>
        </w:numPr>
        <w:tabs>
          <w:tab w:val="left" w:pos="480"/>
          <w:tab w:val="center" w:pos="4320"/>
          <w:tab w:val="right" w:pos="8640"/>
        </w:tabs>
        <w:suppressAutoHyphens w:val="0"/>
        <w:spacing w:line="360" w:lineRule="auto"/>
        <w:rPr>
          <w:b/>
          <w:bCs/>
          <w:color w:val="000000"/>
          <w:sz w:val="32"/>
          <w:szCs w:val="32"/>
          <w:lang w:eastAsia="en-US"/>
        </w:rPr>
      </w:pPr>
      <w:r>
        <w:rPr>
          <w:b/>
          <w:bCs/>
          <w:color w:val="000000"/>
          <w:sz w:val="32"/>
          <w:szCs w:val="32"/>
        </w:rPr>
        <w:t>Summa</w:t>
      </w:r>
      <w:r w:rsidR="00272051">
        <w:rPr>
          <w:b/>
          <w:bCs/>
          <w:color w:val="000000"/>
          <w:sz w:val="32"/>
          <w:szCs w:val="32"/>
        </w:rPr>
        <w:t>ry of Contents:</w:t>
      </w:r>
    </w:p>
    <w:p w14:paraId="29D3DA47" w14:textId="77777777" w:rsidR="00272051" w:rsidRDefault="00272051" w:rsidP="00272051">
      <w:pPr>
        <w:pStyle w:val="NormalWeb"/>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 xml:space="preserve">     1. Introduction to software</w:t>
      </w:r>
    </w:p>
    <w:p w14:paraId="3F69A8AA"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Software is </w:t>
      </w:r>
      <w:r>
        <w:rPr>
          <w:rFonts w:eastAsia="Calibri"/>
          <w:b/>
          <w:bCs/>
          <w:shd w:val="clear" w:color="auto" w:fill="FFFFFF"/>
        </w:rPr>
        <w:t>a set of instructions, data or programs used to operate computers and execute specific tasks</w:t>
      </w:r>
      <w:r>
        <w:rPr>
          <w:rFonts w:eastAsia="Calibri"/>
          <w:shd w:val="clear" w:color="auto" w:fill="FFFFFF"/>
        </w:rPr>
        <w:t xml:space="preserve">. It is the opposite of hardware, which describes the physical aspects of a computer. Software is a generic term used to refer to applications, scripts and programs that run on a device. </w:t>
      </w:r>
      <w:proofErr w:type="spellStart"/>
      <w:r>
        <w:rPr>
          <w:rFonts w:eastAsia="Calibri"/>
          <w:shd w:val="clear" w:color="auto" w:fill="FFFFFF"/>
        </w:rPr>
        <w:t>Softwares</w:t>
      </w:r>
      <w:proofErr w:type="spellEnd"/>
      <w:r>
        <w:rPr>
          <w:rFonts w:eastAsia="Calibri"/>
          <w:shd w:val="clear" w:color="auto" w:fill="FFFFFF"/>
        </w:rPr>
        <w:t xml:space="preserve"> are categorized in multiple types, i.e. web application, mobile application, Real time, product based, etc.</w:t>
      </w:r>
    </w:p>
    <w:p w14:paraId="5378578D" w14:textId="77777777" w:rsidR="00272051" w:rsidRDefault="00272051" w:rsidP="00272051">
      <w:pPr>
        <w:pStyle w:val="NormalWeb"/>
        <w:shd w:val="clear" w:color="auto" w:fill="FFFFFF"/>
        <w:spacing w:before="120" w:beforeAutospacing="0" w:after="120" w:afterAutospacing="0"/>
        <w:rPr>
          <w:rFonts w:eastAsia="Calibri"/>
          <w:shd w:val="clear" w:color="auto" w:fill="FFFFFF"/>
        </w:rPr>
      </w:pPr>
    </w:p>
    <w:p w14:paraId="4AC3953D"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Application Development</w:t>
      </w:r>
    </w:p>
    <w:p w14:paraId="4C4116E8"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A Web application (Web app) is </w:t>
      </w:r>
      <w:r>
        <w:rPr>
          <w:rFonts w:eastAsia="Calibri"/>
          <w:b/>
          <w:bCs/>
          <w:shd w:val="clear" w:color="auto" w:fill="FFFFFF"/>
        </w:rPr>
        <w:t>an application program that is stored on a remote server and delivered over the Internet through a browser interface</w:t>
      </w:r>
      <w:r>
        <w:rPr>
          <w:rFonts w:eastAsia="Calibri"/>
          <w:shd w:val="clear" w:color="auto" w:fill="FFFFFF"/>
        </w:rPr>
        <w:t xml:space="preserve">. Web services are Web apps by definition and many, although not all, websites contain Web apps. </w:t>
      </w:r>
      <w:proofErr w:type="gramStart"/>
      <w:r>
        <w:rPr>
          <w:rFonts w:eastAsia="Calibri"/>
          <w:shd w:val="clear" w:color="auto" w:fill="FFFFFF"/>
        </w:rPr>
        <w:t>According to Web.</w:t>
      </w:r>
      <w:proofErr w:type="gramEnd"/>
      <w:r>
        <w:rPr>
          <w:rFonts w:eastAsia="Calibri"/>
          <w:shd w:val="clear" w:color="auto" w:fill="FFFFFF"/>
        </w:rPr>
        <w:t xml:space="preserve"> </w:t>
      </w:r>
    </w:p>
    <w:p w14:paraId="7818A2A3"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Web applications include </w:t>
      </w:r>
      <w:r>
        <w:rPr>
          <w:rFonts w:eastAsia="Calibri"/>
          <w:b/>
          <w:bCs/>
          <w:shd w:val="clear" w:color="auto" w:fill="FFFFFF"/>
        </w:rPr>
        <w:t>online forms, shopping carts, word processors, spreadsheets, video and photo editing, file conversion, file scanning, and email programs such as Gmail, Yahoo and AOL</w:t>
      </w:r>
      <w:r>
        <w:rPr>
          <w:rFonts w:eastAsia="Calibri"/>
          <w:shd w:val="clear" w:color="auto" w:fill="FFFFFF"/>
        </w:rPr>
        <w:t>. Popular applications include Google Apps and Microsoft 365.Developed by using either java or .net.</w:t>
      </w:r>
    </w:p>
    <w:p w14:paraId="642437AE"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5C7900C6"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Core JAVA</w:t>
      </w:r>
    </w:p>
    <w:p w14:paraId="291FA1B8" w14:textId="77777777" w:rsidR="00272051" w:rsidRDefault="00272051" w:rsidP="00301F7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Java is </w:t>
      </w:r>
      <w:r>
        <w:rPr>
          <w:rFonts w:eastAsia="Calibri"/>
          <w:b/>
          <w:bCs/>
          <w:shd w:val="clear" w:color="auto" w:fill="FFFFFF"/>
        </w:rPr>
        <w:t>a widely used object-oriented programming language and software platform</w:t>
      </w:r>
      <w:r>
        <w:rPr>
          <w:rFonts w:eastAsia="Calibri"/>
          <w:shd w:val="clear" w:color="auto" w:fill="FFFFFF"/>
        </w:rPr>
        <w:t> that runs on billions of devices, including notebook computers, mobile devices, gaming consoles, medical devices and many others. The rules and syntax of Java are based on the C and C++ languages.</w:t>
      </w:r>
    </w:p>
    <w:p w14:paraId="3D8BD800" w14:textId="77777777" w:rsidR="00272051" w:rsidRDefault="00272051" w:rsidP="00301F7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Java is </w:t>
      </w:r>
      <w:r>
        <w:rPr>
          <w:rFonts w:eastAsia="Calibri"/>
          <w:b/>
          <w:bCs/>
          <w:shd w:val="clear" w:color="auto" w:fill="FFFFFF"/>
        </w:rPr>
        <w:t>a widely used object-oriented programming language and software platform</w:t>
      </w:r>
      <w:r>
        <w:rPr>
          <w:rFonts w:eastAsia="Calibri"/>
          <w:shd w:val="clear" w:color="auto" w:fill="FFFFFF"/>
        </w:rPr>
        <w:t> that runs on billions of devices, including notebook computers, mobile devices, gaming consoles, medical devices and many others. The rules and syntax of Java are based on the C and C++ languages.</w:t>
      </w:r>
    </w:p>
    <w:p w14:paraId="38EA4EC5"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lang w:val="en-IN"/>
        </w:rPr>
      </w:pPr>
    </w:p>
    <w:p w14:paraId="0FDC9C15"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advance JAVA</w:t>
      </w:r>
    </w:p>
    <w:p w14:paraId="50DD40EB" w14:textId="4959CB2B" w:rsidR="000B6120"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Advanced Java is </w:t>
      </w:r>
      <w:r>
        <w:rPr>
          <w:rFonts w:eastAsia="Calibri"/>
          <w:b/>
          <w:bCs/>
          <w:shd w:val="clear" w:color="auto" w:fill="FFFFFF"/>
        </w:rPr>
        <w:t>everything that goes beyond Core Java</w:t>
      </w:r>
      <w:r>
        <w:rPr>
          <w:rFonts w:eastAsia="Calibri"/>
          <w:shd w:val="clear" w:color="auto" w:fill="FFFFFF"/>
        </w:rPr>
        <w:t> – most importantly the APIs defined in Java Enterprise Edition, includes Servlet programming, Web Services, the Persistence API, etc. It is a Web &amp; Enterprise application development platform which basically follows client &amp; server architecture.</w:t>
      </w:r>
    </w:p>
    <w:p w14:paraId="1D2C2219"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lastRenderedPageBreak/>
        <w:t>Servlets and JSP concepts</w:t>
      </w:r>
    </w:p>
    <w:p w14:paraId="4124E5E2"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Servlet is </w:t>
      </w:r>
      <w:proofErr w:type="gramStart"/>
      <w:r>
        <w:rPr>
          <w:rFonts w:eastAsia="Calibri"/>
          <w:b/>
          <w:bCs/>
          <w:shd w:val="clear" w:color="auto" w:fill="FFFFFF"/>
        </w:rPr>
        <w:t>a class that handles requests, processes them and reply</w:t>
      </w:r>
      <w:proofErr w:type="gramEnd"/>
      <w:r>
        <w:rPr>
          <w:rFonts w:eastAsia="Calibri"/>
          <w:b/>
          <w:bCs/>
          <w:shd w:val="clear" w:color="auto" w:fill="FFFFFF"/>
        </w:rPr>
        <w:t xml:space="preserve"> back with a response</w:t>
      </w:r>
      <w:r>
        <w:rPr>
          <w:rFonts w:eastAsia="Calibri"/>
          <w:shd w:val="clear" w:color="auto" w:fill="FFFFFF"/>
        </w:rPr>
        <w:t>. For example, we can use a Servlet to collect input from a user through an HTML form, query records from a database, and create web pages dynamically.</w:t>
      </w:r>
    </w:p>
    <w:p w14:paraId="3F93EFE9"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JSP is used </w:t>
      </w:r>
      <w:r>
        <w:rPr>
          <w:rFonts w:eastAsia="Calibri"/>
          <w:b/>
          <w:bCs/>
          <w:shd w:val="clear" w:color="auto" w:fill="FFFFFF"/>
        </w:rPr>
        <w:t>to create dynamic web content</w:t>
      </w:r>
      <w:r>
        <w:rPr>
          <w:rFonts w:eastAsia="Calibri"/>
          <w:shd w:val="clear" w:color="auto" w:fill="FFFFFF"/>
        </w:rPr>
        <w:t>. In this JSP tags are used to insert JAVA code into HTML pages. It is an advanced version of Servlet Technology. It is a Web based technology helps us to create dynamic and platform independent web pages.</w:t>
      </w:r>
    </w:p>
    <w:p w14:paraId="29678B32"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0453D6EF"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Based Languages (HTML, CSS)</w:t>
      </w:r>
    </w:p>
    <w:p w14:paraId="1F69332B"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HTML (Hyper Text Markup Language) is </w:t>
      </w:r>
      <w:r>
        <w:rPr>
          <w:rFonts w:eastAsia="Calibri"/>
          <w:b/>
          <w:bCs/>
          <w:shd w:val="clear" w:color="auto" w:fill="FFFFFF"/>
        </w:rPr>
        <w:t>the code that is used to structure a web page and its content</w:t>
      </w:r>
      <w:r>
        <w:rPr>
          <w:rFonts w:eastAsia="Calibri"/>
          <w:shd w:val="clear" w:color="auto" w:fill="FFFFFF"/>
        </w:rPr>
        <w:t>. For example, content could be structured within a set of paragraphs, a list of bulleted points, or using images and data tables.</w:t>
      </w:r>
    </w:p>
    <w:p w14:paraId="21DCAFC5"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Cascading Style Sheets (CSS) is </w:t>
      </w:r>
      <w:r>
        <w:rPr>
          <w:rFonts w:eastAsia="Calibri"/>
          <w:b/>
          <w:bCs/>
          <w:shd w:val="clear" w:color="auto" w:fill="FFFFFF"/>
        </w:rPr>
        <w:t>a stylesheet language used to describe the presentation of a document written in HTML or XML</w:t>
      </w:r>
      <w:r>
        <w:rPr>
          <w:rFonts w:eastAsia="Calibri"/>
          <w:shd w:val="clear" w:color="auto" w:fill="FFFFFF"/>
        </w:rPr>
        <w:t> (including XML dialects such as SVG, MathML or XHTML). CSS describes how elements should be rendered on screen, on paper, in speech, or on other media.</w:t>
      </w:r>
    </w:p>
    <w:p w14:paraId="2A4FE66B"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56476625"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Application</w:t>
      </w:r>
    </w:p>
    <w:p w14:paraId="0C267A07"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 xml:space="preserve">By using </w:t>
      </w:r>
      <w:proofErr w:type="spellStart"/>
      <w:r>
        <w:rPr>
          <w:rFonts w:eastAsia="Calibri"/>
          <w:shd w:val="clear" w:color="auto" w:fill="FFFFFF"/>
        </w:rPr>
        <w:t>Java</w:t>
      </w:r>
      <w:proofErr w:type="gramStart"/>
      <w:r>
        <w:rPr>
          <w:rFonts w:eastAsia="Calibri"/>
          <w:shd w:val="clear" w:color="auto" w:fill="FFFFFF"/>
        </w:rPr>
        <w:t>,Html,Css</w:t>
      </w:r>
      <w:proofErr w:type="spellEnd"/>
      <w:proofErr w:type="gramEnd"/>
      <w:r>
        <w:rPr>
          <w:rFonts w:eastAsia="Calibri"/>
          <w:shd w:val="clear" w:color="auto" w:fill="FFFFFF"/>
        </w:rPr>
        <w:t xml:space="preserve"> we can develop a variety of applications such as </w:t>
      </w:r>
      <w:r>
        <w:rPr>
          <w:rFonts w:eastAsia="Calibri"/>
          <w:b/>
          <w:bCs/>
          <w:shd w:val="clear" w:color="auto" w:fill="FFFFFF"/>
        </w:rPr>
        <w:t>enterprise applications, network applications, desktop applications, web applications, games, android app</w:t>
      </w:r>
      <w:r>
        <w:rPr>
          <w:rFonts w:eastAsia="Calibri"/>
          <w:shd w:val="clear" w:color="auto" w:fill="FFFFFF"/>
        </w:rPr>
        <w:t>, and many more. In this section, we will focus on what is Java used for, the applications of Java, and why we use Java.</w:t>
      </w:r>
    </w:p>
    <w:p w14:paraId="3B241730"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06EA21FD" w14:textId="77777777" w:rsidR="00750613" w:rsidRDefault="00750613" w:rsidP="00750613">
      <w:pPr>
        <w:tabs>
          <w:tab w:val="center" w:pos="4320"/>
          <w:tab w:val="right" w:pos="8640"/>
        </w:tabs>
        <w:spacing w:line="360" w:lineRule="auto"/>
        <w:rPr>
          <w:b/>
          <w:bCs/>
          <w:color w:val="943634"/>
          <w:sz w:val="32"/>
          <w:szCs w:val="32"/>
        </w:rPr>
      </w:pPr>
    </w:p>
    <w:p w14:paraId="359660F0" w14:textId="6AEF9235" w:rsidR="0077504B" w:rsidRPr="00485023" w:rsidRDefault="0077504B" w:rsidP="0077504B">
      <w:pPr>
        <w:pStyle w:val="BodyText"/>
        <w:spacing w:before="4"/>
      </w:pPr>
    </w:p>
    <w:p w14:paraId="6511B020" w14:textId="77777777" w:rsidR="0077504B" w:rsidRDefault="0077504B" w:rsidP="0077504B">
      <w:pPr>
        <w:pStyle w:val="BodyText"/>
        <w:spacing w:before="4"/>
      </w:pPr>
    </w:p>
    <w:p w14:paraId="729EACC4" w14:textId="77777777" w:rsidR="0077504B" w:rsidRDefault="0077504B" w:rsidP="0077504B">
      <w:pPr>
        <w:pStyle w:val="BodyText"/>
        <w:spacing w:before="4"/>
      </w:pPr>
    </w:p>
    <w:p w14:paraId="4C56BFAE" w14:textId="77777777" w:rsidR="0077504B" w:rsidRDefault="0077504B" w:rsidP="0077504B">
      <w:pPr>
        <w:pStyle w:val="BodyText"/>
        <w:spacing w:before="4"/>
      </w:pPr>
    </w:p>
    <w:p w14:paraId="127727F4" w14:textId="77777777" w:rsidR="005353E6" w:rsidRDefault="005353E6"/>
    <w:p w14:paraId="046F97C8" w14:textId="77777777" w:rsidR="004F168F" w:rsidRDefault="004F168F"/>
    <w:p w14:paraId="53A0B2A3" w14:textId="77777777" w:rsidR="004F168F" w:rsidRDefault="004F168F"/>
    <w:p w14:paraId="1E1AB0D5" w14:textId="77777777" w:rsidR="004F168F" w:rsidRDefault="004F168F"/>
    <w:p w14:paraId="447E2DE8" w14:textId="77777777" w:rsidR="004F168F" w:rsidRDefault="004F168F"/>
    <w:p w14:paraId="0E1F1D46" w14:textId="77777777" w:rsidR="004F168F" w:rsidRDefault="004F168F"/>
    <w:p w14:paraId="13AFE0AF" w14:textId="77777777" w:rsidR="004F168F" w:rsidRDefault="004F168F"/>
    <w:p w14:paraId="2D0B7B11" w14:textId="77777777" w:rsidR="004F168F" w:rsidRDefault="004F168F"/>
    <w:p w14:paraId="53105E2C" w14:textId="77777777" w:rsidR="000B6120" w:rsidRDefault="000B6120"/>
    <w:p w14:paraId="14D40A9D" w14:textId="77777777" w:rsidR="00F364AF" w:rsidRDefault="00F364AF"/>
    <w:p w14:paraId="456E57BC" w14:textId="15593CA9" w:rsidR="00D471B9" w:rsidRDefault="00D471B9" w:rsidP="00D471B9">
      <w:pPr>
        <w:spacing w:before="27" w:after="12" w:line="360" w:lineRule="auto"/>
        <w:ind w:left="1060" w:right="506"/>
        <w:rPr>
          <w:b/>
          <w:sz w:val="36"/>
          <w:szCs w:val="22"/>
          <w:lang w:eastAsia="en-US"/>
        </w:rPr>
      </w:pPr>
      <w:r>
        <w:rPr>
          <w:b/>
          <w:sz w:val="36"/>
        </w:rPr>
        <w:lastRenderedPageBreak/>
        <w:t xml:space="preserve">                              Chapter 5</w:t>
      </w:r>
    </w:p>
    <w:p w14:paraId="35288E08" w14:textId="6FF2F218" w:rsidR="00D471B9" w:rsidRDefault="00D471B9" w:rsidP="00D471B9">
      <w:pPr>
        <w:spacing w:before="27" w:after="12" w:line="360" w:lineRule="auto"/>
        <w:ind w:left="1060" w:right="506"/>
        <w:jc w:val="center"/>
        <w:rPr>
          <w:b/>
          <w:sz w:val="32"/>
          <w:szCs w:val="32"/>
        </w:rPr>
      </w:pPr>
      <w:r>
        <w:rPr>
          <w:b/>
          <w:sz w:val="32"/>
          <w:szCs w:val="32"/>
        </w:rPr>
        <w:t>ASSIGNMENTS/QUIZZES/EXAM ELABORATION AND SUMMARY TABLE</w:t>
      </w:r>
    </w:p>
    <w:p w14:paraId="6FDD8E5D" w14:textId="77777777" w:rsidR="00D471B9" w:rsidRPr="001A437F" w:rsidRDefault="00D471B9" w:rsidP="005A4F65">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21AB6E3D" wp14:editId="48B0D5BA">
                <wp:extent cx="5769610" cy="27940"/>
                <wp:effectExtent l="0" t="0" r="2540" b="635"/>
                <wp:docPr id="52238724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611803480"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C0945E8"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CG&#10;GgBXTwIAAA4FAAAOAAAAAAAAAAAAAAAAAC4CAABkcnMvZTJvRG9jLnhtbFBLAQItABQABgAIAAAA&#10;IQB+gs4p2wAAAAMBAAAPAAAAAAAAAAAAAAAAAKkEAABkcnMvZG93bnJldi54bWxQSwUGAAAAAAQA&#10;BADzAAAAsQU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" fillcolor="black" stroked="f"/>
                <w10:anchorlock/>
              </v:group>
            </w:pict>
          </mc:Fallback>
        </mc:AlternateContent>
      </w:r>
    </w:p>
    <w:p w14:paraId="428D8056" w14:textId="2E5DF811" w:rsidR="00D471B9" w:rsidRDefault="00A01EBC" w:rsidP="00D471B9">
      <w:pPr>
        <w:tabs>
          <w:tab w:val="center" w:pos="4320"/>
          <w:tab w:val="right" w:pos="8640"/>
        </w:tabs>
        <w:spacing w:line="360" w:lineRule="auto"/>
        <w:rPr>
          <w:b/>
          <w:bCs/>
          <w:color w:val="000000"/>
          <w:sz w:val="28"/>
          <w:szCs w:val="28"/>
          <w:lang w:eastAsia="en-US"/>
        </w:rPr>
      </w:pPr>
      <w:r>
        <w:rPr>
          <w:b/>
          <w:bCs/>
          <w:color w:val="000000"/>
          <w:sz w:val="28"/>
          <w:szCs w:val="28"/>
        </w:rPr>
        <w:t xml:space="preserve">5.1 </w:t>
      </w:r>
      <w:r w:rsidR="00D471B9">
        <w:rPr>
          <w:b/>
          <w:bCs/>
          <w:color w:val="000000"/>
          <w:sz w:val="28"/>
          <w:szCs w:val="28"/>
        </w:rPr>
        <w:t>Assignment:</w:t>
      </w:r>
    </w:p>
    <w:p w14:paraId="49813B95" w14:textId="77777777" w:rsidR="00D471B9" w:rsidRDefault="00D471B9" w:rsidP="00D471B9">
      <w:pPr>
        <w:tabs>
          <w:tab w:val="center" w:pos="4320"/>
          <w:tab w:val="right" w:pos="8640"/>
        </w:tabs>
        <w:spacing w:line="360" w:lineRule="auto"/>
        <w:rPr>
          <w:b/>
          <w:bCs/>
          <w:color w:val="000000"/>
          <w:sz w:val="28"/>
          <w:szCs w:val="28"/>
        </w:rPr>
      </w:pPr>
    </w:p>
    <w:p w14:paraId="7DD7A2E2" w14:textId="726C66EC" w:rsidR="00D471B9" w:rsidRPr="002671A8" w:rsidRDefault="00D471B9" w:rsidP="00D471B9">
      <w:pPr>
        <w:tabs>
          <w:tab w:val="center" w:pos="4320"/>
          <w:tab w:val="right" w:pos="8640"/>
        </w:tabs>
        <w:spacing w:line="360" w:lineRule="auto"/>
        <w:rPr>
          <w:b/>
          <w:color w:val="000000"/>
          <w:sz w:val="28"/>
          <w:szCs w:val="28"/>
        </w:rPr>
      </w:pPr>
      <w:proofErr w:type="gramStart"/>
      <w:r w:rsidRPr="002671A8">
        <w:rPr>
          <w:b/>
          <w:color w:val="000000"/>
          <w:sz w:val="28"/>
          <w:szCs w:val="28"/>
        </w:rPr>
        <w:t>1.Banking</w:t>
      </w:r>
      <w:proofErr w:type="gramEnd"/>
      <w:r w:rsidRPr="002671A8">
        <w:rPr>
          <w:b/>
          <w:color w:val="000000"/>
          <w:sz w:val="28"/>
          <w:szCs w:val="28"/>
        </w:rPr>
        <w:t xml:space="preserve"> Application:</w:t>
      </w:r>
    </w:p>
    <w:p w14:paraId="5490BD8C" w14:textId="35AECCEF" w:rsidR="00D471B9" w:rsidRDefault="00F364AF" w:rsidP="00F364AF">
      <w:pPr>
        <w:tabs>
          <w:tab w:val="center" w:pos="4320"/>
          <w:tab w:val="right" w:pos="8640"/>
        </w:tabs>
        <w:spacing w:line="360" w:lineRule="auto"/>
        <w:jc w:val="both"/>
        <w:rPr>
          <w:color w:val="000000"/>
        </w:rPr>
      </w:pPr>
      <w:r>
        <w:rPr>
          <w:color w:val="000000"/>
        </w:rPr>
        <w:t xml:space="preserve">   </w:t>
      </w:r>
      <w:r w:rsidR="00D471B9">
        <w:rPr>
          <w:color w:val="000000"/>
        </w:rPr>
        <w:t xml:space="preserve">This is dynamic web application which handles </w:t>
      </w:r>
      <w:proofErr w:type="gramStart"/>
      <w:r w:rsidR="00D471B9">
        <w:rPr>
          <w:color w:val="000000"/>
        </w:rPr>
        <w:t>database ,</w:t>
      </w:r>
      <w:proofErr w:type="gramEnd"/>
      <w:r w:rsidR="00D471B9">
        <w:rPr>
          <w:color w:val="000000"/>
        </w:rPr>
        <w:t xml:space="preserve"> servlet and JSP pages. Frontend is developed with Html, </w:t>
      </w:r>
      <w:proofErr w:type="spellStart"/>
      <w:r w:rsidR="00D471B9">
        <w:rPr>
          <w:color w:val="000000"/>
        </w:rPr>
        <w:t>css</w:t>
      </w:r>
      <w:proofErr w:type="spellEnd"/>
      <w:r w:rsidR="00D471B9">
        <w:rPr>
          <w:color w:val="000000"/>
        </w:rPr>
        <w:t xml:space="preserve"> and </w:t>
      </w:r>
      <w:proofErr w:type="spellStart"/>
      <w:r w:rsidR="00D471B9">
        <w:rPr>
          <w:color w:val="000000"/>
        </w:rPr>
        <w:t>javascript</w:t>
      </w:r>
      <w:proofErr w:type="spellEnd"/>
      <w:r w:rsidR="00D471B9">
        <w:rPr>
          <w:color w:val="000000"/>
        </w:rPr>
        <w:t xml:space="preserve">. In backend there is MySQL database. In this application you can perform different operations like adding/registering new user, deleting the user, updating the user’s information, etc. </w:t>
      </w:r>
      <w:proofErr w:type="gramStart"/>
      <w:r w:rsidR="00D471B9">
        <w:rPr>
          <w:color w:val="000000"/>
        </w:rPr>
        <w:t>This bank application provides you faculties to adding new account in bank, depositing the money, withdrawing the money, deleting the accounts and view</w:t>
      </w:r>
      <w:proofErr w:type="gramEnd"/>
      <w:r w:rsidR="00D471B9">
        <w:rPr>
          <w:color w:val="000000"/>
        </w:rPr>
        <w:t xml:space="preserve"> the accounts.</w:t>
      </w:r>
    </w:p>
    <w:p w14:paraId="4FC49107" w14:textId="77777777" w:rsidR="00D471B9" w:rsidRDefault="00D471B9" w:rsidP="00D471B9">
      <w:pPr>
        <w:tabs>
          <w:tab w:val="center" w:pos="4320"/>
          <w:tab w:val="right" w:pos="8640"/>
        </w:tabs>
        <w:spacing w:line="360" w:lineRule="auto"/>
        <w:rPr>
          <w:color w:val="000000"/>
        </w:rPr>
      </w:pPr>
    </w:p>
    <w:p w14:paraId="42FCAC55" w14:textId="77777777" w:rsidR="00D471B9" w:rsidRPr="00EB093F" w:rsidRDefault="00D471B9" w:rsidP="00D471B9">
      <w:pPr>
        <w:tabs>
          <w:tab w:val="center" w:pos="4320"/>
          <w:tab w:val="right" w:pos="8640"/>
        </w:tabs>
        <w:spacing w:line="360" w:lineRule="auto"/>
        <w:rPr>
          <w:b/>
          <w:color w:val="000000"/>
          <w:sz w:val="28"/>
          <w:szCs w:val="28"/>
        </w:rPr>
      </w:pPr>
      <w:r w:rsidRPr="00EB093F">
        <w:rPr>
          <w:b/>
          <w:color w:val="000000"/>
          <w:sz w:val="28"/>
          <w:szCs w:val="28"/>
        </w:rPr>
        <w:t>Features:</w:t>
      </w:r>
    </w:p>
    <w:p w14:paraId="726C1D35"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Sign-in/sign-up</w:t>
      </w:r>
    </w:p>
    <w:p w14:paraId="38A95C69"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Resetting the password</w:t>
      </w:r>
    </w:p>
    <w:p w14:paraId="544B002F"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Creating new account</w:t>
      </w:r>
    </w:p>
    <w:p w14:paraId="5C52F552"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Depositing the money</w:t>
      </w:r>
    </w:p>
    <w:p w14:paraId="759A3A5B"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Withdrawing the money</w:t>
      </w:r>
    </w:p>
    <w:p w14:paraId="38BDA0A8"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Deleting the accounts</w:t>
      </w:r>
    </w:p>
    <w:p w14:paraId="5DC92093"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View the accounts</w:t>
      </w:r>
    </w:p>
    <w:p w14:paraId="07F3958D"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Slideshow photo gallery</w:t>
      </w:r>
    </w:p>
    <w:p w14:paraId="26BCF626"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Information of banking terms with multimedia</w:t>
      </w:r>
    </w:p>
    <w:p w14:paraId="3A3BE4ED"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Logging off </w:t>
      </w:r>
    </w:p>
    <w:p w14:paraId="23CA7129" w14:textId="77777777" w:rsidR="00D471B9" w:rsidRDefault="00D471B9" w:rsidP="00D471B9">
      <w:pPr>
        <w:tabs>
          <w:tab w:val="center" w:pos="4320"/>
          <w:tab w:val="right" w:pos="8640"/>
        </w:tabs>
        <w:spacing w:line="360" w:lineRule="auto"/>
        <w:rPr>
          <w:noProof/>
        </w:rPr>
      </w:pPr>
    </w:p>
    <w:p w14:paraId="1F51C3E8" w14:textId="77777777" w:rsidR="00734221" w:rsidRDefault="00734221" w:rsidP="00D471B9">
      <w:pPr>
        <w:tabs>
          <w:tab w:val="center" w:pos="4320"/>
          <w:tab w:val="right" w:pos="8640"/>
        </w:tabs>
        <w:spacing w:line="360" w:lineRule="auto"/>
        <w:rPr>
          <w:noProof/>
        </w:rPr>
      </w:pPr>
    </w:p>
    <w:p w14:paraId="1ED55B33" w14:textId="77777777" w:rsidR="00734221" w:rsidRDefault="00734221" w:rsidP="00D471B9">
      <w:pPr>
        <w:tabs>
          <w:tab w:val="center" w:pos="4320"/>
          <w:tab w:val="right" w:pos="8640"/>
        </w:tabs>
        <w:spacing w:line="360" w:lineRule="auto"/>
        <w:rPr>
          <w:noProof/>
        </w:rPr>
      </w:pPr>
    </w:p>
    <w:p w14:paraId="7A1864AD" w14:textId="77777777" w:rsidR="00734221" w:rsidRDefault="00734221" w:rsidP="00D471B9">
      <w:pPr>
        <w:tabs>
          <w:tab w:val="center" w:pos="4320"/>
          <w:tab w:val="right" w:pos="8640"/>
        </w:tabs>
        <w:spacing w:line="360" w:lineRule="auto"/>
        <w:rPr>
          <w:noProof/>
        </w:rPr>
      </w:pPr>
    </w:p>
    <w:p w14:paraId="14DB470C" w14:textId="77777777" w:rsidR="00734221" w:rsidRDefault="00734221" w:rsidP="00D471B9">
      <w:pPr>
        <w:tabs>
          <w:tab w:val="center" w:pos="4320"/>
          <w:tab w:val="right" w:pos="8640"/>
        </w:tabs>
        <w:spacing w:line="360" w:lineRule="auto"/>
        <w:rPr>
          <w:noProof/>
        </w:rPr>
      </w:pPr>
    </w:p>
    <w:p w14:paraId="3B415720" w14:textId="77777777" w:rsidR="00734221" w:rsidRDefault="00734221" w:rsidP="00D471B9">
      <w:pPr>
        <w:tabs>
          <w:tab w:val="center" w:pos="4320"/>
          <w:tab w:val="right" w:pos="8640"/>
        </w:tabs>
        <w:spacing w:line="360" w:lineRule="auto"/>
        <w:rPr>
          <w:noProof/>
        </w:rPr>
      </w:pPr>
    </w:p>
    <w:p w14:paraId="6CF73204" w14:textId="4A4A0EB1" w:rsidR="00F31516" w:rsidRDefault="00D471B9" w:rsidP="000F581F">
      <w:pPr>
        <w:tabs>
          <w:tab w:val="center" w:pos="4320"/>
          <w:tab w:val="right" w:pos="8640"/>
        </w:tabs>
        <w:spacing w:line="360" w:lineRule="auto"/>
        <w:rPr>
          <w:b/>
          <w:noProof/>
          <w:sz w:val="28"/>
        </w:rPr>
      </w:pPr>
      <w:r w:rsidRPr="005A4F65">
        <w:rPr>
          <w:b/>
          <w:noProof/>
          <w:sz w:val="28"/>
        </w:rPr>
        <w:lastRenderedPageBreak/>
        <w:t>Output:</w:t>
      </w:r>
    </w:p>
    <w:p w14:paraId="140C91A8" w14:textId="69371156" w:rsidR="001D0EB6" w:rsidRPr="004C47ED" w:rsidRDefault="001D0EB6" w:rsidP="001D0EB6">
      <w:pPr>
        <w:tabs>
          <w:tab w:val="center" w:pos="4320"/>
          <w:tab w:val="right" w:pos="8640"/>
        </w:tabs>
        <w:spacing w:line="360" w:lineRule="auto"/>
        <w:jc w:val="center"/>
        <w:rPr>
          <w:b/>
          <w:bCs/>
          <w:noProof/>
          <w:sz w:val="28"/>
        </w:rPr>
      </w:pPr>
      <w:r>
        <w:rPr>
          <w:b/>
          <w:bCs/>
          <w:noProof/>
        </w:rPr>
        <w:t xml:space="preserve">SS:- 1 </w:t>
      </w:r>
      <w:r w:rsidRPr="00F31516">
        <w:rPr>
          <w:b/>
          <w:bCs/>
          <w:noProof/>
        </w:rPr>
        <w:t>Home Page</w:t>
      </w:r>
    </w:p>
    <w:p w14:paraId="2DF11056" w14:textId="00A1024A" w:rsidR="001D0EB6" w:rsidRDefault="005B3307" w:rsidP="000F581F">
      <w:pPr>
        <w:tabs>
          <w:tab w:val="center" w:pos="4320"/>
          <w:tab w:val="right" w:pos="8640"/>
        </w:tabs>
        <w:spacing w:line="360" w:lineRule="auto"/>
        <w:rPr>
          <w:b/>
          <w:noProof/>
          <w:sz w:val="28"/>
        </w:rPr>
      </w:pPr>
      <w:r>
        <w:rPr>
          <w:noProof/>
          <w:lang w:eastAsia="en-US"/>
        </w:rPr>
        <w:drawing>
          <wp:anchor distT="0" distB="0" distL="114300" distR="114300" simplePos="0" relativeHeight="251670016" behindDoc="0" locked="0" layoutInCell="1" allowOverlap="1" wp14:anchorId="5294ED16" wp14:editId="166E5536">
            <wp:simplePos x="0" y="0"/>
            <wp:positionH relativeFrom="margin">
              <wp:posOffset>198120</wp:posOffset>
            </wp:positionH>
            <wp:positionV relativeFrom="margin">
              <wp:posOffset>579120</wp:posOffset>
            </wp:positionV>
            <wp:extent cx="4532630" cy="2531745"/>
            <wp:effectExtent l="0" t="0" r="127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2630" cy="2531745"/>
                    </a:xfrm>
                    <a:prstGeom prst="rect">
                      <a:avLst/>
                    </a:prstGeom>
                  </pic:spPr>
                </pic:pic>
              </a:graphicData>
            </a:graphic>
            <wp14:sizeRelH relativeFrom="margin">
              <wp14:pctWidth>0</wp14:pctWidth>
            </wp14:sizeRelH>
            <wp14:sizeRelV relativeFrom="margin">
              <wp14:pctHeight>0</wp14:pctHeight>
            </wp14:sizeRelV>
          </wp:anchor>
        </w:drawing>
      </w:r>
    </w:p>
    <w:p w14:paraId="54E193FD" w14:textId="77777777" w:rsidR="00F31516" w:rsidRDefault="00F31516" w:rsidP="000F581F">
      <w:pPr>
        <w:tabs>
          <w:tab w:val="center" w:pos="4320"/>
          <w:tab w:val="right" w:pos="8640"/>
        </w:tabs>
        <w:spacing w:line="360" w:lineRule="auto"/>
        <w:rPr>
          <w:b/>
          <w:noProof/>
          <w:sz w:val="28"/>
        </w:rPr>
      </w:pPr>
    </w:p>
    <w:p w14:paraId="5A80435C" w14:textId="4B4997B0" w:rsidR="00F73960" w:rsidRDefault="00F73960" w:rsidP="000F581F">
      <w:pPr>
        <w:tabs>
          <w:tab w:val="center" w:pos="4320"/>
          <w:tab w:val="right" w:pos="8640"/>
        </w:tabs>
        <w:spacing w:line="360" w:lineRule="auto"/>
        <w:rPr>
          <w:b/>
          <w:noProof/>
          <w:sz w:val="28"/>
        </w:rPr>
      </w:pPr>
    </w:p>
    <w:p w14:paraId="5C8359A6" w14:textId="609BF3F4" w:rsidR="00F73960" w:rsidRDefault="00F73960" w:rsidP="000F581F">
      <w:pPr>
        <w:tabs>
          <w:tab w:val="center" w:pos="4320"/>
          <w:tab w:val="right" w:pos="8640"/>
        </w:tabs>
        <w:spacing w:line="360" w:lineRule="auto"/>
        <w:rPr>
          <w:b/>
          <w:noProof/>
          <w:sz w:val="28"/>
        </w:rPr>
      </w:pPr>
    </w:p>
    <w:p w14:paraId="18FB9948" w14:textId="77777777" w:rsidR="00F73960" w:rsidRDefault="00F73960" w:rsidP="000F581F">
      <w:pPr>
        <w:tabs>
          <w:tab w:val="center" w:pos="4320"/>
          <w:tab w:val="right" w:pos="8640"/>
        </w:tabs>
        <w:spacing w:line="360" w:lineRule="auto"/>
        <w:rPr>
          <w:b/>
          <w:noProof/>
          <w:sz w:val="28"/>
        </w:rPr>
      </w:pPr>
    </w:p>
    <w:p w14:paraId="22F0533E" w14:textId="6C026611" w:rsidR="00F73960" w:rsidRDefault="00F73960" w:rsidP="000F581F">
      <w:pPr>
        <w:tabs>
          <w:tab w:val="center" w:pos="4320"/>
          <w:tab w:val="right" w:pos="8640"/>
        </w:tabs>
        <w:spacing w:line="360" w:lineRule="auto"/>
        <w:rPr>
          <w:b/>
          <w:noProof/>
          <w:sz w:val="28"/>
        </w:rPr>
      </w:pPr>
    </w:p>
    <w:p w14:paraId="00C72AE1" w14:textId="4BCF5551" w:rsidR="00F73960" w:rsidRDefault="00F73960" w:rsidP="000F581F">
      <w:pPr>
        <w:tabs>
          <w:tab w:val="center" w:pos="4320"/>
          <w:tab w:val="right" w:pos="8640"/>
        </w:tabs>
        <w:spacing w:line="360" w:lineRule="auto"/>
        <w:rPr>
          <w:b/>
          <w:noProof/>
          <w:sz w:val="28"/>
        </w:rPr>
      </w:pPr>
    </w:p>
    <w:p w14:paraId="73C4B5E7" w14:textId="77777777" w:rsidR="00F73960" w:rsidRDefault="00F73960" w:rsidP="000F581F">
      <w:pPr>
        <w:tabs>
          <w:tab w:val="center" w:pos="4320"/>
          <w:tab w:val="right" w:pos="8640"/>
        </w:tabs>
        <w:spacing w:line="360" w:lineRule="auto"/>
        <w:rPr>
          <w:b/>
          <w:noProof/>
          <w:sz w:val="28"/>
        </w:rPr>
      </w:pPr>
    </w:p>
    <w:p w14:paraId="7DEEEF0C" w14:textId="77777777" w:rsidR="00F31516" w:rsidRDefault="00F31516" w:rsidP="000F581F">
      <w:pPr>
        <w:tabs>
          <w:tab w:val="center" w:pos="4320"/>
          <w:tab w:val="right" w:pos="8640"/>
        </w:tabs>
        <w:spacing w:line="360" w:lineRule="auto"/>
        <w:rPr>
          <w:b/>
          <w:noProof/>
          <w:sz w:val="28"/>
        </w:rPr>
      </w:pPr>
    </w:p>
    <w:p w14:paraId="4F5B1600" w14:textId="1B9E5369" w:rsidR="001D0EB6" w:rsidRPr="004C47ED" w:rsidRDefault="001D0EB6" w:rsidP="001D0EB6">
      <w:pPr>
        <w:tabs>
          <w:tab w:val="center" w:pos="4320"/>
          <w:tab w:val="right" w:pos="8640"/>
        </w:tabs>
        <w:spacing w:line="360" w:lineRule="auto"/>
        <w:jc w:val="center"/>
        <w:rPr>
          <w:b/>
          <w:noProof/>
          <w:sz w:val="28"/>
        </w:rPr>
      </w:pPr>
      <w:r>
        <w:rPr>
          <w:noProof/>
          <w:lang w:eastAsia="en-US"/>
        </w:rPr>
        <w:drawing>
          <wp:anchor distT="0" distB="0" distL="114300" distR="114300" simplePos="0" relativeHeight="251671040" behindDoc="0" locked="0" layoutInCell="1" allowOverlap="1" wp14:anchorId="7DFC6543" wp14:editId="552897EE">
            <wp:simplePos x="0" y="0"/>
            <wp:positionH relativeFrom="margin">
              <wp:posOffset>194310</wp:posOffset>
            </wp:positionH>
            <wp:positionV relativeFrom="margin">
              <wp:posOffset>3629660</wp:posOffset>
            </wp:positionV>
            <wp:extent cx="4505284" cy="2532888"/>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5284" cy="2532888"/>
                    </a:xfrm>
                    <a:prstGeom prst="rect">
                      <a:avLst/>
                    </a:prstGeom>
                  </pic:spPr>
                </pic:pic>
              </a:graphicData>
            </a:graphic>
            <wp14:sizeRelH relativeFrom="margin">
              <wp14:pctWidth>0</wp14:pctWidth>
            </wp14:sizeRelH>
            <wp14:sizeRelV relativeFrom="margin">
              <wp14:pctHeight>0</wp14:pctHeight>
            </wp14:sizeRelV>
          </wp:anchor>
        </w:drawing>
      </w:r>
      <w:r>
        <w:rPr>
          <w:b/>
          <w:bCs/>
          <w:noProof/>
        </w:rPr>
        <w:t xml:space="preserve">SS:- 2 </w:t>
      </w:r>
      <w:r w:rsidRPr="00F31516">
        <w:rPr>
          <w:b/>
          <w:bCs/>
          <w:noProof/>
        </w:rPr>
        <w:t>Create an Account Section</w:t>
      </w:r>
    </w:p>
    <w:p w14:paraId="36D2C84D" w14:textId="77777777" w:rsidR="001D0EB6" w:rsidRDefault="001D0EB6" w:rsidP="000F581F">
      <w:pPr>
        <w:tabs>
          <w:tab w:val="center" w:pos="4320"/>
          <w:tab w:val="right" w:pos="8640"/>
        </w:tabs>
        <w:spacing w:line="360" w:lineRule="auto"/>
        <w:rPr>
          <w:b/>
          <w:noProof/>
          <w:sz w:val="28"/>
        </w:rPr>
      </w:pPr>
    </w:p>
    <w:p w14:paraId="2B198ED1" w14:textId="1404EA54" w:rsidR="00F31516" w:rsidRDefault="00F31516" w:rsidP="000F581F">
      <w:pPr>
        <w:tabs>
          <w:tab w:val="center" w:pos="4320"/>
          <w:tab w:val="right" w:pos="8640"/>
        </w:tabs>
        <w:spacing w:line="360" w:lineRule="auto"/>
        <w:rPr>
          <w:b/>
          <w:bCs/>
          <w:noProof/>
          <w:sz w:val="28"/>
        </w:rPr>
      </w:pPr>
    </w:p>
    <w:p w14:paraId="72F718B2" w14:textId="131F55E1" w:rsidR="00F31516" w:rsidRPr="004C47ED" w:rsidRDefault="00F31516" w:rsidP="001D0EB6">
      <w:pPr>
        <w:tabs>
          <w:tab w:val="center" w:pos="4320"/>
          <w:tab w:val="right" w:pos="8640"/>
        </w:tabs>
        <w:spacing w:line="360" w:lineRule="auto"/>
        <w:rPr>
          <w:b/>
          <w:bCs/>
          <w:noProof/>
          <w:sz w:val="28"/>
        </w:rPr>
      </w:pPr>
    </w:p>
    <w:p w14:paraId="7DED74D4" w14:textId="5216DD98" w:rsidR="00D471B9" w:rsidRDefault="00D471B9" w:rsidP="00F73960">
      <w:pPr>
        <w:spacing w:line="360" w:lineRule="auto"/>
      </w:pPr>
    </w:p>
    <w:p w14:paraId="27470E1E" w14:textId="77777777" w:rsidR="00D471B9" w:rsidRDefault="00D471B9" w:rsidP="005E5937">
      <w:pPr>
        <w:spacing w:before="27" w:after="12" w:line="360" w:lineRule="auto"/>
        <w:ind w:right="506"/>
      </w:pPr>
    </w:p>
    <w:p w14:paraId="05A4F6AB" w14:textId="4B508990" w:rsidR="00F73960" w:rsidRDefault="00F73960" w:rsidP="005E5937">
      <w:pPr>
        <w:spacing w:before="27" w:after="12" w:line="360" w:lineRule="auto"/>
        <w:ind w:right="506"/>
      </w:pPr>
    </w:p>
    <w:p w14:paraId="0CDFC86F" w14:textId="48BF2645" w:rsidR="00F31516" w:rsidRDefault="00F31516" w:rsidP="005E5937">
      <w:pPr>
        <w:spacing w:before="27" w:after="12" w:line="360" w:lineRule="auto"/>
        <w:ind w:right="506"/>
      </w:pPr>
    </w:p>
    <w:p w14:paraId="2497B439" w14:textId="77777777" w:rsidR="00F73960" w:rsidRDefault="00F73960" w:rsidP="005E5937">
      <w:pPr>
        <w:spacing w:before="27" w:after="12" w:line="360" w:lineRule="auto"/>
        <w:ind w:right="506"/>
      </w:pPr>
    </w:p>
    <w:p w14:paraId="1C02193F" w14:textId="77777777" w:rsidR="001D0EB6" w:rsidRDefault="001D0EB6" w:rsidP="005B3307">
      <w:pPr>
        <w:spacing w:before="27" w:after="12" w:line="360" w:lineRule="auto"/>
        <w:ind w:right="506"/>
        <w:rPr>
          <w:b/>
          <w:bCs/>
        </w:rPr>
      </w:pPr>
    </w:p>
    <w:p w14:paraId="51B15B22" w14:textId="4E6E7D4B" w:rsidR="001D0EB6" w:rsidRDefault="001D0EB6" w:rsidP="00EB093F">
      <w:pPr>
        <w:spacing w:before="27" w:after="12" w:line="360" w:lineRule="auto"/>
        <w:jc w:val="center"/>
      </w:pPr>
      <w:r>
        <w:rPr>
          <w:b/>
          <w:bCs/>
        </w:rPr>
        <w:t>SS</w:t>
      </w:r>
      <w:proofErr w:type="gramStart"/>
      <w:r>
        <w:rPr>
          <w:b/>
          <w:bCs/>
        </w:rPr>
        <w:t>:-</w:t>
      </w:r>
      <w:proofErr w:type="gramEnd"/>
      <w:r>
        <w:rPr>
          <w:b/>
          <w:bCs/>
        </w:rPr>
        <w:t xml:space="preserve"> 3 </w:t>
      </w:r>
      <w:r w:rsidRPr="00F31516">
        <w:rPr>
          <w:b/>
          <w:bCs/>
        </w:rPr>
        <w:t>Deposit Money Section</w:t>
      </w:r>
    </w:p>
    <w:p w14:paraId="536B2D30" w14:textId="7FC993CA" w:rsidR="001D0EB6" w:rsidRDefault="005B3307" w:rsidP="005E5937">
      <w:pPr>
        <w:spacing w:before="27" w:after="12" w:line="360" w:lineRule="auto"/>
        <w:ind w:right="506"/>
      </w:pPr>
      <w:r>
        <w:rPr>
          <w:noProof/>
          <w:lang w:eastAsia="en-US"/>
        </w:rPr>
        <w:drawing>
          <wp:anchor distT="0" distB="0" distL="114300" distR="114300" simplePos="0" relativeHeight="251672064" behindDoc="0" locked="0" layoutInCell="1" allowOverlap="1" wp14:anchorId="0A02FF62" wp14:editId="73379BA6">
            <wp:simplePos x="0" y="0"/>
            <wp:positionH relativeFrom="margin">
              <wp:posOffset>187325</wp:posOffset>
            </wp:positionH>
            <wp:positionV relativeFrom="margin">
              <wp:posOffset>6499860</wp:posOffset>
            </wp:positionV>
            <wp:extent cx="4505960" cy="2532380"/>
            <wp:effectExtent l="0" t="0" r="889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5960" cy="2532380"/>
                    </a:xfrm>
                    <a:prstGeom prst="rect">
                      <a:avLst/>
                    </a:prstGeom>
                  </pic:spPr>
                </pic:pic>
              </a:graphicData>
            </a:graphic>
            <wp14:sizeRelH relativeFrom="margin">
              <wp14:pctWidth>0</wp14:pctWidth>
            </wp14:sizeRelH>
            <wp14:sizeRelV relativeFrom="margin">
              <wp14:pctHeight>0</wp14:pctHeight>
            </wp14:sizeRelV>
          </wp:anchor>
        </w:drawing>
      </w:r>
    </w:p>
    <w:p w14:paraId="20D46D2E" w14:textId="77777777" w:rsidR="00F73960" w:rsidRDefault="00F73960" w:rsidP="005E5937">
      <w:pPr>
        <w:spacing w:before="27" w:after="12" w:line="360" w:lineRule="auto"/>
        <w:ind w:right="506"/>
      </w:pPr>
    </w:p>
    <w:p w14:paraId="106D32B0" w14:textId="77777777" w:rsidR="00F73960" w:rsidRDefault="00F73960" w:rsidP="005E5937">
      <w:pPr>
        <w:spacing w:before="27" w:after="12" w:line="360" w:lineRule="auto"/>
        <w:ind w:right="506"/>
      </w:pPr>
    </w:p>
    <w:p w14:paraId="20D8441D" w14:textId="77777777" w:rsidR="004C47ED" w:rsidRDefault="004C47ED" w:rsidP="005E5937">
      <w:pPr>
        <w:spacing w:before="27" w:after="12" w:line="360" w:lineRule="auto"/>
        <w:ind w:right="506"/>
      </w:pPr>
    </w:p>
    <w:p w14:paraId="23B9C868" w14:textId="77777777" w:rsidR="004C47ED" w:rsidRDefault="004C47ED" w:rsidP="005E5937">
      <w:pPr>
        <w:spacing w:before="27" w:after="12" w:line="360" w:lineRule="auto"/>
        <w:ind w:right="506"/>
      </w:pPr>
    </w:p>
    <w:p w14:paraId="092EF894" w14:textId="77777777" w:rsidR="00F73960" w:rsidRDefault="00F73960" w:rsidP="005E5937">
      <w:pPr>
        <w:spacing w:before="27" w:after="12" w:line="360" w:lineRule="auto"/>
        <w:ind w:right="506"/>
      </w:pPr>
    </w:p>
    <w:p w14:paraId="6A02F006" w14:textId="141C2A3A" w:rsidR="00F73960" w:rsidRDefault="00F73960" w:rsidP="005E5937">
      <w:pPr>
        <w:spacing w:before="27" w:after="12" w:line="360" w:lineRule="auto"/>
        <w:ind w:right="506"/>
      </w:pPr>
    </w:p>
    <w:p w14:paraId="32FE3352" w14:textId="0F738A1E" w:rsidR="001D0EB6" w:rsidRPr="004C47ED" w:rsidRDefault="001D0EB6" w:rsidP="00EB093F">
      <w:pPr>
        <w:spacing w:before="27" w:after="12" w:line="360" w:lineRule="auto"/>
        <w:jc w:val="center"/>
        <w:rPr>
          <w:b/>
        </w:rPr>
      </w:pPr>
      <w:r>
        <w:rPr>
          <w:b/>
          <w:bCs/>
        </w:rPr>
        <w:lastRenderedPageBreak/>
        <w:t>SS</w:t>
      </w:r>
      <w:proofErr w:type="gramStart"/>
      <w:r>
        <w:rPr>
          <w:b/>
          <w:bCs/>
        </w:rPr>
        <w:t>:-</w:t>
      </w:r>
      <w:proofErr w:type="gramEnd"/>
      <w:r>
        <w:rPr>
          <w:b/>
          <w:bCs/>
        </w:rPr>
        <w:t xml:space="preserve"> 4 </w:t>
      </w:r>
      <w:r w:rsidRPr="004C47ED">
        <w:rPr>
          <w:b/>
          <w:bCs/>
        </w:rPr>
        <w:t>Withdraw Money Section</w:t>
      </w:r>
    </w:p>
    <w:p w14:paraId="4C91DB0B" w14:textId="1B69EEAC" w:rsidR="004C47ED" w:rsidRPr="004C47ED" w:rsidRDefault="001D0EB6" w:rsidP="004C47ED">
      <w:pPr>
        <w:spacing w:before="27" w:after="12" w:line="360" w:lineRule="auto"/>
        <w:ind w:left="1060" w:right="506"/>
        <w:rPr>
          <w:b/>
          <w:sz w:val="36"/>
        </w:rPr>
      </w:pPr>
      <w:r>
        <w:rPr>
          <w:noProof/>
          <w:lang w:eastAsia="en-US"/>
        </w:rPr>
        <w:drawing>
          <wp:anchor distT="0" distB="0" distL="114300" distR="114300" simplePos="0" relativeHeight="251674112" behindDoc="0" locked="0" layoutInCell="1" allowOverlap="1" wp14:anchorId="60F0BA31" wp14:editId="731B3630">
            <wp:simplePos x="0" y="0"/>
            <wp:positionH relativeFrom="margin">
              <wp:posOffset>211455</wp:posOffset>
            </wp:positionH>
            <wp:positionV relativeFrom="margin">
              <wp:posOffset>342265</wp:posOffset>
            </wp:positionV>
            <wp:extent cx="4684395" cy="2633345"/>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6B3A61C0" w14:textId="77777777" w:rsidR="004C47ED" w:rsidRDefault="004C47ED" w:rsidP="004C47ED">
      <w:pPr>
        <w:spacing w:before="27" w:after="12" w:line="360" w:lineRule="auto"/>
        <w:ind w:right="506"/>
        <w:jc w:val="center"/>
        <w:rPr>
          <w:b/>
          <w:bCs/>
        </w:rPr>
      </w:pPr>
    </w:p>
    <w:p w14:paraId="7CFA9354" w14:textId="3B037A92" w:rsidR="004C47ED" w:rsidRDefault="004C47ED" w:rsidP="004C47ED">
      <w:pPr>
        <w:spacing w:before="27" w:after="12" w:line="360" w:lineRule="auto"/>
        <w:ind w:right="506"/>
        <w:rPr>
          <w:b/>
          <w:sz w:val="36"/>
        </w:rPr>
      </w:pPr>
    </w:p>
    <w:p w14:paraId="0A7B1EEC" w14:textId="635C4A88" w:rsidR="004C47ED" w:rsidRDefault="004C47ED" w:rsidP="004C47ED">
      <w:pPr>
        <w:spacing w:before="27" w:after="12" w:line="360" w:lineRule="auto"/>
        <w:ind w:right="506"/>
        <w:rPr>
          <w:b/>
          <w:sz w:val="36"/>
        </w:rPr>
      </w:pPr>
    </w:p>
    <w:p w14:paraId="0F8206BD" w14:textId="2874D8DD" w:rsidR="004C47ED" w:rsidRDefault="004C47ED" w:rsidP="004C47ED">
      <w:pPr>
        <w:spacing w:before="27" w:after="12" w:line="360" w:lineRule="auto"/>
        <w:ind w:right="506"/>
        <w:rPr>
          <w:b/>
          <w:sz w:val="36"/>
        </w:rPr>
      </w:pPr>
    </w:p>
    <w:p w14:paraId="305E0CDE" w14:textId="77777777" w:rsidR="004C47ED" w:rsidRDefault="004C47ED" w:rsidP="004C47ED">
      <w:pPr>
        <w:spacing w:before="27" w:after="12" w:line="360" w:lineRule="auto"/>
        <w:ind w:right="506"/>
        <w:rPr>
          <w:b/>
          <w:sz w:val="36"/>
        </w:rPr>
      </w:pPr>
    </w:p>
    <w:p w14:paraId="23205EEA" w14:textId="77777777" w:rsidR="004C47ED" w:rsidRDefault="004C47ED" w:rsidP="004C47ED">
      <w:pPr>
        <w:spacing w:before="27" w:after="12" w:line="360" w:lineRule="auto"/>
        <w:ind w:right="506"/>
        <w:rPr>
          <w:b/>
          <w:sz w:val="36"/>
        </w:rPr>
      </w:pPr>
    </w:p>
    <w:p w14:paraId="46D7CF84" w14:textId="33979716" w:rsidR="001D0EB6" w:rsidRPr="004C47ED" w:rsidRDefault="001D0EB6" w:rsidP="00EB093F">
      <w:pPr>
        <w:spacing w:before="27" w:after="12" w:line="360" w:lineRule="auto"/>
        <w:jc w:val="center"/>
        <w:rPr>
          <w:b/>
        </w:rPr>
      </w:pPr>
      <w:r>
        <w:rPr>
          <w:noProof/>
          <w:lang w:eastAsia="en-US"/>
        </w:rPr>
        <w:drawing>
          <wp:anchor distT="0" distB="0" distL="114300" distR="114300" simplePos="0" relativeHeight="251678208" behindDoc="0" locked="0" layoutInCell="1" allowOverlap="1" wp14:anchorId="6040DFF4" wp14:editId="27A21104">
            <wp:simplePos x="0" y="0"/>
            <wp:positionH relativeFrom="margin">
              <wp:posOffset>218440</wp:posOffset>
            </wp:positionH>
            <wp:positionV relativeFrom="margin">
              <wp:posOffset>3320415</wp:posOffset>
            </wp:positionV>
            <wp:extent cx="4684395" cy="2633345"/>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r>
        <w:rPr>
          <w:b/>
          <w:bCs/>
        </w:rPr>
        <w:t>SS</w:t>
      </w:r>
      <w:proofErr w:type="gramStart"/>
      <w:r>
        <w:rPr>
          <w:b/>
          <w:bCs/>
        </w:rPr>
        <w:t>:-</w:t>
      </w:r>
      <w:proofErr w:type="gramEnd"/>
      <w:r>
        <w:rPr>
          <w:b/>
          <w:bCs/>
        </w:rPr>
        <w:t xml:space="preserve"> 5 Transfer</w:t>
      </w:r>
      <w:r w:rsidRPr="004C47ED">
        <w:rPr>
          <w:b/>
          <w:bCs/>
        </w:rPr>
        <w:t xml:space="preserve"> Money Section</w:t>
      </w:r>
    </w:p>
    <w:p w14:paraId="13A5486A" w14:textId="77777777" w:rsidR="001D0EB6" w:rsidRDefault="001D0EB6" w:rsidP="004C47ED">
      <w:pPr>
        <w:spacing w:before="27" w:after="12" w:line="360" w:lineRule="auto"/>
        <w:ind w:right="506"/>
        <w:rPr>
          <w:b/>
          <w:sz w:val="36"/>
        </w:rPr>
      </w:pPr>
    </w:p>
    <w:p w14:paraId="2BE60EAD" w14:textId="77777777" w:rsidR="004C47ED" w:rsidRDefault="004C47ED" w:rsidP="004C47ED">
      <w:pPr>
        <w:spacing w:before="27" w:after="12" w:line="360" w:lineRule="auto"/>
        <w:ind w:right="506"/>
        <w:rPr>
          <w:b/>
          <w:sz w:val="36"/>
        </w:rPr>
      </w:pPr>
    </w:p>
    <w:p w14:paraId="33CDCA41" w14:textId="77777777" w:rsidR="004C47ED" w:rsidRDefault="004C47ED" w:rsidP="004C47ED">
      <w:pPr>
        <w:spacing w:before="27" w:after="12" w:line="360" w:lineRule="auto"/>
        <w:ind w:right="506"/>
        <w:rPr>
          <w:b/>
          <w:sz w:val="36"/>
        </w:rPr>
      </w:pPr>
    </w:p>
    <w:p w14:paraId="78D4FD6C" w14:textId="77777777" w:rsidR="004C47ED" w:rsidRDefault="004C47ED" w:rsidP="004C47ED">
      <w:pPr>
        <w:spacing w:before="27" w:after="12" w:line="360" w:lineRule="auto"/>
        <w:ind w:right="506"/>
        <w:rPr>
          <w:b/>
          <w:sz w:val="36"/>
        </w:rPr>
      </w:pPr>
    </w:p>
    <w:p w14:paraId="3C16D499" w14:textId="77777777" w:rsidR="001D0EB6" w:rsidRDefault="001D0EB6" w:rsidP="004C47ED">
      <w:pPr>
        <w:spacing w:before="27" w:after="12" w:line="360" w:lineRule="auto"/>
        <w:ind w:right="506"/>
        <w:rPr>
          <w:b/>
          <w:sz w:val="36"/>
        </w:rPr>
      </w:pPr>
    </w:p>
    <w:p w14:paraId="52E6B6E4" w14:textId="77777777" w:rsidR="001D0EB6" w:rsidRDefault="001D0EB6" w:rsidP="004C47ED">
      <w:pPr>
        <w:spacing w:before="27" w:after="12" w:line="360" w:lineRule="auto"/>
        <w:ind w:right="506"/>
        <w:rPr>
          <w:b/>
          <w:sz w:val="36"/>
        </w:rPr>
      </w:pPr>
    </w:p>
    <w:p w14:paraId="6A6050C7" w14:textId="77777777" w:rsidR="001D0EB6" w:rsidRDefault="001D0EB6" w:rsidP="001D0EB6">
      <w:pPr>
        <w:spacing w:before="27" w:after="12" w:line="360" w:lineRule="auto"/>
        <w:ind w:right="506"/>
        <w:jc w:val="center"/>
        <w:rPr>
          <w:b/>
          <w:bCs/>
        </w:rPr>
      </w:pPr>
    </w:p>
    <w:p w14:paraId="58CAA7E1" w14:textId="5B543F38" w:rsidR="004C47ED" w:rsidRDefault="006D0331" w:rsidP="00EB093F">
      <w:pPr>
        <w:spacing w:before="27" w:after="12" w:line="360" w:lineRule="auto"/>
        <w:ind w:right="432"/>
        <w:rPr>
          <w:b/>
        </w:rPr>
      </w:pPr>
      <w:r>
        <w:rPr>
          <w:noProof/>
          <w:lang w:eastAsia="en-US"/>
        </w:rPr>
        <w:drawing>
          <wp:anchor distT="0" distB="0" distL="114300" distR="114300" simplePos="0" relativeHeight="251680256" behindDoc="0" locked="0" layoutInCell="1" allowOverlap="1" wp14:anchorId="6094636D" wp14:editId="3648BED8">
            <wp:simplePos x="0" y="0"/>
            <wp:positionH relativeFrom="margin">
              <wp:posOffset>2510155</wp:posOffset>
            </wp:positionH>
            <wp:positionV relativeFrom="margin">
              <wp:posOffset>6426200</wp:posOffset>
            </wp:positionV>
            <wp:extent cx="3329305" cy="191389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9305" cy="19138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9232" behindDoc="0" locked="0" layoutInCell="1" allowOverlap="1" wp14:anchorId="3F67376D" wp14:editId="4A0A1D49">
            <wp:simplePos x="0" y="0"/>
            <wp:positionH relativeFrom="margin">
              <wp:posOffset>-846455</wp:posOffset>
            </wp:positionH>
            <wp:positionV relativeFrom="margin">
              <wp:posOffset>6426200</wp:posOffset>
            </wp:positionV>
            <wp:extent cx="3402330" cy="191198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2330" cy="1911985"/>
                    </a:xfrm>
                    <a:prstGeom prst="rect">
                      <a:avLst/>
                    </a:prstGeom>
                  </pic:spPr>
                </pic:pic>
              </a:graphicData>
            </a:graphic>
            <wp14:sizeRelH relativeFrom="margin">
              <wp14:pctWidth>0</wp14:pctWidth>
            </wp14:sizeRelH>
            <wp14:sizeRelV relativeFrom="margin">
              <wp14:pctHeight>0</wp14:pctHeight>
            </wp14:sizeRelV>
          </wp:anchor>
        </w:drawing>
      </w:r>
      <w:r w:rsidR="001D0EB6">
        <w:rPr>
          <w:b/>
          <w:bCs/>
        </w:rPr>
        <w:t>SS</w:t>
      </w:r>
      <w:proofErr w:type="gramStart"/>
      <w:r w:rsidR="001D0EB6">
        <w:rPr>
          <w:b/>
          <w:bCs/>
        </w:rPr>
        <w:t>:-</w:t>
      </w:r>
      <w:proofErr w:type="gramEnd"/>
      <w:r w:rsidR="001D0EB6">
        <w:rPr>
          <w:b/>
          <w:bCs/>
        </w:rPr>
        <w:t xml:space="preserve"> 6 </w:t>
      </w:r>
      <w:r w:rsidR="001D0EB6" w:rsidRPr="001D0EB6">
        <w:rPr>
          <w:b/>
          <w:bCs/>
        </w:rPr>
        <w:t>View Accounts Section</w:t>
      </w:r>
      <w:r w:rsidR="001D0EB6">
        <w:rPr>
          <w:b/>
          <w:bCs/>
        </w:rPr>
        <w:t xml:space="preserve">                SS:-7 View </w:t>
      </w:r>
      <w:r w:rsidR="001D0EB6" w:rsidRPr="001D0EB6">
        <w:rPr>
          <w:b/>
          <w:bCs/>
        </w:rPr>
        <w:t>Specific Accounts Section</w:t>
      </w:r>
    </w:p>
    <w:p w14:paraId="1C8D27DD" w14:textId="77777777" w:rsidR="005B3307" w:rsidRDefault="005B3307" w:rsidP="005B3307">
      <w:pPr>
        <w:spacing w:before="27" w:after="12" w:line="360" w:lineRule="auto"/>
        <w:ind w:right="506"/>
        <w:rPr>
          <w:b/>
        </w:rPr>
      </w:pPr>
    </w:p>
    <w:p w14:paraId="6E3EFA96" w14:textId="77777777" w:rsidR="005B3307" w:rsidRPr="005B3307" w:rsidRDefault="005B3307" w:rsidP="005B3307">
      <w:pPr>
        <w:spacing w:before="27" w:after="12" w:line="360" w:lineRule="auto"/>
        <w:ind w:right="506"/>
        <w:rPr>
          <w:b/>
        </w:rPr>
      </w:pPr>
    </w:p>
    <w:p w14:paraId="23773A1D" w14:textId="1F740B28" w:rsidR="00A01EBC" w:rsidRDefault="00A01EBC" w:rsidP="00A01EBC">
      <w:pPr>
        <w:spacing w:before="27" w:after="12" w:line="360" w:lineRule="auto"/>
        <w:ind w:left="1060" w:right="506"/>
        <w:rPr>
          <w:b/>
          <w:sz w:val="36"/>
          <w:szCs w:val="22"/>
          <w:lang w:eastAsia="en-US"/>
        </w:rPr>
      </w:pPr>
      <w:r>
        <w:rPr>
          <w:b/>
          <w:sz w:val="36"/>
        </w:rPr>
        <w:lastRenderedPageBreak/>
        <w:t xml:space="preserve">                       </w:t>
      </w:r>
      <w:r w:rsidR="00637BEE">
        <w:rPr>
          <w:b/>
          <w:sz w:val="36"/>
        </w:rPr>
        <w:t xml:space="preserve">    </w:t>
      </w:r>
      <w:r>
        <w:rPr>
          <w:b/>
          <w:sz w:val="36"/>
        </w:rPr>
        <w:t>Chapter 6</w:t>
      </w:r>
    </w:p>
    <w:p w14:paraId="2FFD364A" w14:textId="058C5CC8" w:rsidR="00A01EBC" w:rsidRDefault="00A01EBC" w:rsidP="00A01EBC">
      <w:pPr>
        <w:spacing w:before="27" w:after="12" w:line="360" w:lineRule="auto"/>
        <w:ind w:left="1060" w:right="506"/>
        <w:jc w:val="center"/>
        <w:rPr>
          <w:b/>
          <w:sz w:val="32"/>
          <w:szCs w:val="32"/>
        </w:rPr>
      </w:pPr>
      <w:r>
        <w:rPr>
          <w:b/>
          <w:sz w:val="32"/>
          <w:szCs w:val="32"/>
        </w:rPr>
        <w:t>PARTICULARS OF PRACTICAL EXPERIENCES IN INDUSTRY</w:t>
      </w:r>
    </w:p>
    <w:p w14:paraId="201880DD" w14:textId="77777777" w:rsidR="00A01EBC" w:rsidRPr="001A437F" w:rsidRDefault="00A01EBC" w:rsidP="005E5937">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671458CD" wp14:editId="129FAB5C">
                <wp:extent cx="5769610" cy="27940"/>
                <wp:effectExtent l="0" t="0" r="2540" b="635"/>
                <wp:docPr id="6938289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753910681"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4A81926"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" fillcolor="black" stroked="f"/>
                <w10:anchorlock/>
              </v:group>
            </w:pict>
          </mc:Fallback>
        </mc:AlternateContent>
      </w:r>
    </w:p>
    <w:p w14:paraId="40476A1C" w14:textId="77777777" w:rsidR="00D471B9" w:rsidRDefault="00D471B9" w:rsidP="00D471B9">
      <w:pPr>
        <w:spacing w:before="27" w:after="12" w:line="360" w:lineRule="auto"/>
        <w:ind w:left="1060" w:right="506"/>
      </w:pPr>
    </w:p>
    <w:p w14:paraId="6ECC446F" w14:textId="77777777" w:rsidR="00962282" w:rsidRDefault="00A01EBC" w:rsidP="00962282">
      <w:pPr>
        <w:tabs>
          <w:tab w:val="center" w:pos="4320"/>
          <w:tab w:val="right" w:pos="8640"/>
        </w:tabs>
        <w:spacing w:line="360" w:lineRule="auto"/>
        <w:rPr>
          <w:b/>
          <w:bCs/>
          <w:color w:val="000000"/>
          <w:sz w:val="28"/>
          <w:szCs w:val="28"/>
        </w:rPr>
      </w:pPr>
      <w:r>
        <w:rPr>
          <w:b/>
          <w:bCs/>
          <w:color w:val="000000"/>
          <w:sz w:val="28"/>
          <w:szCs w:val="28"/>
        </w:rPr>
        <w:t xml:space="preserve">6.1.1 Projects </w:t>
      </w:r>
    </w:p>
    <w:p w14:paraId="4191DD37" w14:textId="613BE52C" w:rsidR="00962282" w:rsidRDefault="00962282" w:rsidP="00962282">
      <w:pPr>
        <w:tabs>
          <w:tab w:val="center" w:pos="4320"/>
          <w:tab w:val="right" w:pos="8640"/>
        </w:tabs>
        <w:spacing w:line="360" w:lineRule="auto"/>
        <w:rPr>
          <w:b/>
          <w:bCs/>
          <w:color w:val="000000"/>
          <w:sz w:val="28"/>
          <w:szCs w:val="28"/>
        </w:rPr>
      </w:pPr>
      <w:r>
        <w:rPr>
          <w:b/>
          <w:bCs/>
          <w:color w:val="000000"/>
          <w:sz w:val="28"/>
          <w:szCs w:val="28"/>
        </w:rPr>
        <w:t xml:space="preserve">          </w:t>
      </w:r>
      <w:r w:rsidRPr="00962282">
        <w:rPr>
          <w:bCs/>
          <w:color w:val="000000"/>
          <w:szCs w:val="28"/>
          <w:lang w:eastAsia="en-US"/>
        </w:rPr>
        <w:t xml:space="preserve">Assignments were given to us as we progressively learnt new </w:t>
      </w:r>
      <w:proofErr w:type="gramStart"/>
      <w:r w:rsidRPr="00962282">
        <w:rPr>
          <w:bCs/>
          <w:color w:val="000000"/>
          <w:szCs w:val="28"/>
          <w:lang w:eastAsia="en-US"/>
        </w:rPr>
        <w:t>concepts,</w:t>
      </w:r>
      <w:proofErr w:type="gramEnd"/>
      <w:r w:rsidRPr="00962282">
        <w:rPr>
          <w:bCs/>
          <w:color w:val="000000"/>
          <w:szCs w:val="28"/>
          <w:lang w:eastAsia="en-US"/>
        </w:rPr>
        <w:t xml:space="preserve"> these assignments were build off of each other and required knowledge of previous topics to complete new ones.</w:t>
      </w:r>
    </w:p>
    <w:p w14:paraId="47F5D603" w14:textId="77777777" w:rsidR="00417F63" w:rsidRDefault="00962282" w:rsidP="00417F63">
      <w:pPr>
        <w:tabs>
          <w:tab w:val="center" w:pos="4320"/>
          <w:tab w:val="right" w:pos="8640"/>
        </w:tabs>
        <w:spacing w:line="360" w:lineRule="auto"/>
        <w:jc w:val="both"/>
        <w:rPr>
          <w:bCs/>
          <w:color w:val="000000"/>
          <w:szCs w:val="28"/>
          <w:lang w:eastAsia="en-US"/>
        </w:rPr>
      </w:pPr>
      <w:r>
        <w:rPr>
          <w:bCs/>
          <w:color w:val="000000"/>
          <w:szCs w:val="28"/>
          <w:lang w:eastAsia="en-US"/>
        </w:rPr>
        <w:t xml:space="preserve">          </w:t>
      </w:r>
      <w:r w:rsidRPr="00962282">
        <w:rPr>
          <w:bCs/>
          <w:color w:val="000000"/>
          <w:szCs w:val="28"/>
          <w:lang w:eastAsia="en-US"/>
        </w:rPr>
        <w:t xml:space="preserve">Thus collection of these assignments and taught topics made up to a complete </w:t>
      </w:r>
      <w:r>
        <w:rPr>
          <w:bCs/>
          <w:color w:val="000000"/>
          <w:szCs w:val="28"/>
          <w:lang w:eastAsia="en-US"/>
        </w:rPr>
        <w:t xml:space="preserve">Web Application </w:t>
      </w:r>
      <w:proofErr w:type="spellStart"/>
      <w:r>
        <w:rPr>
          <w:bCs/>
          <w:color w:val="000000"/>
          <w:szCs w:val="28"/>
          <w:lang w:eastAsia="en-US"/>
        </w:rPr>
        <w:t>Devlopment</w:t>
      </w:r>
      <w:proofErr w:type="spellEnd"/>
      <w:r w:rsidRPr="00962282">
        <w:rPr>
          <w:bCs/>
          <w:color w:val="000000"/>
          <w:szCs w:val="28"/>
          <w:lang w:eastAsia="en-US"/>
        </w:rPr>
        <w:t xml:space="preserve"> report and dashboard.</w:t>
      </w:r>
      <w:r w:rsidR="00417F63">
        <w:rPr>
          <w:bCs/>
          <w:color w:val="000000"/>
          <w:szCs w:val="28"/>
          <w:lang w:eastAsia="en-US"/>
        </w:rPr>
        <w:t xml:space="preserve"> </w:t>
      </w:r>
    </w:p>
    <w:p w14:paraId="35D83389" w14:textId="3D200ED3" w:rsidR="00962282" w:rsidRPr="00EB093F" w:rsidRDefault="00417F63" w:rsidP="00417F63">
      <w:pPr>
        <w:pStyle w:val="ListParagraph"/>
        <w:numPr>
          <w:ilvl w:val="0"/>
          <w:numId w:val="38"/>
        </w:numPr>
        <w:tabs>
          <w:tab w:val="center" w:pos="4320"/>
          <w:tab w:val="right" w:pos="8640"/>
        </w:tabs>
        <w:spacing w:line="360" w:lineRule="auto"/>
        <w:jc w:val="both"/>
        <w:rPr>
          <w:rFonts w:ascii="Times New Roman" w:hAnsi="Times New Roman" w:cs="Times New Roman"/>
          <w:b/>
          <w:bCs/>
          <w:color w:val="000000"/>
          <w:sz w:val="36"/>
          <w:szCs w:val="28"/>
        </w:rPr>
      </w:pPr>
      <w:r w:rsidRPr="00EB093F">
        <w:rPr>
          <w:rFonts w:ascii="Times New Roman" w:hAnsi="Times New Roman" w:cs="Times New Roman"/>
          <w:b/>
          <w:bCs/>
          <w:color w:val="000000"/>
          <w:sz w:val="28"/>
          <w:szCs w:val="28"/>
          <w:lang w:eastAsia="en-US"/>
        </w:rPr>
        <w:t>Project Developed-</w:t>
      </w:r>
    </w:p>
    <w:p w14:paraId="76ECA45A" w14:textId="77777777" w:rsidR="00A01EBC" w:rsidRDefault="00A01EBC" w:rsidP="00417F63">
      <w:pPr>
        <w:tabs>
          <w:tab w:val="center" w:pos="4320"/>
          <w:tab w:val="right" w:pos="8640"/>
        </w:tabs>
        <w:spacing w:line="360" w:lineRule="auto"/>
        <w:ind w:left="360"/>
        <w:rPr>
          <w:color w:val="000000"/>
        </w:rPr>
      </w:pPr>
      <w:r>
        <w:rPr>
          <w:color w:val="000000"/>
        </w:rPr>
        <w:t xml:space="preserve">1. Login template </w:t>
      </w:r>
    </w:p>
    <w:p w14:paraId="6F6A146B" w14:textId="77777777" w:rsidR="00A01EBC" w:rsidRDefault="00A01EBC" w:rsidP="00417F63">
      <w:pPr>
        <w:tabs>
          <w:tab w:val="center" w:pos="4320"/>
          <w:tab w:val="right" w:pos="8640"/>
        </w:tabs>
        <w:spacing w:line="360" w:lineRule="auto"/>
        <w:ind w:left="360"/>
        <w:rPr>
          <w:color w:val="000000"/>
        </w:rPr>
      </w:pPr>
      <w:r>
        <w:rPr>
          <w:color w:val="000000"/>
        </w:rPr>
        <w:t xml:space="preserve">2. Admission Registration template </w:t>
      </w:r>
    </w:p>
    <w:p w14:paraId="539E334C" w14:textId="77777777" w:rsidR="00A01EBC" w:rsidRDefault="00A01EBC" w:rsidP="00417F63">
      <w:pPr>
        <w:tabs>
          <w:tab w:val="center" w:pos="4320"/>
          <w:tab w:val="right" w:pos="8640"/>
        </w:tabs>
        <w:spacing w:line="360" w:lineRule="auto"/>
        <w:ind w:left="360"/>
        <w:rPr>
          <w:color w:val="000000"/>
        </w:rPr>
      </w:pPr>
      <w:r>
        <w:rPr>
          <w:color w:val="000000"/>
        </w:rPr>
        <w:t xml:space="preserve">3. Manipulation of data in table </w:t>
      </w:r>
    </w:p>
    <w:p w14:paraId="7722D022" w14:textId="77777777" w:rsidR="00A01EBC" w:rsidRDefault="00A01EBC" w:rsidP="00417F63">
      <w:pPr>
        <w:tabs>
          <w:tab w:val="center" w:pos="4320"/>
          <w:tab w:val="right" w:pos="8640"/>
        </w:tabs>
        <w:spacing w:line="360" w:lineRule="auto"/>
        <w:ind w:left="360"/>
        <w:rPr>
          <w:color w:val="000000"/>
        </w:rPr>
      </w:pPr>
      <w:r>
        <w:rPr>
          <w:color w:val="000000"/>
        </w:rPr>
        <w:t xml:space="preserve">4. Database handling </w:t>
      </w:r>
    </w:p>
    <w:p w14:paraId="0D97AD47" w14:textId="77777777" w:rsidR="00A01EBC" w:rsidRDefault="00A01EBC" w:rsidP="00417F63">
      <w:pPr>
        <w:tabs>
          <w:tab w:val="center" w:pos="4320"/>
          <w:tab w:val="right" w:pos="8640"/>
        </w:tabs>
        <w:spacing w:line="360" w:lineRule="auto"/>
        <w:ind w:left="360"/>
        <w:rPr>
          <w:color w:val="000000"/>
        </w:rPr>
      </w:pPr>
      <w:r>
        <w:rPr>
          <w:color w:val="000000"/>
        </w:rPr>
        <w:t xml:space="preserve">5. Banking application </w:t>
      </w:r>
    </w:p>
    <w:p w14:paraId="0EDF3943" w14:textId="49A276E4" w:rsidR="00A01EBC" w:rsidRDefault="005E5937" w:rsidP="00417F63">
      <w:pPr>
        <w:tabs>
          <w:tab w:val="center" w:pos="4320"/>
          <w:tab w:val="right" w:pos="8640"/>
        </w:tabs>
        <w:spacing w:line="360" w:lineRule="auto"/>
        <w:ind w:left="360"/>
        <w:rPr>
          <w:color w:val="000000"/>
        </w:rPr>
      </w:pPr>
      <w:r>
        <w:rPr>
          <w:color w:val="000000"/>
        </w:rPr>
        <w:t>6. Student Record</w:t>
      </w:r>
      <w:r w:rsidR="00A01EBC">
        <w:rPr>
          <w:color w:val="000000"/>
        </w:rPr>
        <w:t xml:space="preserve"> application </w:t>
      </w:r>
    </w:p>
    <w:p w14:paraId="24A48939" w14:textId="77777777" w:rsidR="00A01EBC" w:rsidRDefault="00A01EBC" w:rsidP="00417F63">
      <w:pPr>
        <w:tabs>
          <w:tab w:val="center" w:pos="4320"/>
          <w:tab w:val="right" w:pos="8640"/>
        </w:tabs>
        <w:spacing w:line="360" w:lineRule="auto"/>
        <w:ind w:left="360"/>
        <w:rPr>
          <w:color w:val="000000"/>
        </w:rPr>
      </w:pPr>
      <w:r>
        <w:rPr>
          <w:color w:val="000000"/>
        </w:rPr>
        <w:t xml:space="preserve">7. Electric Vehicles charging station service application </w:t>
      </w:r>
    </w:p>
    <w:p w14:paraId="1689863D" w14:textId="34EF8BB5" w:rsidR="00417F63" w:rsidRDefault="00417F63" w:rsidP="00417F63">
      <w:pPr>
        <w:tabs>
          <w:tab w:val="center" w:pos="4320"/>
          <w:tab w:val="right" w:pos="8640"/>
        </w:tabs>
        <w:spacing w:line="360" w:lineRule="auto"/>
        <w:rPr>
          <w:b/>
          <w:bCs/>
          <w:color w:val="000000"/>
          <w:sz w:val="28"/>
          <w:szCs w:val="28"/>
        </w:rPr>
      </w:pPr>
      <w:r>
        <w:rPr>
          <w:b/>
          <w:bCs/>
          <w:color w:val="000000"/>
          <w:sz w:val="28"/>
          <w:szCs w:val="28"/>
        </w:rPr>
        <w:t>6.1.2 Experiences in Industry</w:t>
      </w:r>
    </w:p>
    <w:p w14:paraId="4635C5B4" w14:textId="6E69A1A8"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 xml:space="preserve">During our web application development project, we gained invaluable practical experiences in various facets of the industry. Through our projects, we honed our skills in Java, HTML, and CSS, enabling us to create robust and user-friendly web applications. </w:t>
      </w:r>
    </w:p>
    <w:p w14:paraId="2FA79BAF" w14:textId="6D86826B"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Firstly, we designed a sleek and efficient Login template, ensuring secure access and authentication for users. Next, the Admission Registration template provided a seamless and intuitive user interface for students seeking enrollment, stre</w:t>
      </w:r>
      <w:r>
        <w:rPr>
          <w:bCs/>
          <w:color w:val="000000"/>
          <w:szCs w:val="28"/>
        </w:rPr>
        <w:t>amlining the admission process.</w:t>
      </w:r>
    </w:p>
    <w:p w14:paraId="110BBAFC" w14:textId="0A43B2CC"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Data manipulation in tables taught us essential techniques for handling and presenting information effectively. We delved into Database handling, mastering concepts like data modeling, querying, and optimization, essential for storing and retrieving data efficiently.</w:t>
      </w:r>
    </w:p>
    <w:p w14:paraId="4E28F399" w14:textId="4A56AFA6"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lastRenderedPageBreak/>
        <w:t xml:space="preserve">         </w:t>
      </w:r>
      <w:r w:rsidRPr="00417F63">
        <w:rPr>
          <w:bCs/>
          <w:color w:val="000000"/>
          <w:szCs w:val="28"/>
        </w:rPr>
        <w:t>Our Banking application allowed us to understand the intricacies of financial transactions and security measures necessary to safeguard sensitive information. Meanwhile, the Student Record application demonstrated our proficiency in managing educational data, facilita</w:t>
      </w:r>
      <w:r>
        <w:rPr>
          <w:bCs/>
          <w:color w:val="000000"/>
          <w:szCs w:val="28"/>
        </w:rPr>
        <w:t>ting smooth academic processes.</w:t>
      </w:r>
    </w:p>
    <w:p w14:paraId="2B990967" w14:textId="797C17B0"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One of our most innovative projects was the Electric Vehicles charging station service application. We embraced the emerging field of electric mobility, creating a platform that offered convenient access to charging stations, promot</w:t>
      </w:r>
      <w:r>
        <w:rPr>
          <w:bCs/>
          <w:color w:val="000000"/>
          <w:szCs w:val="28"/>
        </w:rPr>
        <w:t>ing sustainable transportation.</w:t>
      </w:r>
    </w:p>
    <w:p w14:paraId="64CF6569" w14:textId="28A5B958"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Throughout these projects, we learned the importance of collaboration, communication, and adhering to industry best practices. We faced real-world challenges and found creative solutions, demonstrating our adaptability and problem-solving abilities. This practical experience in the industry has equipped us with the necessary skills to excel as web developers and contribute to the digital landscape.</w:t>
      </w:r>
    </w:p>
    <w:p w14:paraId="2C09FF07" w14:textId="77777777" w:rsidR="00417F63" w:rsidRDefault="00417F63" w:rsidP="00417F63">
      <w:pPr>
        <w:tabs>
          <w:tab w:val="center" w:pos="4320"/>
          <w:tab w:val="right" w:pos="8640"/>
        </w:tabs>
        <w:spacing w:line="360" w:lineRule="auto"/>
        <w:rPr>
          <w:b/>
          <w:bCs/>
          <w:color w:val="000000"/>
          <w:sz w:val="28"/>
          <w:szCs w:val="28"/>
        </w:rPr>
      </w:pPr>
    </w:p>
    <w:p w14:paraId="4C0B72C2" w14:textId="77777777" w:rsidR="002671A8" w:rsidRDefault="002671A8" w:rsidP="00A01EBC">
      <w:pPr>
        <w:tabs>
          <w:tab w:val="center" w:pos="4320"/>
          <w:tab w:val="right" w:pos="8640"/>
        </w:tabs>
        <w:spacing w:line="360" w:lineRule="auto"/>
        <w:rPr>
          <w:color w:val="000000"/>
        </w:rPr>
      </w:pPr>
    </w:p>
    <w:p w14:paraId="01C70B5C" w14:textId="77777777" w:rsidR="002671A8" w:rsidRDefault="002671A8" w:rsidP="00D471B9">
      <w:pPr>
        <w:spacing w:before="27" w:after="12" w:line="360" w:lineRule="auto"/>
        <w:ind w:left="1060" w:right="506"/>
      </w:pPr>
    </w:p>
    <w:p w14:paraId="02D2C360" w14:textId="77777777" w:rsidR="00637BEE" w:rsidRDefault="00637BEE" w:rsidP="00D471B9">
      <w:pPr>
        <w:spacing w:before="27" w:after="12" w:line="360" w:lineRule="auto"/>
        <w:ind w:left="1060" w:right="506"/>
      </w:pPr>
    </w:p>
    <w:p w14:paraId="4648B726" w14:textId="77777777" w:rsidR="00637BEE" w:rsidRDefault="00637BEE" w:rsidP="00D471B9">
      <w:pPr>
        <w:spacing w:before="27" w:after="12" w:line="360" w:lineRule="auto"/>
        <w:ind w:left="1060" w:right="506"/>
      </w:pPr>
    </w:p>
    <w:p w14:paraId="16F36DEC" w14:textId="77777777" w:rsidR="00637BEE" w:rsidRDefault="00637BEE" w:rsidP="00D471B9">
      <w:pPr>
        <w:spacing w:before="27" w:after="12" w:line="360" w:lineRule="auto"/>
        <w:ind w:left="1060" w:right="506"/>
      </w:pPr>
    </w:p>
    <w:p w14:paraId="2CD5F4DC" w14:textId="77777777" w:rsidR="00637BEE" w:rsidRDefault="00637BEE" w:rsidP="00D471B9">
      <w:pPr>
        <w:spacing w:before="27" w:after="12" w:line="360" w:lineRule="auto"/>
        <w:ind w:left="1060" w:right="506"/>
      </w:pPr>
    </w:p>
    <w:p w14:paraId="7C998FA6" w14:textId="77777777" w:rsidR="00637BEE" w:rsidRDefault="00637BEE" w:rsidP="00D471B9">
      <w:pPr>
        <w:spacing w:before="27" w:after="12" w:line="360" w:lineRule="auto"/>
        <w:ind w:left="1060" w:right="506"/>
      </w:pPr>
    </w:p>
    <w:p w14:paraId="77F9D9FE" w14:textId="77777777" w:rsidR="00637BEE" w:rsidRDefault="00637BEE" w:rsidP="00D471B9">
      <w:pPr>
        <w:spacing w:before="27" w:after="12" w:line="360" w:lineRule="auto"/>
        <w:ind w:left="1060" w:right="506"/>
      </w:pPr>
    </w:p>
    <w:p w14:paraId="1EFF3B6B" w14:textId="77777777" w:rsidR="00637BEE" w:rsidRDefault="00637BEE" w:rsidP="00D471B9">
      <w:pPr>
        <w:spacing w:before="27" w:after="12" w:line="360" w:lineRule="auto"/>
        <w:ind w:left="1060" w:right="506"/>
      </w:pPr>
    </w:p>
    <w:p w14:paraId="06073D3C" w14:textId="77777777" w:rsidR="00637BEE" w:rsidRDefault="00637BEE" w:rsidP="00D471B9">
      <w:pPr>
        <w:spacing w:before="27" w:after="12" w:line="360" w:lineRule="auto"/>
        <w:ind w:left="1060" w:right="506"/>
      </w:pPr>
    </w:p>
    <w:p w14:paraId="42A2CDD5" w14:textId="77777777" w:rsidR="00637BEE" w:rsidRDefault="00637BEE" w:rsidP="00D471B9">
      <w:pPr>
        <w:spacing w:before="27" w:after="12" w:line="360" w:lineRule="auto"/>
        <w:ind w:left="1060" w:right="506"/>
      </w:pPr>
    </w:p>
    <w:p w14:paraId="15A8DD2F" w14:textId="77777777" w:rsidR="00637BEE" w:rsidRDefault="00637BEE" w:rsidP="00D471B9">
      <w:pPr>
        <w:spacing w:before="27" w:after="12" w:line="360" w:lineRule="auto"/>
        <w:ind w:left="1060" w:right="506"/>
      </w:pPr>
    </w:p>
    <w:p w14:paraId="6F0140BD" w14:textId="77777777" w:rsidR="00637BEE" w:rsidRDefault="00637BEE" w:rsidP="00D471B9">
      <w:pPr>
        <w:spacing w:before="27" w:after="12" w:line="360" w:lineRule="auto"/>
        <w:ind w:left="1060" w:right="506"/>
      </w:pPr>
    </w:p>
    <w:p w14:paraId="6BDDA4F7" w14:textId="77777777" w:rsidR="00637BEE" w:rsidRDefault="00637BEE" w:rsidP="00D471B9">
      <w:pPr>
        <w:spacing w:before="27" w:after="12" w:line="360" w:lineRule="auto"/>
        <w:ind w:left="1060" w:right="506"/>
      </w:pPr>
    </w:p>
    <w:p w14:paraId="16F328A4" w14:textId="77777777" w:rsidR="00637BEE" w:rsidRDefault="00637BEE" w:rsidP="00D471B9">
      <w:pPr>
        <w:spacing w:before="27" w:after="12" w:line="360" w:lineRule="auto"/>
        <w:ind w:left="1060" w:right="506"/>
      </w:pPr>
    </w:p>
    <w:p w14:paraId="645C1DD0" w14:textId="77777777" w:rsidR="00637BEE" w:rsidRDefault="00637BEE" w:rsidP="00D471B9">
      <w:pPr>
        <w:spacing w:before="27" w:after="12" w:line="360" w:lineRule="auto"/>
        <w:ind w:left="1060" w:right="506"/>
      </w:pPr>
    </w:p>
    <w:p w14:paraId="374C25E8" w14:textId="77777777" w:rsidR="00637BEE" w:rsidRDefault="00637BEE" w:rsidP="002671A8">
      <w:pPr>
        <w:spacing w:before="27" w:after="12" w:line="360" w:lineRule="auto"/>
        <w:ind w:right="506"/>
      </w:pPr>
    </w:p>
    <w:p w14:paraId="78C428ED" w14:textId="77777777" w:rsidR="00417F63" w:rsidRDefault="00417F63" w:rsidP="002671A8">
      <w:pPr>
        <w:spacing w:before="27" w:after="12" w:line="360" w:lineRule="auto"/>
        <w:ind w:right="506"/>
      </w:pPr>
    </w:p>
    <w:p w14:paraId="1613B11E" w14:textId="4B17828C" w:rsidR="00637BEE" w:rsidRDefault="00637BEE" w:rsidP="00637BEE">
      <w:pPr>
        <w:spacing w:before="27" w:after="12" w:line="360" w:lineRule="auto"/>
        <w:ind w:left="1060" w:right="506"/>
        <w:rPr>
          <w:b/>
          <w:sz w:val="36"/>
          <w:szCs w:val="22"/>
          <w:lang w:eastAsia="en-US"/>
        </w:rPr>
      </w:pPr>
      <w:r>
        <w:rPr>
          <w:b/>
          <w:sz w:val="36"/>
        </w:rPr>
        <w:lastRenderedPageBreak/>
        <w:t xml:space="preserve">                              Chapter 7</w:t>
      </w:r>
    </w:p>
    <w:p w14:paraId="0C7E7BB5" w14:textId="37D447E0" w:rsidR="00637BEE" w:rsidRDefault="00637BEE" w:rsidP="00637BEE">
      <w:pPr>
        <w:spacing w:before="27" w:after="12" w:line="360" w:lineRule="auto"/>
        <w:ind w:left="1060" w:right="506"/>
        <w:jc w:val="center"/>
        <w:rPr>
          <w:b/>
          <w:sz w:val="32"/>
          <w:szCs w:val="32"/>
        </w:rPr>
      </w:pPr>
      <w:r>
        <w:rPr>
          <w:b/>
          <w:sz w:val="32"/>
          <w:szCs w:val="32"/>
        </w:rPr>
        <w:t>SHORT REPORT/DESCRIPTION OF THE PROJECT</w:t>
      </w:r>
    </w:p>
    <w:p w14:paraId="6B5C7DE2" w14:textId="77777777" w:rsidR="00637BEE" w:rsidRPr="001A437F" w:rsidRDefault="00637BEE" w:rsidP="002671A8">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56562A9B" wp14:editId="42AD5E8A">
                <wp:extent cx="5769610" cy="27940"/>
                <wp:effectExtent l="0" t="0" r="2540" b="635"/>
                <wp:docPr id="11256483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943601016"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4CD4A8C"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BT&#10;OtD/TwIAAA8FAAAOAAAAAAAAAAAAAAAAAC4CAABkcnMvZTJvRG9jLnhtbFBLAQItABQABgAIAAAA&#10;IQB+gs4p2wAAAAMBAAAPAAAAAAAAAAAAAAAAAKkEAABkcnMvZG93bnJldi54bWxQSwUGAAAAAAQA&#10;BADzAAAAsQU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" fillcolor="black" stroked="f"/>
                <w10:anchorlock/>
              </v:group>
            </w:pict>
          </mc:Fallback>
        </mc:AlternateContent>
      </w:r>
    </w:p>
    <w:p w14:paraId="1AD9335A" w14:textId="77777777" w:rsidR="00224E48" w:rsidRDefault="00224E48" w:rsidP="00637BEE">
      <w:pPr>
        <w:tabs>
          <w:tab w:val="center" w:pos="4320"/>
          <w:tab w:val="right" w:pos="8640"/>
        </w:tabs>
        <w:spacing w:line="360" w:lineRule="auto"/>
        <w:rPr>
          <w:b/>
          <w:bCs/>
          <w:color w:val="000000"/>
          <w:sz w:val="28"/>
          <w:szCs w:val="28"/>
          <w:u w:val="single"/>
        </w:rPr>
      </w:pPr>
    </w:p>
    <w:p w14:paraId="2A0FFDB0" w14:textId="6E570149" w:rsidR="00637BEE" w:rsidRDefault="00637BEE" w:rsidP="00637BEE">
      <w:pPr>
        <w:tabs>
          <w:tab w:val="center" w:pos="4320"/>
          <w:tab w:val="right" w:pos="8640"/>
        </w:tabs>
        <w:spacing w:line="360" w:lineRule="auto"/>
        <w:rPr>
          <w:b/>
          <w:bCs/>
          <w:color w:val="000000"/>
          <w:sz w:val="28"/>
          <w:szCs w:val="28"/>
          <w:u w:val="single"/>
        </w:rPr>
      </w:pPr>
      <w:r>
        <w:rPr>
          <w:b/>
          <w:bCs/>
          <w:color w:val="000000"/>
          <w:sz w:val="28"/>
          <w:szCs w:val="28"/>
          <w:u w:val="single"/>
        </w:rPr>
        <w:t>Electric Vehicle Charging Service Application:</w:t>
      </w:r>
    </w:p>
    <w:p w14:paraId="520C6E7C" w14:textId="77777777" w:rsidR="00224E48" w:rsidRDefault="00224E48" w:rsidP="00637BEE">
      <w:pPr>
        <w:tabs>
          <w:tab w:val="center" w:pos="4320"/>
          <w:tab w:val="right" w:pos="8640"/>
        </w:tabs>
        <w:spacing w:line="360" w:lineRule="auto"/>
        <w:rPr>
          <w:b/>
          <w:bCs/>
          <w:color w:val="000000"/>
          <w:sz w:val="28"/>
          <w:szCs w:val="28"/>
          <w:u w:val="single"/>
          <w:lang w:eastAsia="en-US"/>
        </w:rPr>
      </w:pPr>
    </w:p>
    <w:p w14:paraId="42841896" w14:textId="77777777" w:rsidR="00637BEE" w:rsidRDefault="00637BEE" w:rsidP="00637BEE">
      <w:pPr>
        <w:tabs>
          <w:tab w:val="center" w:pos="4320"/>
          <w:tab w:val="right" w:pos="8640"/>
        </w:tabs>
        <w:spacing w:line="360" w:lineRule="auto"/>
        <w:rPr>
          <w:color w:val="000000"/>
          <w:szCs w:val="28"/>
        </w:rPr>
      </w:pPr>
      <w:r w:rsidRPr="00EB093F">
        <w:rPr>
          <w:color w:val="000000"/>
          <w:szCs w:val="28"/>
        </w:rPr>
        <w:t xml:space="preserve">EV charging service application is dynamic web application which provides EV charging related services to the user. As we know the popularity of Electric Vehicles </w:t>
      </w:r>
      <w:proofErr w:type="gramStart"/>
      <w:r w:rsidRPr="00EB093F">
        <w:rPr>
          <w:color w:val="000000"/>
          <w:szCs w:val="28"/>
        </w:rPr>
        <w:t>are</w:t>
      </w:r>
      <w:proofErr w:type="gramEnd"/>
      <w:r w:rsidRPr="00EB093F">
        <w:rPr>
          <w:color w:val="000000"/>
          <w:szCs w:val="28"/>
        </w:rPr>
        <w:t xml:space="preserve"> increasing day by day, peoples are buying Electric vehicles more and more. To make this service </w:t>
      </w:r>
      <w:proofErr w:type="gramStart"/>
      <w:r w:rsidRPr="00EB093F">
        <w:rPr>
          <w:color w:val="000000"/>
          <w:szCs w:val="28"/>
        </w:rPr>
        <w:t>more easier</w:t>
      </w:r>
      <w:proofErr w:type="gramEnd"/>
      <w:r w:rsidRPr="00EB093F">
        <w:rPr>
          <w:color w:val="000000"/>
          <w:szCs w:val="28"/>
        </w:rPr>
        <w:t xml:space="preserve"> this application will definitely </w:t>
      </w:r>
      <w:proofErr w:type="spellStart"/>
      <w:r w:rsidRPr="00EB093F">
        <w:rPr>
          <w:color w:val="000000"/>
          <w:szCs w:val="28"/>
        </w:rPr>
        <w:t>helps</w:t>
      </w:r>
      <w:proofErr w:type="spellEnd"/>
      <w:r w:rsidRPr="00EB093F">
        <w:rPr>
          <w:color w:val="000000"/>
          <w:szCs w:val="28"/>
        </w:rPr>
        <w:t xml:space="preserve">. </w:t>
      </w:r>
    </w:p>
    <w:p w14:paraId="1873BEE0" w14:textId="77777777" w:rsidR="00EB093F" w:rsidRPr="00EB093F" w:rsidRDefault="00EB093F" w:rsidP="00637BEE">
      <w:pPr>
        <w:tabs>
          <w:tab w:val="center" w:pos="4320"/>
          <w:tab w:val="right" w:pos="8640"/>
        </w:tabs>
        <w:spacing w:line="360" w:lineRule="auto"/>
        <w:rPr>
          <w:color w:val="000000"/>
          <w:szCs w:val="28"/>
        </w:rPr>
      </w:pPr>
    </w:p>
    <w:p w14:paraId="60B00F8D" w14:textId="77777777" w:rsidR="00637BEE" w:rsidRPr="00EB093F" w:rsidRDefault="00637BEE" w:rsidP="00637BEE">
      <w:pPr>
        <w:tabs>
          <w:tab w:val="center" w:pos="4320"/>
          <w:tab w:val="right" w:pos="8640"/>
        </w:tabs>
        <w:spacing w:line="360" w:lineRule="auto"/>
        <w:rPr>
          <w:b/>
          <w:color w:val="000000"/>
          <w:sz w:val="28"/>
          <w:szCs w:val="28"/>
        </w:rPr>
      </w:pPr>
      <w:r w:rsidRPr="00EB093F">
        <w:rPr>
          <w:b/>
          <w:color w:val="000000"/>
          <w:sz w:val="28"/>
          <w:szCs w:val="28"/>
        </w:rPr>
        <w:t>Languages used:</w:t>
      </w:r>
    </w:p>
    <w:p w14:paraId="5D5184FD" w14:textId="77777777" w:rsidR="00637BEE" w:rsidRPr="00EB093F" w:rsidRDefault="00637BEE" w:rsidP="00637BEE">
      <w:pPr>
        <w:numPr>
          <w:ilvl w:val="0"/>
          <w:numId w:val="26"/>
        </w:numPr>
        <w:tabs>
          <w:tab w:val="center" w:pos="4320"/>
          <w:tab w:val="right" w:pos="8640"/>
        </w:tabs>
        <w:suppressAutoHyphens w:val="0"/>
        <w:spacing w:line="360" w:lineRule="auto"/>
        <w:contextualSpacing/>
        <w:rPr>
          <w:color w:val="000000"/>
          <w:szCs w:val="28"/>
        </w:rPr>
      </w:pPr>
      <w:r w:rsidRPr="00EB093F">
        <w:rPr>
          <w:color w:val="000000"/>
          <w:szCs w:val="28"/>
        </w:rPr>
        <w:t xml:space="preserve">Java (Servlet and JSP for </w:t>
      </w:r>
      <w:proofErr w:type="spellStart"/>
      <w:r w:rsidRPr="00EB093F">
        <w:rPr>
          <w:color w:val="000000"/>
          <w:szCs w:val="28"/>
        </w:rPr>
        <w:t>jdbc</w:t>
      </w:r>
      <w:proofErr w:type="spellEnd"/>
      <w:r w:rsidRPr="00EB093F">
        <w:rPr>
          <w:color w:val="000000"/>
          <w:szCs w:val="28"/>
        </w:rPr>
        <w:t xml:space="preserve"> connection)</w:t>
      </w:r>
    </w:p>
    <w:p w14:paraId="1B67C5EA" w14:textId="77777777" w:rsidR="00637BEE" w:rsidRPr="00EB093F" w:rsidRDefault="00637BEE" w:rsidP="00637BEE">
      <w:pPr>
        <w:numPr>
          <w:ilvl w:val="0"/>
          <w:numId w:val="26"/>
        </w:numPr>
        <w:tabs>
          <w:tab w:val="center" w:pos="4320"/>
          <w:tab w:val="right" w:pos="8640"/>
        </w:tabs>
        <w:suppressAutoHyphens w:val="0"/>
        <w:spacing w:line="360" w:lineRule="auto"/>
        <w:contextualSpacing/>
        <w:rPr>
          <w:color w:val="000000"/>
          <w:szCs w:val="28"/>
        </w:rPr>
      </w:pPr>
      <w:r w:rsidRPr="00EB093F">
        <w:rPr>
          <w:color w:val="000000"/>
          <w:szCs w:val="28"/>
        </w:rPr>
        <w:t>Frontend – HTML , CSS and JavaScript</w:t>
      </w:r>
    </w:p>
    <w:p w14:paraId="772059FA" w14:textId="77777777" w:rsidR="00637BEE" w:rsidRDefault="00637BEE" w:rsidP="00637BEE">
      <w:pPr>
        <w:numPr>
          <w:ilvl w:val="0"/>
          <w:numId w:val="26"/>
        </w:numPr>
        <w:tabs>
          <w:tab w:val="center" w:pos="4320"/>
          <w:tab w:val="right" w:pos="8640"/>
        </w:tabs>
        <w:suppressAutoHyphens w:val="0"/>
        <w:spacing w:line="360" w:lineRule="auto"/>
        <w:contextualSpacing/>
        <w:rPr>
          <w:color w:val="000000"/>
          <w:szCs w:val="28"/>
        </w:rPr>
      </w:pPr>
      <w:r w:rsidRPr="00EB093F">
        <w:rPr>
          <w:color w:val="000000"/>
          <w:szCs w:val="28"/>
        </w:rPr>
        <w:t xml:space="preserve">Backend – MySQL </w:t>
      </w:r>
    </w:p>
    <w:p w14:paraId="2B6E4C0D" w14:textId="77777777" w:rsidR="00EB093F" w:rsidRPr="00EB093F" w:rsidRDefault="00EB093F" w:rsidP="00EB093F">
      <w:pPr>
        <w:tabs>
          <w:tab w:val="center" w:pos="4320"/>
          <w:tab w:val="right" w:pos="8640"/>
        </w:tabs>
        <w:suppressAutoHyphens w:val="0"/>
        <w:spacing w:line="360" w:lineRule="auto"/>
        <w:ind w:left="720"/>
        <w:contextualSpacing/>
        <w:rPr>
          <w:color w:val="000000"/>
          <w:szCs w:val="28"/>
        </w:rPr>
      </w:pPr>
    </w:p>
    <w:p w14:paraId="2F28BFF6" w14:textId="77777777" w:rsidR="00637BEE" w:rsidRPr="00EB093F" w:rsidRDefault="00637BEE" w:rsidP="00637BEE">
      <w:pPr>
        <w:tabs>
          <w:tab w:val="center" w:pos="4320"/>
          <w:tab w:val="right" w:pos="8640"/>
        </w:tabs>
        <w:spacing w:line="360" w:lineRule="auto"/>
        <w:rPr>
          <w:b/>
          <w:color w:val="000000"/>
          <w:sz w:val="28"/>
          <w:szCs w:val="28"/>
        </w:rPr>
      </w:pPr>
      <w:r w:rsidRPr="00EB093F">
        <w:rPr>
          <w:b/>
          <w:color w:val="000000"/>
          <w:sz w:val="28"/>
          <w:szCs w:val="28"/>
        </w:rPr>
        <w:t>Features:</w:t>
      </w:r>
    </w:p>
    <w:p w14:paraId="495908D3"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Three different modules ( Admin, CNG pump and users)</w:t>
      </w:r>
    </w:p>
    <w:p w14:paraId="77B452ED"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Each containing Registration/Login/resetting password</w:t>
      </w:r>
    </w:p>
    <w:p w14:paraId="5BDE4ADA"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Different facilities are provided to different user</w:t>
      </w:r>
    </w:p>
    <w:p w14:paraId="79EA77AA" w14:textId="77777777" w:rsidR="00637BEE" w:rsidRPr="00EB093F" w:rsidRDefault="00637BEE" w:rsidP="00637BEE">
      <w:pPr>
        <w:numPr>
          <w:ilvl w:val="1"/>
          <w:numId w:val="27"/>
        </w:numPr>
        <w:tabs>
          <w:tab w:val="center" w:pos="4320"/>
          <w:tab w:val="right" w:pos="8640"/>
        </w:tabs>
        <w:suppressAutoHyphens w:val="0"/>
        <w:spacing w:line="360" w:lineRule="auto"/>
        <w:contextualSpacing/>
        <w:rPr>
          <w:color w:val="000000"/>
          <w:szCs w:val="28"/>
        </w:rPr>
      </w:pPr>
      <w:r w:rsidRPr="00EB093F">
        <w:rPr>
          <w:color w:val="000000"/>
          <w:szCs w:val="28"/>
        </w:rPr>
        <w:t>Admin- view and deleting EV charging stations</w:t>
      </w:r>
    </w:p>
    <w:p w14:paraId="32FDB93B" w14:textId="77777777" w:rsidR="00637BEE" w:rsidRPr="00EB093F" w:rsidRDefault="00637BEE" w:rsidP="00637BEE">
      <w:pPr>
        <w:numPr>
          <w:ilvl w:val="1"/>
          <w:numId w:val="27"/>
        </w:numPr>
        <w:tabs>
          <w:tab w:val="center" w:pos="4320"/>
          <w:tab w:val="right" w:pos="8640"/>
        </w:tabs>
        <w:suppressAutoHyphens w:val="0"/>
        <w:spacing w:line="360" w:lineRule="auto"/>
        <w:contextualSpacing/>
        <w:rPr>
          <w:color w:val="000000"/>
          <w:szCs w:val="28"/>
        </w:rPr>
      </w:pPr>
      <w:r w:rsidRPr="00EB093F">
        <w:rPr>
          <w:color w:val="000000"/>
          <w:szCs w:val="28"/>
        </w:rPr>
        <w:t>EV Charging Station - update the charging, view the charging stations</w:t>
      </w:r>
    </w:p>
    <w:p w14:paraId="4AB7EBAB" w14:textId="77777777" w:rsidR="00637BEE" w:rsidRPr="00EB093F" w:rsidRDefault="00637BEE" w:rsidP="00637BEE">
      <w:pPr>
        <w:numPr>
          <w:ilvl w:val="1"/>
          <w:numId w:val="27"/>
        </w:numPr>
        <w:tabs>
          <w:tab w:val="center" w:pos="4320"/>
          <w:tab w:val="right" w:pos="8640"/>
        </w:tabs>
        <w:suppressAutoHyphens w:val="0"/>
        <w:spacing w:line="360" w:lineRule="auto"/>
        <w:contextualSpacing/>
        <w:rPr>
          <w:color w:val="000000"/>
          <w:szCs w:val="28"/>
        </w:rPr>
      </w:pPr>
      <w:r w:rsidRPr="00EB093F">
        <w:rPr>
          <w:color w:val="000000"/>
          <w:szCs w:val="28"/>
        </w:rPr>
        <w:t xml:space="preserve">User- view the EV charging stations </w:t>
      </w:r>
    </w:p>
    <w:p w14:paraId="0CD8D3CB"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Handling and managing Projects</w:t>
      </w:r>
    </w:p>
    <w:p w14:paraId="7541CFF6"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Managing the data and information given by different user</w:t>
      </w:r>
    </w:p>
    <w:p w14:paraId="78D3F990" w14:textId="77777777" w:rsidR="00637BEE" w:rsidRDefault="00637BEE" w:rsidP="00637BEE">
      <w:pPr>
        <w:tabs>
          <w:tab w:val="center" w:pos="4320"/>
          <w:tab w:val="right" w:pos="8640"/>
        </w:tabs>
        <w:spacing w:line="360" w:lineRule="auto"/>
        <w:ind w:left="720"/>
        <w:contextualSpacing/>
        <w:rPr>
          <w:color w:val="000000"/>
          <w:sz w:val="28"/>
          <w:szCs w:val="28"/>
        </w:rPr>
      </w:pPr>
    </w:p>
    <w:p w14:paraId="79E2D1AE" w14:textId="77777777" w:rsidR="002671A8" w:rsidRDefault="002671A8" w:rsidP="00637BEE">
      <w:pPr>
        <w:tabs>
          <w:tab w:val="center" w:pos="4320"/>
          <w:tab w:val="right" w:pos="8640"/>
        </w:tabs>
        <w:spacing w:line="360" w:lineRule="auto"/>
        <w:ind w:left="720"/>
        <w:contextualSpacing/>
        <w:rPr>
          <w:color w:val="000000"/>
          <w:sz w:val="28"/>
          <w:szCs w:val="28"/>
        </w:rPr>
      </w:pPr>
    </w:p>
    <w:p w14:paraId="41685CCC" w14:textId="77777777" w:rsidR="00EB093F" w:rsidRDefault="00EB093F" w:rsidP="00637BEE">
      <w:pPr>
        <w:tabs>
          <w:tab w:val="center" w:pos="4320"/>
          <w:tab w:val="right" w:pos="8640"/>
        </w:tabs>
        <w:spacing w:line="360" w:lineRule="auto"/>
        <w:ind w:left="720"/>
        <w:contextualSpacing/>
        <w:rPr>
          <w:color w:val="000000"/>
          <w:sz w:val="28"/>
          <w:szCs w:val="28"/>
        </w:rPr>
      </w:pPr>
    </w:p>
    <w:p w14:paraId="5BBCE24A" w14:textId="77777777" w:rsidR="00EB093F" w:rsidRDefault="00EB093F" w:rsidP="00637BEE">
      <w:pPr>
        <w:tabs>
          <w:tab w:val="center" w:pos="4320"/>
          <w:tab w:val="right" w:pos="8640"/>
        </w:tabs>
        <w:spacing w:line="360" w:lineRule="auto"/>
        <w:ind w:left="720"/>
        <w:contextualSpacing/>
        <w:rPr>
          <w:color w:val="000000"/>
          <w:sz w:val="28"/>
          <w:szCs w:val="28"/>
        </w:rPr>
      </w:pPr>
    </w:p>
    <w:p w14:paraId="6317740E" w14:textId="77777777" w:rsidR="002671A8" w:rsidRDefault="002671A8" w:rsidP="00637BEE">
      <w:pPr>
        <w:tabs>
          <w:tab w:val="center" w:pos="4320"/>
          <w:tab w:val="right" w:pos="8640"/>
        </w:tabs>
        <w:spacing w:line="360" w:lineRule="auto"/>
        <w:ind w:left="720"/>
        <w:contextualSpacing/>
        <w:rPr>
          <w:color w:val="000000"/>
          <w:sz w:val="28"/>
          <w:szCs w:val="28"/>
        </w:rPr>
      </w:pPr>
    </w:p>
    <w:p w14:paraId="5524AAE7" w14:textId="452E2A9E" w:rsidR="002671A8" w:rsidRDefault="002671A8" w:rsidP="002671A8">
      <w:pPr>
        <w:tabs>
          <w:tab w:val="center" w:pos="4320"/>
          <w:tab w:val="right" w:pos="8640"/>
        </w:tabs>
        <w:spacing w:line="360" w:lineRule="auto"/>
        <w:rPr>
          <w:b/>
          <w:color w:val="000000"/>
          <w:sz w:val="28"/>
        </w:rPr>
      </w:pPr>
      <w:r w:rsidRPr="002671A8">
        <w:rPr>
          <w:b/>
          <w:color w:val="000000"/>
          <w:sz w:val="28"/>
        </w:rPr>
        <w:lastRenderedPageBreak/>
        <w:t>Output:-</w:t>
      </w:r>
    </w:p>
    <w:p w14:paraId="4D94BC4D" w14:textId="1C127AE1" w:rsidR="006D0331" w:rsidRDefault="006D0331" w:rsidP="006D0331">
      <w:pPr>
        <w:tabs>
          <w:tab w:val="center" w:pos="4320"/>
          <w:tab w:val="right" w:pos="8640"/>
        </w:tabs>
        <w:spacing w:line="360" w:lineRule="auto"/>
        <w:jc w:val="center"/>
        <w:rPr>
          <w:b/>
          <w:bCs/>
          <w:color w:val="000000"/>
        </w:rPr>
      </w:pPr>
      <w:r>
        <w:rPr>
          <w:noProof/>
          <w:color w:val="000000"/>
          <w:sz w:val="28"/>
          <w:szCs w:val="28"/>
          <w:lang w:eastAsia="en-US"/>
        </w:rPr>
        <w:drawing>
          <wp:anchor distT="0" distB="0" distL="114300" distR="114300" simplePos="0" relativeHeight="251681280" behindDoc="0" locked="0" layoutInCell="1" allowOverlap="1" wp14:anchorId="54F0671F" wp14:editId="4D6D0DBF">
            <wp:simplePos x="0" y="0"/>
            <wp:positionH relativeFrom="margin">
              <wp:posOffset>353060</wp:posOffset>
            </wp:positionH>
            <wp:positionV relativeFrom="margin">
              <wp:posOffset>603250</wp:posOffset>
            </wp:positionV>
            <wp:extent cx="4684395" cy="263334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r w:rsidRPr="006D0331">
        <w:rPr>
          <w:b/>
          <w:bCs/>
          <w:color w:val="000000"/>
        </w:rPr>
        <w:t>SS:-1 Home Page</w:t>
      </w:r>
    </w:p>
    <w:p w14:paraId="276E933C" w14:textId="77777777" w:rsidR="006D0331" w:rsidRDefault="006D0331" w:rsidP="006D0331">
      <w:pPr>
        <w:tabs>
          <w:tab w:val="center" w:pos="4320"/>
          <w:tab w:val="right" w:pos="8640"/>
        </w:tabs>
        <w:spacing w:line="360" w:lineRule="auto"/>
        <w:jc w:val="center"/>
        <w:rPr>
          <w:b/>
          <w:bCs/>
          <w:color w:val="000000"/>
        </w:rPr>
      </w:pPr>
    </w:p>
    <w:p w14:paraId="581339D7" w14:textId="77777777" w:rsidR="006D0331" w:rsidRDefault="006D0331" w:rsidP="006D0331">
      <w:pPr>
        <w:tabs>
          <w:tab w:val="center" w:pos="4320"/>
          <w:tab w:val="right" w:pos="8640"/>
        </w:tabs>
        <w:spacing w:line="360" w:lineRule="auto"/>
        <w:jc w:val="center"/>
        <w:rPr>
          <w:b/>
          <w:bCs/>
          <w:color w:val="000000"/>
        </w:rPr>
      </w:pPr>
    </w:p>
    <w:p w14:paraId="749ECD29" w14:textId="77777777" w:rsidR="006D0331" w:rsidRDefault="006D0331" w:rsidP="006D0331">
      <w:pPr>
        <w:tabs>
          <w:tab w:val="center" w:pos="4320"/>
          <w:tab w:val="right" w:pos="8640"/>
        </w:tabs>
        <w:spacing w:line="360" w:lineRule="auto"/>
        <w:jc w:val="center"/>
        <w:rPr>
          <w:b/>
          <w:bCs/>
          <w:color w:val="000000"/>
        </w:rPr>
      </w:pPr>
    </w:p>
    <w:p w14:paraId="0B3198DB" w14:textId="77777777" w:rsidR="006D0331" w:rsidRDefault="006D0331" w:rsidP="006D0331">
      <w:pPr>
        <w:tabs>
          <w:tab w:val="center" w:pos="4320"/>
          <w:tab w:val="right" w:pos="8640"/>
        </w:tabs>
        <w:spacing w:line="360" w:lineRule="auto"/>
        <w:jc w:val="center"/>
        <w:rPr>
          <w:b/>
          <w:bCs/>
          <w:color w:val="000000"/>
        </w:rPr>
      </w:pPr>
    </w:p>
    <w:p w14:paraId="08C1BFE3" w14:textId="77777777" w:rsidR="006D0331" w:rsidRDefault="006D0331" w:rsidP="006D0331">
      <w:pPr>
        <w:tabs>
          <w:tab w:val="center" w:pos="4320"/>
          <w:tab w:val="right" w:pos="8640"/>
        </w:tabs>
        <w:spacing w:line="360" w:lineRule="auto"/>
        <w:jc w:val="center"/>
        <w:rPr>
          <w:b/>
          <w:bCs/>
          <w:color w:val="000000"/>
        </w:rPr>
      </w:pPr>
    </w:p>
    <w:p w14:paraId="0BEB0F08" w14:textId="77777777" w:rsidR="006D0331" w:rsidRDefault="006D0331" w:rsidP="006D0331">
      <w:pPr>
        <w:tabs>
          <w:tab w:val="center" w:pos="4320"/>
          <w:tab w:val="right" w:pos="8640"/>
        </w:tabs>
        <w:spacing w:line="360" w:lineRule="auto"/>
        <w:jc w:val="center"/>
        <w:rPr>
          <w:b/>
          <w:bCs/>
          <w:color w:val="000000"/>
        </w:rPr>
      </w:pPr>
    </w:p>
    <w:p w14:paraId="53AC55C9" w14:textId="77777777" w:rsidR="006D0331" w:rsidRDefault="006D0331" w:rsidP="006D0331">
      <w:pPr>
        <w:tabs>
          <w:tab w:val="center" w:pos="4320"/>
          <w:tab w:val="right" w:pos="8640"/>
        </w:tabs>
        <w:spacing w:line="360" w:lineRule="auto"/>
        <w:jc w:val="center"/>
        <w:rPr>
          <w:b/>
          <w:bCs/>
          <w:color w:val="000000"/>
        </w:rPr>
      </w:pPr>
    </w:p>
    <w:p w14:paraId="1563DC7C" w14:textId="77777777" w:rsidR="006D0331" w:rsidRDefault="006D0331" w:rsidP="006D0331">
      <w:pPr>
        <w:tabs>
          <w:tab w:val="center" w:pos="4320"/>
          <w:tab w:val="right" w:pos="8640"/>
        </w:tabs>
        <w:spacing w:line="360" w:lineRule="auto"/>
        <w:jc w:val="center"/>
        <w:rPr>
          <w:b/>
          <w:bCs/>
          <w:color w:val="000000"/>
        </w:rPr>
      </w:pPr>
    </w:p>
    <w:p w14:paraId="330E3A12" w14:textId="77777777" w:rsidR="006D0331" w:rsidRDefault="006D0331" w:rsidP="006D0331">
      <w:pPr>
        <w:tabs>
          <w:tab w:val="center" w:pos="4320"/>
          <w:tab w:val="right" w:pos="8640"/>
        </w:tabs>
        <w:spacing w:line="360" w:lineRule="auto"/>
        <w:jc w:val="center"/>
        <w:rPr>
          <w:b/>
          <w:bCs/>
          <w:color w:val="000000"/>
        </w:rPr>
      </w:pPr>
    </w:p>
    <w:p w14:paraId="43D680C8" w14:textId="77777777" w:rsidR="006D0331" w:rsidRDefault="006D0331" w:rsidP="006D0331">
      <w:pPr>
        <w:tabs>
          <w:tab w:val="center" w:pos="4320"/>
          <w:tab w:val="right" w:pos="8640"/>
        </w:tabs>
        <w:spacing w:line="360" w:lineRule="auto"/>
        <w:jc w:val="center"/>
        <w:rPr>
          <w:b/>
          <w:bCs/>
          <w:color w:val="000000"/>
        </w:rPr>
      </w:pPr>
    </w:p>
    <w:p w14:paraId="171753FF" w14:textId="77777777" w:rsidR="006D0331" w:rsidRDefault="006D0331" w:rsidP="006D0331">
      <w:pPr>
        <w:tabs>
          <w:tab w:val="center" w:pos="4320"/>
          <w:tab w:val="right" w:pos="8640"/>
        </w:tabs>
        <w:spacing w:line="360" w:lineRule="auto"/>
        <w:jc w:val="center"/>
        <w:rPr>
          <w:b/>
          <w:bCs/>
          <w:color w:val="000000"/>
        </w:rPr>
      </w:pPr>
    </w:p>
    <w:p w14:paraId="74FE2138" w14:textId="77777777" w:rsidR="006D0331" w:rsidRDefault="006D0331" w:rsidP="006D0331">
      <w:pPr>
        <w:tabs>
          <w:tab w:val="center" w:pos="4320"/>
          <w:tab w:val="right" w:pos="8640"/>
        </w:tabs>
        <w:spacing w:line="360" w:lineRule="auto"/>
        <w:jc w:val="center"/>
        <w:rPr>
          <w:b/>
          <w:bCs/>
          <w:color w:val="000000"/>
        </w:rPr>
      </w:pPr>
    </w:p>
    <w:p w14:paraId="544D5B67" w14:textId="77777777" w:rsidR="006D0331" w:rsidRDefault="006D0331" w:rsidP="006D0331">
      <w:pPr>
        <w:tabs>
          <w:tab w:val="center" w:pos="4320"/>
          <w:tab w:val="right" w:pos="8640"/>
        </w:tabs>
        <w:spacing w:line="360" w:lineRule="auto"/>
        <w:jc w:val="center"/>
        <w:rPr>
          <w:b/>
          <w:bCs/>
          <w:color w:val="000000"/>
        </w:rPr>
      </w:pPr>
    </w:p>
    <w:p w14:paraId="36B85436" w14:textId="77777777" w:rsidR="006D0331" w:rsidRDefault="006D0331" w:rsidP="006D0331">
      <w:pPr>
        <w:tabs>
          <w:tab w:val="center" w:pos="4320"/>
          <w:tab w:val="right" w:pos="8640"/>
        </w:tabs>
        <w:spacing w:line="360" w:lineRule="auto"/>
        <w:jc w:val="center"/>
        <w:rPr>
          <w:b/>
          <w:bCs/>
          <w:color w:val="000000"/>
        </w:rPr>
      </w:pPr>
    </w:p>
    <w:p w14:paraId="588374A1" w14:textId="77777777" w:rsidR="006D0331" w:rsidRDefault="006D0331" w:rsidP="006D0331">
      <w:pPr>
        <w:tabs>
          <w:tab w:val="center" w:pos="4320"/>
          <w:tab w:val="right" w:pos="8640"/>
        </w:tabs>
        <w:spacing w:line="360" w:lineRule="auto"/>
        <w:jc w:val="center"/>
        <w:rPr>
          <w:b/>
          <w:bCs/>
          <w:color w:val="000000"/>
        </w:rPr>
      </w:pPr>
    </w:p>
    <w:p w14:paraId="461E3C99" w14:textId="77777777" w:rsidR="006D0331" w:rsidRDefault="006D0331" w:rsidP="006D0331">
      <w:pPr>
        <w:tabs>
          <w:tab w:val="center" w:pos="4320"/>
          <w:tab w:val="right" w:pos="8640"/>
        </w:tabs>
        <w:spacing w:line="360" w:lineRule="auto"/>
        <w:jc w:val="center"/>
        <w:rPr>
          <w:b/>
          <w:bCs/>
          <w:color w:val="000000"/>
        </w:rPr>
      </w:pPr>
    </w:p>
    <w:p w14:paraId="110799F1" w14:textId="77777777" w:rsidR="006D0331" w:rsidRDefault="006D0331" w:rsidP="006D0331">
      <w:pPr>
        <w:tabs>
          <w:tab w:val="center" w:pos="4320"/>
          <w:tab w:val="right" w:pos="8640"/>
        </w:tabs>
        <w:spacing w:line="360" w:lineRule="auto"/>
        <w:jc w:val="center"/>
        <w:rPr>
          <w:b/>
          <w:bCs/>
          <w:color w:val="000000"/>
        </w:rPr>
      </w:pPr>
    </w:p>
    <w:p w14:paraId="6BA97CA7" w14:textId="77777777" w:rsidR="006D0331" w:rsidRDefault="006D0331" w:rsidP="006D0331">
      <w:pPr>
        <w:tabs>
          <w:tab w:val="center" w:pos="4320"/>
          <w:tab w:val="right" w:pos="8640"/>
        </w:tabs>
        <w:spacing w:line="360" w:lineRule="auto"/>
        <w:jc w:val="center"/>
        <w:rPr>
          <w:b/>
          <w:bCs/>
          <w:color w:val="000000"/>
        </w:rPr>
      </w:pPr>
    </w:p>
    <w:p w14:paraId="60200528" w14:textId="77777777" w:rsidR="006D0331" w:rsidRPr="006D0331" w:rsidRDefault="006D0331" w:rsidP="006D0331">
      <w:pPr>
        <w:tabs>
          <w:tab w:val="center" w:pos="4320"/>
          <w:tab w:val="right" w:pos="8640"/>
        </w:tabs>
        <w:spacing w:line="360" w:lineRule="auto"/>
        <w:jc w:val="center"/>
        <w:rPr>
          <w:b/>
          <w:color w:val="000000"/>
        </w:rPr>
      </w:pPr>
    </w:p>
    <w:p w14:paraId="1766FD67" w14:textId="00D23A48" w:rsidR="006D0331" w:rsidRPr="002671A8" w:rsidRDefault="006D0331" w:rsidP="002671A8">
      <w:pPr>
        <w:tabs>
          <w:tab w:val="center" w:pos="4320"/>
          <w:tab w:val="right" w:pos="8640"/>
        </w:tabs>
        <w:spacing w:line="360" w:lineRule="auto"/>
        <w:rPr>
          <w:b/>
          <w:color w:val="000000"/>
          <w:sz w:val="28"/>
        </w:rPr>
      </w:pPr>
    </w:p>
    <w:p w14:paraId="771A0A69" w14:textId="77777777" w:rsidR="00637BEE" w:rsidRDefault="00637BEE" w:rsidP="0077008D">
      <w:pPr>
        <w:tabs>
          <w:tab w:val="center" w:pos="4320"/>
          <w:tab w:val="right" w:pos="8640"/>
        </w:tabs>
        <w:spacing w:line="360" w:lineRule="auto"/>
        <w:contextualSpacing/>
        <w:jc w:val="center"/>
        <w:rPr>
          <w:color w:val="000000"/>
          <w:sz w:val="28"/>
          <w:szCs w:val="28"/>
        </w:rPr>
      </w:pPr>
    </w:p>
    <w:p w14:paraId="04805988" w14:textId="744AFE01" w:rsidR="00333B89" w:rsidRDefault="006D0331" w:rsidP="00EB093F">
      <w:pPr>
        <w:tabs>
          <w:tab w:val="center" w:pos="4320"/>
          <w:tab w:val="right" w:pos="8640"/>
        </w:tabs>
        <w:spacing w:line="360" w:lineRule="auto"/>
        <w:contextualSpacing/>
        <w:jc w:val="center"/>
        <w:rPr>
          <w:b/>
          <w:bCs/>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2 </w:t>
      </w:r>
      <w:r w:rsidRPr="006D0331">
        <w:rPr>
          <w:b/>
          <w:bCs/>
          <w:color w:val="000000"/>
          <w:szCs w:val="28"/>
        </w:rPr>
        <w:t>Admin  Module</w:t>
      </w:r>
    </w:p>
    <w:p w14:paraId="086AD86C" w14:textId="7BFF5F00" w:rsidR="006D0331" w:rsidRPr="006D0331" w:rsidRDefault="006D0331" w:rsidP="006D0331">
      <w:pPr>
        <w:tabs>
          <w:tab w:val="center" w:pos="4320"/>
          <w:tab w:val="right" w:pos="8640"/>
        </w:tabs>
        <w:spacing w:line="360" w:lineRule="auto"/>
        <w:ind w:left="720"/>
        <w:contextualSpacing/>
        <w:jc w:val="center"/>
        <w:rPr>
          <w:color w:val="000000"/>
          <w:szCs w:val="28"/>
        </w:rPr>
      </w:pPr>
      <w:r>
        <w:rPr>
          <w:noProof/>
          <w:lang w:eastAsia="en-US"/>
        </w:rPr>
        <w:drawing>
          <wp:anchor distT="0" distB="0" distL="114300" distR="114300" simplePos="0" relativeHeight="251683328" behindDoc="0" locked="0" layoutInCell="1" allowOverlap="1" wp14:anchorId="7E588043" wp14:editId="494D9297">
            <wp:simplePos x="0" y="0"/>
            <wp:positionH relativeFrom="margin">
              <wp:posOffset>353060</wp:posOffset>
            </wp:positionH>
            <wp:positionV relativeFrom="margin">
              <wp:posOffset>6461125</wp:posOffset>
            </wp:positionV>
            <wp:extent cx="4679950" cy="2570480"/>
            <wp:effectExtent l="0" t="0" r="635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9950" cy="2570480"/>
                    </a:xfrm>
                    <a:prstGeom prst="rect">
                      <a:avLst/>
                    </a:prstGeom>
                  </pic:spPr>
                </pic:pic>
              </a:graphicData>
            </a:graphic>
            <wp14:sizeRelV relativeFrom="margin">
              <wp14:pctHeight>0</wp14:pctHeight>
            </wp14:sizeRelV>
          </wp:anchor>
        </w:drawing>
      </w:r>
    </w:p>
    <w:p w14:paraId="4AF76DA1" w14:textId="77777777" w:rsidR="00333B89" w:rsidRDefault="00333B89" w:rsidP="007066AE">
      <w:pPr>
        <w:tabs>
          <w:tab w:val="center" w:pos="4320"/>
          <w:tab w:val="right" w:pos="8640"/>
        </w:tabs>
        <w:spacing w:line="360" w:lineRule="auto"/>
        <w:ind w:left="720"/>
        <w:contextualSpacing/>
        <w:rPr>
          <w:color w:val="000000"/>
          <w:sz w:val="28"/>
          <w:szCs w:val="28"/>
        </w:rPr>
      </w:pPr>
    </w:p>
    <w:p w14:paraId="11358E4F" w14:textId="77777777" w:rsidR="00333B89" w:rsidRDefault="00333B89" w:rsidP="007066AE">
      <w:pPr>
        <w:tabs>
          <w:tab w:val="center" w:pos="4320"/>
          <w:tab w:val="right" w:pos="8640"/>
        </w:tabs>
        <w:spacing w:line="360" w:lineRule="auto"/>
        <w:ind w:left="720"/>
        <w:contextualSpacing/>
        <w:rPr>
          <w:color w:val="000000"/>
          <w:sz w:val="28"/>
          <w:szCs w:val="28"/>
        </w:rPr>
      </w:pPr>
    </w:p>
    <w:p w14:paraId="4EA137DA" w14:textId="77777777" w:rsidR="00333B89" w:rsidRDefault="00333B89" w:rsidP="007066AE">
      <w:pPr>
        <w:tabs>
          <w:tab w:val="center" w:pos="4320"/>
          <w:tab w:val="right" w:pos="8640"/>
        </w:tabs>
        <w:spacing w:line="360" w:lineRule="auto"/>
        <w:ind w:left="720"/>
        <w:contextualSpacing/>
        <w:rPr>
          <w:color w:val="000000"/>
          <w:sz w:val="28"/>
          <w:szCs w:val="28"/>
        </w:rPr>
      </w:pPr>
    </w:p>
    <w:p w14:paraId="19E88728" w14:textId="77777777" w:rsidR="00333B89" w:rsidRDefault="00333B89" w:rsidP="007066AE">
      <w:pPr>
        <w:tabs>
          <w:tab w:val="center" w:pos="4320"/>
          <w:tab w:val="right" w:pos="8640"/>
        </w:tabs>
        <w:spacing w:line="360" w:lineRule="auto"/>
        <w:ind w:left="720"/>
        <w:contextualSpacing/>
        <w:rPr>
          <w:color w:val="000000"/>
          <w:sz w:val="28"/>
          <w:szCs w:val="28"/>
        </w:rPr>
      </w:pPr>
    </w:p>
    <w:p w14:paraId="0895BEA9" w14:textId="77777777" w:rsidR="00333B89" w:rsidRDefault="00333B89" w:rsidP="007066AE">
      <w:pPr>
        <w:tabs>
          <w:tab w:val="center" w:pos="4320"/>
          <w:tab w:val="right" w:pos="8640"/>
        </w:tabs>
        <w:spacing w:line="360" w:lineRule="auto"/>
        <w:ind w:left="720"/>
        <w:contextualSpacing/>
        <w:rPr>
          <w:color w:val="000000"/>
          <w:sz w:val="28"/>
          <w:szCs w:val="28"/>
        </w:rPr>
      </w:pPr>
    </w:p>
    <w:p w14:paraId="4ACCA78D" w14:textId="77777777" w:rsidR="006D0331" w:rsidRDefault="006D0331" w:rsidP="006D0331">
      <w:pPr>
        <w:tabs>
          <w:tab w:val="center" w:pos="4320"/>
          <w:tab w:val="right" w:pos="8640"/>
        </w:tabs>
        <w:spacing w:line="360" w:lineRule="auto"/>
        <w:ind w:left="720"/>
        <w:contextualSpacing/>
        <w:rPr>
          <w:color w:val="000000"/>
          <w:sz w:val="28"/>
          <w:szCs w:val="28"/>
        </w:rPr>
      </w:pPr>
      <w:r>
        <w:rPr>
          <w:noProof/>
          <w:color w:val="000000"/>
          <w:sz w:val="28"/>
          <w:szCs w:val="28"/>
          <w:lang w:eastAsia="en-US"/>
        </w:rPr>
        <w:drawing>
          <wp:anchor distT="0" distB="0" distL="114300" distR="114300" simplePos="0" relativeHeight="251682304" behindDoc="0" locked="0" layoutInCell="1" allowOverlap="1" wp14:anchorId="13B7A87A" wp14:editId="511CC852">
            <wp:simplePos x="0" y="0"/>
            <wp:positionH relativeFrom="margin">
              <wp:posOffset>356870</wp:posOffset>
            </wp:positionH>
            <wp:positionV relativeFrom="margin">
              <wp:posOffset>3293745</wp:posOffset>
            </wp:positionV>
            <wp:extent cx="4684395" cy="263334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14:sizeRelH relativeFrom="margin">
              <wp14:pctWidth>0</wp14:pctWidth>
            </wp14:sizeRelH>
            <wp14:sizeRelV relativeFrom="margin">
              <wp14:pctHeight>0</wp14:pctHeight>
            </wp14:sizeRelV>
          </wp:anchor>
        </w:drawing>
      </w:r>
    </w:p>
    <w:p w14:paraId="34BF778B" w14:textId="2C4FE552" w:rsidR="006D0331" w:rsidRPr="00F2392D" w:rsidRDefault="006D0331" w:rsidP="00F2392D">
      <w:pPr>
        <w:tabs>
          <w:tab w:val="center" w:pos="4320"/>
          <w:tab w:val="right" w:pos="8640"/>
        </w:tabs>
        <w:spacing w:line="360" w:lineRule="auto"/>
        <w:contextualSpacing/>
        <w:jc w:val="center"/>
        <w:rPr>
          <w:b/>
          <w:color w:val="000000"/>
          <w:szCs w:val="28"/>
        </w:rPr>
      </w:pPr>
      <w:r>
        <w:rPr>
          <w:b/>
          <w:color w:val="000000"/>
          <w:szCs w:val="28"/>
        </w:rPr>
        <w:lastRenderedPageBreak/>
        <w:t>SS</w:t>
      </w:r>
      <w:proofErr w:type="gramStart"/>
      <w:r>
        <w:rPr>
          <w:b/>
          <w:color w:val="000000"/>
          <w:szCs w:val="28"/>
        </w:rPr>
        <w:t>:-</w:t>
      </w:r>
      <w:proofErr w:type="gramEnd"/>
      <w:r>
        <w:rPr>
          <w:b/>
          <w:color w:val="000000"/>
          <w:szCs w:val="28"/>
        </w:rPr>
        <w:t xml:space="preserve"> 3 After Admin Login</w:t>
      </w:r>
      <w:r w:rsidR="00F2392D">
        <w:rPr>
          <w:b/>
          <w:color w:val="000000"/>
          <w:szCs w:val="28"/>
        </w:rPr>
        <w:t xml:space="preserve"> :- </w:t>
      </w:r>
      <w:r w:rsidRPr="006D0331">
        <w:rPr>
          <w:b/>
          <w:color w:val="000000"/>
          <w:szCs w:val="28"/>
        </w:rPr>
        <w:t>Shows Admin Menu</w:t>
      </w:r>
    </w:p>
    <w:p w14:paraId="041107ED" w14:textId="101D4366" w:rsidR="00EB093F" w:rsidRPr="00EB093F" w:rsidRDefault="00F2392D" w:rsidP="00EB093F">
      <w:pPr>
        <w:tabs>
          <w:tab w:val="center" w:pos="4320"/>
          <w:tab w:val="right" w:pos="8640"/>
        </w:tabs>
        <w:spacing w:line="360" w:lineRule="auto"/>
        <w:ind w:left="720"/>
        <w:contextualSpacing/>
        <w:rPr>
          <w:color w:val="000000"/>
          <w:sz w:val="28"/>
          <w:szCs w:val="28"/>
        </w:rPr>
      </w:pPr>
      <w:r>
        <w:rPr>
          <w:noProof/>
          <w:color w:val="000000"/>
          <w:sz w:val="28"/>
          <w:szCs w:val="28"/>
          <w:lang w:eastAsia="en-US"/>
        </w:rPr>
        <w:drawing>
          <wp:anchor distT="0" distB="0" distL="114300" distR="114300" simplePos="0" relativeHeight="251684352" behindDoc="0" locked="0" layoutInCell="1" allowOverlap="1" wp14:anchorId="21BBBD2D" wp14:editId="788FF626">
            <wp:simplePos x="0" y="0"/>
            <wp:positionH relativeFrom="margin">
              <wp:posOffset>411480</wp:posOffset>
            </wp:positionH>
            <wp:positionV relativeFrom="margin">
              <wp:posOffset>274955</wp:posOffset>
            </wp:positionV>
            <wp:extent cx="4684395" cy="263334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3059DEFF" w14:textId="188F93F0" w:rsidR="006D0331" w:rsidRDefault="006D0331" w:rsidP="00EB093F">
      <w:pPr>
        <w:tabs>
          <w:tab w:val="center" w:pos="4320"/>
          <w:tab w:val="right" w:pos="8640"/>
        </w:tabs>
        <w:spacing w:line="360" w:lineRule="auto"/>
        <w:ind w:left="2880"/>
        <w:contextualSpacing/>
        <w:rPr>
          <w:b/>
          <w:color w:val="000000"/>
          <w:szCs w:val="28"/>
        </w:rPr>
      </w:pPr>
    </w:p>
    <w:p w14:paraId="02CCABC4"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00E62A7D"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18F8BE4E"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19A965FD"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12BA4F58"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3485935E" w14:textId="77777777" w:rsidR="00EB093F" w:rsidRDefault="00EB093F" w:rsidP="006D0331">
      <w:pPr>
        <w:tabs>
          <w:tab w:val="center" w:pos="4320"/>
          <w:tab w:val="right" w:pos="8640"/>
        </w:tabs>
        <w:spacing w:line="360" w:lineRule="auto"/>
        <w:ind w:left="2880"/>
        <w:contextualSpacing/>
        <w:jc w:val="center"/>
        <w:rPr>
          <w:b/>
          <w:color w:val="000000"/>
          <w:szCs w:val="28"/>
        </w:rPr>
      </w:pPr>
    </w:p>
    <w:p w14:paraId="7B4474EC" w14:textId="77777777" w:rsidR="00EB093F" w:rsidRDefault="00EB093F" w:rsidP="006D0331">
      <w:pPr>
        <w:tabs>
          <w:tab w:val="center" w:pos="4320"/>
          <w:tab w:val="right" w:pos="8640"/>
        </w:tabs>
        <w:spacing w:line="360" w:lineRule="auto"/>
        <w:ind w:left="2880"/>
        <w:contextualSpacing/>
        <w:jc w:val="center"/>
        <w:rPr>
          <w:b/>
          <w:color w:val="000000"/>
          <w:szCs w:val="28"/>
        </w:rPr>
      </w:pPr>
    </w:p>
    <w:p w14:paraId="0C468696" w14:textId="77777777" w:rsidR="00EB093F" w:rsidRDefault="00EB093F" w:rsidP="006D0331">
      <w:pPr>
        <w:tabs>
          <w:tab w:val="center" w:pos="4320"/>
          <w:tab w:val="right" w:pos="8640"/>
        </w:tabs>
        <w:spacing w:line="360" w:lineRule="auto"/>
        <w:ind w:left="2880"/>
        <w:contextualSpacing/>
        <w:jc w:val="center"/>
        <w:rPr>
          <w:b/>
          <w:color w:val="000000"/>
          <w:szCs w:val="28"/>
        </w:rPr>
      </w:pPr>
    </w:p>
    <w:p w14:paraId="08A5DDEB" w14:textId="762B5B67" w:rsidR="00EB093F" w:rsidRDefault="00EB093F" w:rsidP="00F2392D">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4 </w:t>
      </w:r>
      <w:r w:rsidRPr="00EB093F">
        <w:rPr>
          <w:b/>
          <w:bCs/>
          <w:color w:val="000000"/>
          <w:szCs w:val="28"/>
        </w:rPr>
        <w:t xml:space="preserve">Admin Module </w:t>
      </w:r>
      <w:proofErr w:type="spellStart"/>
      <w:r w:rsidRPr="00EB093F">
        <w:rPr>
          <w:b/>
          <w:bCs/>
          <w:color w:val="000000"/>
          <w:szCs w:val="28"/>
        </w:rPr>
        <w:t>SubMenu</w:t>
      </w:r>
      <w:proofErr w:type="spellEnd"/>
      <w:r w:rsidRPr="00EB093F">
        <w:rPr>
          <w:b/>
          <w:bCs/>
          <w:color w:val="000000"/>
          <w:szCs w:val="28"/>
        </w:rPr>
        <w:t xml:space="preserve"> </w:t>
      </w:r>
      <w:r w:rsidRPr="00EB093F">
        <w:rPr>
          <w:b/>
          <w:bCs/>
          <w:color w:val="000000"/>
          <w:szCs w:val="28"/>
        </w:rPr>
        <w:br/>
      </w:r>
      <w:r>
        <w:rPr>
          <w:b/>
          <w:bCs/>
          <w:color w:val="000000"/>
          <w:szCs w:val="28"/>
        </w:rPr>
        <w:t xml:space="preserve">4.1) </w:t>
      </w:r>
      <w:r w:rsidRPr="00EB093F">
        <w:rPr>
          <w:b/>
          <w:bCs/>
          <w:color w:val="000000"/>
          <w:szCs w:val="28"/>
        </w:rPr>
        <w:t>View All Charging Station</w:t>
      </w:r>
    </w:p>
    <w:p w14:paraId="5E3F4767" w14:textId="785E873C" w:rsidR="00EB093F" w:rsidRDefault="00F2392D" w:rsidP="00EB093F">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5376" behindDoc="0" locked="0" layoutInCell="1" allowOverlap="1" wp14:anchorId="254A6EAD" wp14:editId="71C313B7">
            <wp:simplePos x="0" y="0"/>
            <wp:positionH relativeFrom="margin">
              <wp:posOffset>404495</wp:posOffset>
            </wp:positionH>
            <wp:positionV relativeFrom="margin">
              <wp:posOffset>3321050</wp:posOffset>
            </wp:positionV>
            <wp:extent cx="4675505" cy="25615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5505" cy="2561590"/>
                    </a:xfrm>
                    <a:prstGeom prst="rect">
                      <a:avLst/>
                    </a:prstGeom>
                  </pic:spPr>
                </pic:pic>
              </a:graphicData>
            </a:graphic>
            <wp14:sizeRelV relativeFrom="margin">
              <wp14:pctHeight>0</wp14:pctHeight>
            </wp14:sizeRelV>
          </wp:anchor>
        </w:drawing>
      </w:r>
    </w:p>
    <w:p w14:paraId="3CA31BC0" w14:textId="77777777" w:rsidR="00EB093F" w:rsidRDefault="00EB093F" w:rsidP="00EB093F">
      <w:pPr>
        <w:tabs>
          <w:tab w:val="center" w:pos="4320"/>
          <w:tab w:val="right" w:pos="8640"/>
        </w:tabs>
        <w:spacing w:line="360" w:lineRule="auto"/>
        <w:contextualSpacing/>
        <w:jc w:val="center"/>
        <w:rPr>
          <w:b/>
          <w:color w:val="000000"/>
          <w:szCs w:val="28"/>
        </w:rPr>
      </w:pPr>
    </w:p>
    <w:p w14:paraId="586C6CB7" w14:textId="77777777" w:rsidR="00EB093F" w:rsidRDefault="00EB093F" w:rsidP="00EB093F">
      <w:pPr>
        <w:tabs>
          <w:tab w:val="center" w:pos="4320"/>
          <w:tab w:val="right" w:pos="8640"/>
        </w:tabs>
        <w:spacing w:line="360" w:lineRule="auto"/>
        <w:contextualSpacing/>
        <w:jc w:val="center"/>
        <w:rPr>
          <w:b/>
          <w:color w:val="000000"/>
          <w:szCs w:val="28"/>
        </w:rPr>
      </w:pPr>
    </w:p>
    <w:p w14:paraId="52938BC2" w14:textId="77777777" w:rsidR="00EB093F" w:rsidRDefault="00EB093F" w:rsidP="00EB093F">
      <w:pPr>
        <w:tabs>
          <w:tab w:val="center" w:pos="4320"/>
          <w:tab w:val="right" w:pos="8640"/>
        </w:tabs>
        <w:spacing w:line="360" w:lineRule="auto"/>
        <w:contextualSpacing/>
        <w:jc w:val="center"/>
        <w:rPr>
          <w:b/>
          <w:color w:val="000000"/>
          <w:szCs w:val="28"/>
        </w:rPr>
      </w:pPr>
    </w:p>
    <w:p w14:paraId="0165852C" w14:textId="77777777" w:rsidR="00EB093F" w:rsidRDefault="00EB093F" w:rsidP="00EB093F">
      <w:pPr>
        <w:tabs>
          <w:tab w:val="center" w:pos="4320"/>
          <w:tab w:val="right" w:pos="8640"/>
        </w:tabs>
        <w:spacing w:line="360" w:lineRule="auto"/>
        <w:contextualSpacing/>
        <w:jc w:val="center"/>
        <w:rPr>
          <w:b/>
          <w:color w:val="000000"/>
          <w:szCs w:val="28"/>
        </w:rPr>
      </w:pPr>
    </w:p>
    <w:p w14:paraId="2EB2877B" w14:textId="77777777" w:rsidR="00EB093F" w:rsidRDefault="00EB093F" w:rsidP="00EB093F">
      <w:pPr>
        <w:tabs>
          <w:tab w:val="center" w:pos="4320"/>
          <w:tab w:val="right" w:pos="8640"/>
        </w:tabs>
        <w:spacing w:line="360" w:lineRule="auto"/>
        <w:contextualSpacing/>
        <w:jc w:val="center"/>
        <w:rPr>
          <w:b/>
          <w:color w:val="000000"/>
          <w:szCs w:val="28"/>
        </w:rPr>
      </w:pPr>
    </w:p>
    <w:p w14:paraId="120450C1" w14:textId="77777777" w:rsidR="00EB093F" w:rsidRDefault="00EB093F" w:rsidP="00EB093F">
      <w:pPr>
        <w:tabs>
          <w:tab w:val="center" w:pos="4320"/>
          <w:tab w:val="right" w:pos="8640"/>
        </w:tabs>
        <w:spacing w:line="360" w:lineRule="auto"/>
        <w:contextualSpacing/>
        <w:jc w:val="center"/>
        <w:rPr>
          <w:b/>
          <w:color w:val="000000"/>
          <w:szCs w:val="28"/>
        </w:rPr>
      </w:pPr>
    </w:p>
    <w:p w14:paraId="4A9ABDA3" w14:textId="77777777" w:rsidR="00EB093F" w:rsidRDefault="00EB093F" w:rsidP="00EB093F">
      <w:pPr>
        <w:tabs>
          <w:tab w:val="center" w:pos="4320"/>
          <w:tab w:val="right" w:pos="8640"/>
        </w:tabs>
        <w:spacing w:line="360" w:lineRule="auto"/>
        <w:contextualSpacing/>
        <w:jc w:val="center"/>
        <w:rPr>
          <w:b/>
          <w:color w:val="000000"/>
          <w:szCs w:val="28"/>
        </w:rPr>
      </w:pPr>
    </w:p>
    <w:p w14:paraId="2D69FD48" w14:textId="77777777" w:rsidR="00EB093F" w:rsidRDefault="00EB093F" w:rsidP="00EB093F">
      <w:pPr>
        <w:tabs>
          <w:tab w:val="center" w:pos="4320"/>
          <w:tab w:val="right" w:pos="8640"/>
        </w:tabs>
        <w:spacing w:line="360" w:lineRule="auto"/>
        <w:contextualSpacing/>
        <w:jc w:val="center"/>
        <w:rPr>
          <w:b/>
          <w:color w:val="000000"/>
          <w:szCs w:val="28"/>
        </w:rPr>
      </w:pPr>
    </w:p>
    <w:p w14:paraId="1C38EFA3" w14:textId="77777777" w:rsidR="00EB093F" w:rsidRDefault="00EB093F" w:rsidP="00F2392D">
      <w:pPr>
        <w:tabs>
          <w:tab w:val="center" w:pos="4320"/>
          <w:tab w:val="right" w:pos="8640"/>
        </w:tabs>
        <w:spacing w:line="360" w:lineRule="auto"/>
        <w:contextualSpacing/>
        <w:rPr>
          <w:b/>
          <w:color w:val="000000"/>
          <w:szCs w:val="28"/>
        </w:rPr>
      </w:pPr>
    </w:p>
    <w:p w14:paraId="4F4DF2B7" w14:textId="790B5197" w:rsidR="00EB093F" w:rsidRDefault="00EB093F" w:rsidP="00EB093F">
      <w:pPr>
        <w:tabs>
          <w:tab w:val="center" w:pos="4320"/>
          <w:tab w:val="right" w:pos="8640"/>
        </w:tabs>
        <w:spacing w:line="360" w:lineRule="auto"/>
        <w:contextualSpacing/>
        <w:jc w:val="center"/>
        <w:rPr>
          <w:b/>
          <w:bCs/>
          <w:color w:val="000000"/>
          <w:szCs w:val="28"/>
        </w:rPr>
      </w:pPr>
      <w:r>
        <w:rPr>
          <w:b/>
          <w:bCs/>
          <w:color w:val="000000"/>
          <w:szCs w:val="28"/>
        </w:rPr>
        <w:t xml:space="preserve">4.2) </w:t>
      </w:r>
      <w:r w:rsidRPr="00EB093F">
        <w:rPr>
          <w:b/>
          <w:bCs/>
          <w:color w:val="000000"/>
          <w:szCs w:val="28"/>
        </w:rPr>
        <w:t>Approve Charging Station</w:t>
      </w:r>
    </w:p>
    <w:p w14:paraId="48DE7708" w14:textId="42461613" w:rsidR="00EB093F" w:rsidRDefault="00F2392D" w:rsidP="00EB093F">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6400" behindDoc="0" locked="0" layoutInCell="1" allowOverlap="1" wp14:anchorId="3C01DAAF" wp14:editId="0E84B336">
            <wp:simplePos x="0" y="0"/>
            <wp:positionH relativeFrom="margin">
              <wp:posOffset>408305</wp:posOffset>
            </wp:positionH>
            <wp:positionV relativeFrom="margin">
              <wp:posOffset>6318250</wp:posOffset>
            </wp:positionV>
            <wp:extent cx="4684395" cy="263334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7C6540A7" w14:textId="77777777" w:rsidR="00EB093F" w:rsidRDefault="00EB093F" w:rsidP="00EB093F">
      <w:pPr>
        <w:tabs>
          <w:tab w:val="center" w:pos="4320"/>
          <w:tab w:val="right" w:pos="8640"/>
        </w:tabs>
        <w:spacing w:line="360" w:lineRule="auto"/>
        <w:contextualSpacing/>
        <w:jc w:val="center"/>
        <w:rPr>
          <w:b/>
          <w:color w:val="000000"/>
          <w:szCs w:val="28"/>
        </w:rPr>
      </w:pPr>
    </w:p>
    <w:p w14:paraId="536E2F44" w14:textId="77777777" w:rsidR="00EB093F" w:rsidRDefault="00EB093F" w:rsidP="00EB093F">
      <w:pPr>
        <w:tabs>
          <w:tab w:val="center" w:pos="4320"/>
          <w:tab w:val="right" w:pos="8640"/>
        </w:tabs>
        <w:spacing w:line="360" w:lineRule="auto"/>
        <w:contextualSpacing/>
        <w:jc w:val="center"/>
        <w:rPr>
          <w:b/>
          <w:color w:val="000000"/>
          <w:szCs w:val="28"/>
        </w:rPr>
      </w:pPr>
    </w:p>
    <w:p w14:paraId="4518336C" w14:textId="77777777" w:rsidR="00EB093F" w:rsidRDefault="00EB093F" w:rsidP="00EB093F">
      <w:pPr>
        <w:tabs>
          <w:tab w:val="center" w:pos="4320"/>
          <w:tab w:val="right" w:pos="8640"/>
        </w:tabs>
        <w:spacing w:line="360" w:lineRule="auto"/>
        <w:contextualSpacing/>
        <w:jc w:val="center"/>
        <w:rPr>
          <w:b/>
          <w:color w:val="000000"/>
          <w:szCs w:val="28"/>
        </w:rPr>
      </w:pPr>
    </w:p>
    <w:p w14:paraId="4C798968" w14:textId="77777777" w:rsidR="00EB093F" w:rsidRDefault="00EB093F" w:rsidP="00EB093F">
      <w:pPr>
        <w:tabs>
          <w:tab w:val="center" w:pos="4320"/>
          <w:tab w:val="right" w:pos="8640"/>
        </w:tabs>
        <w:spacing w:line="360" w:lineRule="auto"/>
        <w:contextualSpacing/>
        <w:jc w:val="center"/>
        <w:rPr>
          <w:b/>
          <w:color w:val="000000"/>
          <w:szCs w:val="28"/>
        </w:rPr>
      </w:pPr>
    </w:p>
    <w:p w14:paraId="6D992615" w14:textId="77777777" w:rsidR="00EB093F" w:rsidRDefault="00EB093F" w:rsidP="00EB093F">
      <w:pPr>
        <w:tabs>
          <w:tab w:val="center" w:pos="4320"/>
          <w:tab w:val="right" w:pos="8640"/>
        </w:tabs>
        <w:spacing w:line="360" w:lineRule="auto"/>
        <w:contextualSpacing/>
        <w:jc w:val="center"/>
        <w:rPr>
          <w:b/>
          <w:color w:val="000000"/>
          <w:szCs w:val="28"/>
        </w:rPr>
      </w:pPr>
    </w:p>
    <w:p w14:paraId="2756E286" w14:textId="77777777" w:rsidR="00EB093F" w:rsidRDefault="00EB093F" w:rsidP="00EB093F">
      <w:pPr>
        <w:tabs>
          <w:tab w:val="center" w:pos="4320"/>
          <w:tab w:val="right" w:pos="8640"/>
        </w:tabs>
        <w:spacing w:line="360" w:lineRule="auto"/>
        <w:contextualSpacing/>
        <w:jc w:val="center"/>
        <w:rPr>
          <w:b/>
          <w:color w:val="000000"/>
          <w:szCs w:val="28"/>
        </w:rPr>
      </w:pPr>
    </w:p>
    <w:p w14:paraId="4B3D01ED" w14:textId="77777777" w:rsidR="00EB093F" w:rsidRDefault="00EB093F" w:rsidP="006D0331">
      <w:pPr>
        <w:tabs>
          <w:tab w:val="center" w:pos="4320"/>
          <w:tab w:val="right" w:pos="8640"/>
        </w:tabs>
        <w:spacing w:line="360" w:lineRule="auto"/>
        <w:ind w:left="2880"/>
        <w:contextualSpacing/>
        <w:jc w:val="center"/>
        <w:rPr>
          <w:b/>
          <w:color w:val="000000"/>
          <w:szCs w:val="28"/>
        </w:rPr>
      </w:pPr>
    </w:p>
    <w:p w14:paraId="320C6068" w14:textId="77777777" w:rsidR="00F2392D" w:rsidRDefault="00F2392D" w:rsidP="006D0331">
      <w:pPr>
        <w:tabs>
          <w:tab w:val="center" w:pos="4320"/>
          <w:tab w:val="right" w:pos="8640"/>
        </w:tabs>
        <w:spacing w:line="360" w:lineRule="auto"/>
        <w:ind w:left="2880"/>
        <w:contextualSpacing/>
        <w:jc w:val="center"/>
        <w:rPr>
          <w:b/>
          <w:color w:val="000000"/>
          <w:szCs w:val="28"/>
        </w:rPr>
      </w:pPr>
    </w:p>
    <w:p w14:paraId="1FDB37A5" w14:textId="77777777" w:rsidR="00F2392D" w:rsidRDefault="00F2392D" w:rsidP="006D0331">
      <w:pPr>
        <w:tabs>
          <w:tab w:val="center" w:pos="4320"/>
          <w:tab w:val="right" w:pos="8640"/>
        </w:tabs>
        <w:spacing w:line="360" w:lineRule="auto"/>
        <w:ind w:left="2880"/>
        <w:contextualSpacing/>
        <w:jc w:val="center"/>
        <w:rPr>
          <w:b/>
          <w:color w:val="000000"/>
          <w:szCs w:val="28"/>
        </w:rPr>
      </w:pPr>
    </w:p>
    <w:p w14:paraId="37F281D2" w14:textId="68B6FFEC" w:rsidR="00F2392D" w:rsidRDefault="00F2392D" w:rsidP="00F2392D">
      <w:pPr>
        <w:tabs>
          <w:tab w:val="center" w:pos="4320"/>
          <w:tab w:val="right" w:pos="8640"/>
        </w:tabs>
        <w:contextualSpacing/>
        <w:jc w:val="center"/>
        <w:rPr>
          <w:b/>
          <w:color w:val="000000"/>
          <w:szCs w:val="28"/>
        </w:rPr>
      </w:pPr>
      <w:r>
        <w:rPr>
          <w:b/>
          <w:color w:val="000000"/>
          <w:szCs w:val="28"/>
        </w:rPr>
        <w:lastRenderedPageBreak/>
        <w:t>4.3) Delete Charging Station</w:t>
      </w:r>
    </w:p>
    <w:p w14:paraId="19D94937" w14:textId="72009AB8" w:rsidR="00F2392D" w:rsidRDefault="00F2392D" w:rsidP="00F2392D">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7424" behindDoc="0" locked="0" layoutInCell="1" allowOverlap="1" wp14:anchorId="2847BE00" wp14:editId="00BAD324">
            <wp:simplePos x="0" y="0"/>
            <wp:positionH relativeFrom="margin">
              <wp:posOffset>403225</wp:posOffset>
            </wp:positionH>
            <wp:positionV relativeFrom="margin">
              <wp:posOffset>188595</wp:posOffset>
            </wp:positionV>
            <wp:extent cx="4684395" cy="2633345"/>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6D6B16B3" w14:textId="77777777" w:rsidR="00F2392D" w:rsidRDefault="00F2392D" w:rsidP="00F2392D">
      <w:pPr>
        <w:tabs>
          <w:tab w:val="center" w:pos="4320"/>
          <w:tab w:val="right" w:pos="8640"/>
        </w:tabs>
        <w:spacing w:line="360" w:lineRule="auto"/>
        <w:contextualSpacing/>
        <w:jc w:val="center"/>
        <w:rPr>
          <w:b/>
          <w:color w:val="000000"/>
          <w:szCs w:val="28"/>
        </w:rPr>
      </w:pPr>
    </w:p>
    <w:p w14:paraId="4052C0D2" w14:textId="77777777" w:rsidR="00F2392D" w:rsidRDefault="00F2392D" w:rsidP="00F2392D">
      <w:pPr>
        <w:tabs>
          <w:tab w:val="center" w:pos="4320"/>
          <w:tab w:val="right" w:pos="8640"/>
        </w:tabs>
        <w:spacing w:line="360" w:lineRule="auto"/>
        <w:contextualSpacing/>
        <w:jc w:val="center"/>
        <w:rPr>
          <w:b/>
          <w:color w:val="000000"/>
          <w:szCs w:val="28"/>
        </w:rPr>
      </w:pPr>
    </w:p>
    <w:p w14:paraId="41BC126E" w14:textId="77777777" w:rsidR="00F2392D" w:rsidRDefault="00F2392D" w:rsidP="00F2392D">
      <w:pPr>
        <w:tabs>
          <w:tab w:val="center" w:pos="4320"/>
          <w:tab w:val="right" w:pos="8640"/>
        </w:tabs>
        <w:spacing w:line="360" w:lineRule="auto"/>
        <w:contextualSpacing/>
        <w:jc w:val="center"/>
        <w:rPr>
          <w:b/>
          <w:color w:val="000000"/>
          <w:szCs w:val="28"/>
        </w:rPr>
      </w:pPr>
    </w:p>
    <w:p w14:paraId="671BCD24" w14:textId="77777777" w:rsidR="00F2392D" w:rsidRDefault="00F2392D" w:rsidP="00F2392D">
      <w:pPr>
        <w:tabs>
          <w:tab w:val="center" w:pos="4320"/>
          <w:tab w:val="right" w:pos="8640"/>
        </w:tabs>
        <w:spacing w:line="360" w:lineRule="auto"/>
        <w:contextualSpacing/>
        <w:jc w:val="center"/>
        <w:rPr>
          <w:b/>
          <w:color w:val="000000"/>
          <w:szCs w:val="28"/>
        </w:rPr>
      </w:pPr>
    </w:p>
    <w:p w14:paraId="3099CD59" w14:textId="77777777" w:rsidR="00F2392D" w:rsidRDefault="00F2392D" w:rsidP="00F2392D">
      <w:pPr>
        <w:tabs>
          <w:tab w:val="center" w:pos="4320"/>
          <w:tab w:val="right" w:pos="8640"/>
        </w:tabs>
        <w:spacing w:line="360" w:lineRule="auto"/>
        <w:contextualSpacing/>
        <w:jc w:val="center"/>
        <w:rPr>
          <w:b/>
          <w:color w:val="000000"/>
          <w:szCs w:val="28"/>
        </w:rPr>
      </w:pPr>
    </w:p>
    <w:p w14:paraId="17679F0F" w14:textId="77777777" w:rsidR="00F2392D" w:rsidRDefault="00F2392D" w:rsidP="00F2392D">
      <w:pPr>
        <w:tabs>
          <w:tab w:val="center" w:pos="4320"/>
          <w:tab w:val="right" w:pos="8640"/>
        </w:tabs>
        <w:spacing w:line="360" w:lineRule="auto"/>
        <w:contextualSpacing/>
        <w:jc w:val="center"/>
        <w:rPr>
          <w:b/>
          <w:color w:val="000000"/>
          <w:szCs w:val="28"/>
        </w:rPr>
      </w:pPr>
    </w:p>
    <w:p w14:paraId="7D4DC01D" w14:textId="77777777" w:rsidR="00F2392D" w:rsidRDefault="00F2392D" w:rsidP="00F2392D">
      <w:pPr>
        <w:tabs>
          <w:tab w:val="center" w:pos="4320"/>
          <w:tab w:val="right" w:pos="8640"/>
        </w:tabs>
        <w:spacing w:line="360" w:lineRule="auto"/>
        <w:contextualSpacing/>
        <w:jc w:val="center"/>
        <w:rPr>
          <w:b/>
          <w:color w:val="000000"/>
          <w:szCs w:val="28"/>
        </w:rPr>
      </w:pPr>
    </w:p>
    <w:p w14:paraId="2AD0052F" w14:textId="77777777" w:rsidR="00F2392D" w:rsidRDefault="00F2392D" w:rsidP="00F2392D">
      <w:pPr>
        <w:tabs>
          <w:tab w:val="center" w:pos="4320"/>
          <w:tab w:val="right" w:pos="8640"/>
        </w:tabs>
        <w:spacing w:line="360" w:lineRule="auto"/>
        <w:contextualSpacing/>
        <w:jc w:val="center"/>
        <w:rPr>
          <w:b/>
          <w:color w:val="000000"/>
          <w:szCs w:val="28"/>
        </w:rPr>
      </w:pPr>
    </w:p>
    <w:p w14:paraId="09639E3D" w14:textId="77777777" w:rsidR="00F2392D" w:rsidRDefault="00F2392D" w:rsidP="00F2392D">
      <w:pPr>
        <w:tabs>
          <w:tab w:val="center" w:pos="4320"/>
          <w:tab w:val="right" w:pos="8640"/>
        </w:tabs>
        <w:spacing w:line="360" w:lineRule="auto"/>
        <w:contextualSpacing/>
        <w:jc w:val="center"/>
        <w:rPr>
          <w:b/>
          <w:color w:val="000000"/>
          <w:szCs w:val="28"/>
        </w:rPr>
      </w:pPr>
    </w:p>
    <w:p w14:paraId="4DBA4C8C" w14:textId="22A5DE3A" w:rsidR="00F2392D" w:rsidRDefault="00F2392D" w:rsidP="00F2392D">
      <w:pPr>
        <w:tabs>
          <w:tab w:val="center" w:pos="4320"/>
          <w:tab w:val="right" w:pos="8640"/>
        </w:tabs>
        <w:spacing w:line="360" w:lineRule="auto"/>
        <w:contextualSpacing/>
        <w:jc w:val="center"/>
        <w:rPr>
          <w:b/>
          <w:color w:val="000000"/>
          <w:szCs w:val="28"/>
        </w:rPr>
      </w:pPr>
    </w:p>
    <w:p w14:paraId="7F176E26" w14:textId="03DDCFD7" w:rsidR="00F2392D" w:rsidRDefault="00F2392D" w:rsidP="00F2392D">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5 </w:t>
      </w:r>
      <w:r w:rsidRPr="00F2392D">
        <w:rPr>
          <w:b/>
          <w:bCs/>
          <w:color w:val="000000"/>
          <w:szCs w:val="28"/>
        </w:rPr>
        <w:t>Charging Station Module</w:t>
      </w:r>
    </w:p>
    <w:p w14:paraId="40E99919" w14:textId="6F7B0EEB" w:rsidR="00F2392D" w:rsidRDefault="00F2392D" w:rsidP="00F2392D">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8448" behindDoc="0" locked="0" layoutInCell="1" allowOverlap="1" wp14:anchorId="418BE360" wp14:editId="36EA4E96">
            <wp:simplePos x="0" y="0"/>
            <wp:positionH relativeFrom="margin">
              <wp:posOffset>408305</wp:posOffset>
            </wp:positionH>
            <wp:positionV relativeFrom="margin">
              <wp:posOffset>3284855</wp:posOffset>
            </wp:positionV>
            <wp:extent cx="4684395" cy="263334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5CA32022" w14:textId="77777777" w:rsidR="00F2392D" w:rsidRDefault="00F2392D" w:rsidP="00F2392D">
      <w:pPr>
        <w:tabs>
          <w:tab w:val="center" w:pos="4320"/>
          <w:tab w:val="right" w:pos="8640"/>
        </w:tabs>
        <w:spacing w:line="360" w:lineRule="auto"/>
        <w:contextualSpacing/>
        <w:jc w:val="center"/>
        <w:rPr>
          <w:b/>
          <w:color w:val="000000"/>
          <w:szCs w:val="28"/>
        </w:rPr>
      </w:pPr>
    </w:p>
    <w:p w14:paraId="7914A033" w14:textId="77777777" w:rsidR="00F2392D" w:rsidRDefault="00F2392D" w:rsidP="00F2392D">
      <w:pPr>
        <w:tabs>
          <w:tab w:val="center" w:pos="4320"/>
          <w:tab w:val="right" w:pos="8640"/>
        </w:tabs>
        <w:spacing w:line="360" w:lineRule="auto"/>
        <w:contextualSpacing/>
        <w:jc w:val="center"/>
        <w:rPr>
          <w:b/>
          <w:color w:val="000000"/>
          <w:szCs w:val="28"/>
        </w:rPr>
      </w:pPr>
    </w:p>
    <w:p w14:paraId="2752BB4A" w14:textId="77777777" w:rsidR="00F2392D" w:rsidRDefault="00F2392D" w:rsidP="00F2392D">
      <w:pPr>
        <w:tabs>
          <w:tab w:val="center" w:pos="4320"/>
          <w:tab w:val="right" w:pos="8640"/>
        </w:tabs>
        <w:spacing w:line="360" w:lineRule="auto"/>
        <w:contextualSpacing/>
        <w:jc w:val="center"/>
        <w:rPr>
          <w:b/>
          <w:color w:val="000000"/>
          <w:szCs w:val="28"/>
        </w:rPr>
      </w:pPr>
    </w:p>
    <w:p w14:paraId="2BE7DBFA" w14:textId="77777777" w:rsidR="00F2392D" w:rsidRDefault="00F2392D" w:rsidP="00F2392D">
      <w:pPr>
        <w:tabs>
          <w:tab w:val="center" w:pos="4320"/>
          <w:tab w:val="right" w:pos="8640"/>
        </w:tabs>
        <w:spacing w:line="360" w:lineRule="auto"/>
        <w:contextualSpacing/>
        <w:jc w:val="center"/>
        <w:rPr>
          <w:b/>
          <w:color w:val="000000"/>
          <w:szCs w:val="28"/>
        </w:rPr>
      </w:pPr>
    </w:p>
    <w:p w14:paraId="78EED458" w14:textId="77777777" w:rsidR="00F2392D" w:rsidRDefault="00F2392D" w:rsidP="00F2392D">
      <w:pPr>
        <w:tabs>
          <w:tab w:val="center" w:pos="4320"/>
          <w:tab w:val="right" w:pos="8640"/>
        </w:tabs>
        <w:spacing w:line="360" w:lineRule="auto"/>
        <w:contextualSpacing/>
        <w:jc w:val="center"/>
        <w:rPr>
          <w:b/>
          <w:color w:val="000000"/>
          <w:szCs w:val="28"/>
        </w:rPr>
      </w:pPr>
    </w:p>
    <w:p w14:paraId="7D551B97" w14:textId="77777777" w:rsidR="00F2392D" w:rsidRDefault="00F2392D" w:rsidP="00F2392D">
      <w:pPr>
        <w:tabs>
          <w:tab w:val="center" w:pos="4320"/>
          <w:tab w:val="right" w:pos="8640"/>
        </w:tabs>
        <w:spacing w:line="360" w:lineRule="auto"/>
        <w:contextualSpacing/>
        <w:jc w:val="center"/>
        <w:rPr>
          <w:b/>
          <w:color w:val="000000"/>
          <w:szCs w:val="28"/>
        </w:rPr>
      </w:pPr>
    </w:p>
    <w:p w14:paraId="45107826" w14:textId="77777777" w:rsidR="00F2392D" w:rsidRDefault="00F2392D" w:rsidP="00F2392D">
      <w:pPr>
        <w:tabs>
          <w:tab w:val="center" w:pos="4320"/>
          <w:tab w:val="right" w:pos="8640"/>
        </w:tabs>
        <w:spacing w:line="360" w:lineRule="auto"/>
        <w:contextualSpacing/>
        <w:jc w:val="center"/>
        <w:rPr>
          <w:b/>
          <w:color w:val="000000"/>
          <w:szCs w:val="28"/>
        </w:rPr>
      </w:pPr>
    </w:p>
    <w:p w14:paraId="23DE333B" w14:textId="77777777" w:rsidR="00F2392D" w:rsidRDefault="00F2392D" w:rsidP="00F2392D">
      <w:pPr>
        <w:tabs>
          <w:tab w:val="center" w:pos="4320"/>
          <w:tab w:val="right" w:pos="8640"/>
        </w:tabs>
        <w:spacing w:line="360" w:lineRule="auto"/>
        <w:contextualSpacing/>
        <w:jc w:val="center"/>
        <w:rPr>
          <w:b/>
          <w:color w:val="000000"/>
          <w:szCs w:val="28"/>
        </w:rPr>
      </w:pPr>
    </w:p>
    <w:p w14:paraId="1E6027B7" w14:textId="77777777" w:rsidR="00F2392D" w:rsidRDefault="00F2392D" w:rsidP="00F2392D">
      <w:pPr>
        <w:tabs>
          <w:tab w:val="center" w:pos="4320"/>
          <w:tab w:val="right" w:pos="8640"/>
        </w:tabs>
        <w:spacing w:line="360" w:lineRule="auto"/>
        <w:contextualSpacing/>
        <w:jc w:val="center"/>
        <w:rPr>
          <w:b/>
          <w:color w:val="000000"/>
          <w:szCs w:val="28"/>
        </w:rPr>
      </w:pPr>
    </w:p>
    <w:p w14:paraId="69E063AE" w14:textId="77777777" w:rsidR="00F2392D" w:rsidRDefault="00F2392D" w:rsidP="00F2392D">
      <w:pPr>
        <w:tabs>
          <w:tab w:val="center" w:pos="4320"/>
          <w:tab w:val="right" w:pos="8640"/>
        </w:tabs>
        <w:spacing w:line="360" w:lineRule="auto"/>
        <w:contextualSpacing/>
        <w:jc w:val="center"/>
        <w:rPr>
          <w:b/>
          <w:color w:val="000000"/>
          <w:szCs w:val="28"/>
        </w:rPr>
      </w:pPr>
    </w:p>
    <w:p w14:paraId="021CE80A" w14:textId="412231C7" w:rsidR="00F2392D" w:rsidRDefault="00F2392D" w:rsidP="00F2392D">
      <w:pPr>
        <w:tabs>
          <w:tab w:val="center" w:pos="4320"/>
          <w:tab w:val="right" w:pos="8640"/>
        </w:tabs>
        <w:contextualSpacing/>
        <w:jc w:val="center"/>
        <w:rPr>
          <w:b/>
          <w:bCs/>
          <w:color w:val="000000"/>
          <w:szCs w:val="28"/>
        </w:rPr>
      </w:pPr>
      <w:r>
        <w:rPr>
          <w:b/>
          <w:color w:val="000000"/>
          <w:szCs w:val="28"/>
        </w:rPr>
        <w:tab/>
        <w:t>SS</w:t>
      </w:r>
      <w:proofErr w:type="gramStart"/>
      <w:r>
        <w:rPr>
          <w:b/>
          <w:color w:val="000000"/>
          <w:szCs w:val="28"/>
        </w:rPr>
        <w:t>:-</w:t>
      </w:r>
      <w:proofErr w:type="gramEnd"/>
      <w:r>
        <w:rPr>
          <w:b/>
          <w:color w:val="000000"/>
          <w:szCs w:val="28"/>
        </w:rPr>
        <w:t xml:space="preserve"> 6 After </w:t>
      </w:r>
      <w:r w:rsidRPr="00F2392D">
        <w:rPr>
          <w:b/>
          <w:bCs/>
          <w:color w:val="000000"/>
          <w:szCs w:val="28"/>
        </w:rPr>
        <w:t>Charging Station Login</w:t>
      </w:r>
      <w:r>
        <w:rPr>
          <w:b/>
          <w:color w:val="000000"/>
          <w:szCs w:val="28"/>
        </w:rPr>
        <w:t xml:space="preserve">:- </w:t>
      </w:r>
      <w:r>
        <w:rPr>
          <w:b/>
          <w:bCs/>
          <w:color w:val="000000"/>
          <w:szCs w:val="28"/>
        </w:rPr>
        <w:t xml:space="preserve">Shows Charging Station </w:t>
      </w:r>
      <w:r w:rsidRPr="00F2392D">
        <w:rPr>
          <w:b/>
          <w:bCs/>
          <w:color w:val="000000"/>
          <w:szCs w:val="28"/>
        </w:rPr>
        <w:t>Menu</w:t>
      </w:r>
    </w:p>
    <w:p w14:paraId="13B6537B" w14:textId="57DC8352" w:rsidR="00F2392D" w:rsidRPr="00F2392D" w:rsidRDefault="00F2392D" w:rsidP="00F2392D">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9472" behindDoc="0" locked="0" layoutInCell="1" allowOverlap="1" wp14:anchorId="59823FFC" wp14:editId="31287453">
            <wp:simplePos x="0" y="0"/>
            <wp:positionH relativeFrom="margin">
              <wp:posOffset>401955</wp:posOffset>
            </wp:positionH>
            <wp:positionV relativeFrom="margin">
              <wp:posOffset>6348095</wp:posOffset>
            </wp:positionV>
            <wp:extent cx="4684395" cy="263334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02C537A7" w14:textId="77777777" w:rsidR="00F2392D" w:rsidRDefault="00F2392D" w:rsidP="00F2392D">
      <w:pPr>
        <w:tabs>
          <w:tab w:val="center" w:pos="4320"/>
          <w:tab w:val="right" w:pos="8640"/>
        </w:tabs>
        <w:spacing w:line="360" w:lineRule="auto"/>
        <w:contextualSpacing/>
        <w:jc w:val="center"/>
        <w:rPr>
          <w:b/>
          <w:bCs/>
          <w:color w:val="000000"/>
          <w:szCs w:val="28"/>
        </w:rPr>
      </w:pPr>
    </w:p>
    <w:p w14:paraId="62F4BD75" w14:textId="77777777" w:rsidR="00F2392D" w:rsidRDefault="00F2392D" w:rsidP="00F2392D">
      <w:pPr>
        <w:tabs>
          <w:tab w:val="center" w:pos="4320"/>
          <w:tab w:val="right" w:pos="8640"/>
        </w:tabs>
        <w:spacing w:line="360" w:lineRule="auto"/>
        <w:contextualSpacing/>
        <w:jc w:val="center"/>
        <w:rPr>
          <w:b/>
          <w:bCs/>
          <w:color w:val="000000"/>
          <w:szCs w:val="28"/>
        </w:rPr>
      </w:pPr>
    </w:p>
    <w:p w14:paraId="62152FC2" w14:textId="77777777" w:rsidR="00F2392D" w:rsidRDefault="00F2392D" w:rsidP="00F2392D">
      <w:pPr>
        <w:tabs>
          <w:tab w:val="center" w:pos="4320"/>
          <w:tab w:val="right" w:pos="8640"/>
        </w:tabs>
        <w:spacing w:line="360" w:lineRule="auto"/>
        <w:contextualSpacing/>
        <w:jc w:val="center"/>
        <w:rPr>
          <w:b/>
          <w:bCs/>
          <w:color w:val="000000"/>
          <w:szCs w:val="28"/>
        </w:rPr>
      </w:pPr>
    </w:p>
    <w:p w14:paraId="61D618CA" w14:textId="77777777" w:rsidR="00F2392D" w:rsidRDefault="00F2392D" w:rsidP="00F2392D">
      <w:pPr>
        <w:tabs>
          <w:tab w:val="center" w:pos="4320"/>
          <w:tab w:val="right" w:pos="8640"/>
        </w:tabs>
        <w:spacing w:line="360" w:lineRule="auto"/>
        <w:contextualSpacing/>
        <w:jc w:val="center"/>
        <w:rPr>
          <w:b/>
          <w:bCs/>
          <w:color w:val="000000"/>
          <w:szCs w:val="28"/>
        </w:rPr>
      </w:pPr>
    </w:p>
    <w:p w14:paraId="6D81EC20" w14:textId="77777777" w:rsidR="00F2392D" w:rsidRDefault="00F2392D" w:rsidP="00F2392D">
      <w:pPr>
        <w:tabs>
          <w:tab w:val="center" w:pos="4320"/>
          <w:tab w:val="right" w:pos="8640"/>
        </w:tabs>
        <w:spacing w:line="360" w:lineRule="auto"/>
        <w:contextualSpacing/>
        <w:jc w:val="center"/>
        <w:rPr>
          <w:b/>
          <w:bCs/>
          <w:color w:val="000000"/>
          <w:szCs w:val="28"/>
        </w:rPr>
      </w:pPr>
    </w:p>
    <w:p w14:paraId="779AA0EF" w14:textId="77777777" w:rsidR="00F2392D" w:rsidRDefault="00F2392D" w:rsidP="00693604">
      <w:pPr>
        <w:tabs>
          <w:tab w:val="center" w:pos="4320"/>
          <w:tab w:val="right" w:pos="8640"/>
        </w:tabs>
        <w:spacing w:line="360" w:lineRule="auto"/>
        <w:contextualSpacing/>
        <w:rPr>
          <w:b/>
          <w:bCs/>
          <w:color w:val="000000"/>
          <w:szCs w:val="28"/>
        </w:rPr>
      </w:pPr>
    </w:p>
    <w:p w14:paraId="070547A3" w14:textId="77777777" w:rsidR="00693604" w:rsidRDefault="00693604" w:rsidP="00693604">
      <w:pPr>
        <w:tabs>
          <w:tab w:val="center" w:pos="4320"/>
          <w:tab w:val="right" w:pos="8640"/>
        </w:tabs>
        <w:spacing w:line="360" w:lineRule="auto"/>
        <w:contextualSpacing/>
        <w:rPr>
          <w:b/>
          <w:bCs/>
          <w:color w:val="000000"/>
          <w:szCs w:val="28"/>
        </w:rPr>
      </w:pPr>
    </w:p>
    <w:p w14:paraId="54515E07" w14:textId="77777777" w:rsidR="00693604" w:rsidRDefault="00693604" w:rsidP="00693604">
      <w:pPr>
        <w:tabs>
          <w:tab w:val="center" w:pos="4320"/>
          <w:tab w:val="right" w:pos="8640"/>
        </w:tabs>
        <w:spacing w:line="360" w:lineRule="auto"/>
        <w:contextualSpacing/>
        <w:rPr>
          <w:b/>
          <w:bCs/>
          <w:color w:val="000000"/>
          <w:szCs w:val="28"/>
        </w:rPr>
      </w:pPr>
    </w:p>
    <w:p w14:paraId="605CFFFF" w14:textId="4833DB19" w:rsidR="00F2392D" w:rsidRDefault="00F2392D" w:rsidP="00693604">
      <w:pPr>
        <w:tabs>
          <w:tab w:val="center" w:pos="4320"/>
          <w:tab w:val="right" w:pos="8640"/>
        </w:tabs>
        <w:contextualSpacing/>
        <w:jc w:val="center"/>
        <w:rPr>
          <w:b/>
          <w:color w:val="000000"/>
          <w:szCs w:val="28"/>
        </w:rPr>
      </w:pPr>
      <w:r>
        <w:rPr>
          <w:b/>
          <w:bCs/>
          <w:color w:val="000000"/>
          <w:szCs w:val="28"/>
        </w:rPr>
        <w:lastRenderedPageBreak/>
        <w:t>SS</w:t>
      </w:r>
      <w:proofErr w:type="gramStart"/>
      <w:r>
        <w:rPr>
          <w:b/>
          <w:bCs/>
          <w:color w:val="000000"/>
          <w:szCs w:val="28"/>
        </w:rPr>
        <w:t>:-</w:t>
      </w:r>
      <w:proofErr w:type="gramEnd"/>
      <w:r>
        <w:rPr>
          <w:b/>
          <w:bCs/>
          <w:color w:val="000000"/>
          <w:szCs w:val="28"/>
        </w:rPr>
        <w:t xml:space="preserve"> </w:t>
      </w:r>
      <w:r w:rsidR="00693604">
        <w:rPr>
          <w:b/>
          <w:bCs/>
          <w:color w:val="000000"/>
          <w:szCs w:val="28"/>
        </w:rPr>
        <w:t>7</w:t>
      </w:r>
      <w:r>
        <w:rPr>
          <w:b/>
          <w:bCs/>
          <w:color w:val="000000"/>
          <w:szCs w:val="28"/>
        </w:rPr>
        <w:t xml:space="preserve"> </w:t>
      </w:r>
      <w:r w:rsidR="00693604" w:rsidRPr="00693604">
        <w:rPr>
          <w:b/>
          <w:bCs/>
          <w:color w:val="000000"/>
          <w:szCs w:val="28"/>
        </w:rPr>
        <w:t xml:space="preserve">Charging Station Module </w:t>
      </w:r>
      <w:proofErr w:type="spellStart"/>
      <w:r w:rsidR="00693604" w:rsidRPr="00693604">
        <w:rPr>
          <w:b/>
          <w:bCs/>
          <w:color w:val="000000"/>
          <w:szCs w:val="28"/>
        </w:rPr>
        <w:t>SubMenu</w:t>
      </w:r>
      <w:proofErr w:type="spellEnd"/>
      <w:r w:rsidRPr="00EB093F">
        <w:rPr>
          <w:b/>
          <w:bCs/>
          <w:color w:val="000000"/>
          <w:szCs w:val="28"/>
        </w:rPr>
        <w:br/>
      </w:r>
      <w:r w:rsidR="00693604">
        <w:rPr>
          <w:b/>
          <w:bCs/>
          <w:color w:val="000000"/>
          <w:szCs w:val="28"/>
        </w:rPr>
        <w:t>7</w:t>
      </w:r>
      <w:r>
        <w:rPr>
          <w:b/>
          <w:bCs/>
          <w:color w:val="000000"/>
          <w:szCs w:val="28"/>
        </w:rPr>
        <w:t xml:space="preserve">.1) </w:t>
      </w:r>
      <w:r w:rsidR="00693604">
        <w:rPr>
          <w:b/>
          <w:bCs/>
          <w:color w:val="000000"/>
          <w:szCs w:val="28"/>
        </w:rPr>
        <w:t xml:space="preserve">View </w:t>
      </w:r>
      <w:r w:rsidRPr="00EB093F">
        <w:rPr>
          <w:b/>
          <w:bCs/>
          <w:color w:val="000000"/>
          <w:szCs w:val="28"/>
        </w:rPr>
        <w:t>Charging Station</w:t>
      </w:r>
    </w:p>
    <w:p w14:paraId="6AD5C827" w14:textId="16C71287" w:rsidR="00F2392D" w:rsidRDefault="00693604" w:rsidP="00693604">
      <w:pPr>
        <w:tabs>
          <w:tab w:val="center" w:pos="4320"/>
          <w:tab w:val="right" w:pos="8640"/>
        </w:tabs>
        <w:contextualSpacing/>
        <w:jc w:val="center"/>
        <w:rPr>
          <w:b/>
          <w:color w:val="000000"/>
          <w:szCs w:val="28"/>
        </w:rPr>
      </w:pPr>
      <w:r>
        <w:rPr>
          <w:noProof/>
          <w:color w:val="000000"/>
          <w:sz w:val="28"/>
          <w:szCs w:val="28"/>
          <w:lang w:eastAsia="en-US"/>
        </w:rPr>
        <w:drawing>
          <wp:anchor distT="0" distB="0" distL="114300" distR="114300" simplePos="0" relativeHeight="251690496" behindDoc="0" locked="0" layoutInCell="1" allowOverlap="1" wp14:anchorId="39E9675C" wp14:editId="69083E4B">
            <wp:simplePos x="0" y="0"/>
            <wp:positionH relativeFrom="margin">
              <wp:posOffset>485775</wp:posOffset>
            </wp:positionH>
            <wp:positionV relativeFrom="margin">
              <wp:posOffset>378460</wp:posOffset>
            </wp:positionV>
            <wp:extent cx="4684395" cy="263334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266C7D4D" w14:textId="77777777" w:rsidR="00F2392D" w:rsidRDefault="00F2392D" w:rsidP="00693604">
      <w:pPr>
        <w:tabs>
          <w:tab w:val="center" w:pos="4320"/>
          <w:tab w:val="right" w:pos="8640"/>
        </w:tabs>
        <w:contextualSpacing/>
        <w:jc w:val="center"/>
        <w:rPr>
          <w:b/>
          <w:color w:val="000000"/>
          <w:szCs w:val="28"/>
        </w:rPr>
      </w:pPr>
    </w:p>
    <w:p w14:paraId="2B0FB3A3" w14:textId="77777777" w:rsidR="00F2392D" w:rsidRDefault="00F2392D" w:rsidP="00693604">
      <w:pPr>
        <w:tabs>
          <w:tab w:val="center" w:pos="4320"/>
          <w:tab w:val="right" w:pos="8640"/>
        </w:tabs>
        <w:contextualSpacing/>
        <w:jc w:val="center"/>
        <w:rPr>
          <w:b/>
          <w:color w:val="000000"/>
          <w:szCs w:val="28"/>
        </w:rPr>
      </w:pPr>
    </w:p>
    <w:p w14:paraId="146B44B1" w14:textId="77777777" w:rsidR="00F2392D" w:rsidRDefault="00F2392D" w:rsidP="00693604">
      <w:pPr>
        <w:tabs>
          <w:tab w:val="center" w:pos="4320"/>
          <w:tab w:val="right" w:pos="8640"/>
        </w:tabs>
        <w:contextualSpacing/>
        <w:jc w:val="center"/>
        <w:rPr>
          <w:b/>
          <w:color w:val="000000"/>
          <w:szCs w:val="28"/>
        </w:rPr>
      </w:pPr>
    </w:p>
    <w:p w14:paraId="7236F0EC" w14:textId="77777777" w:rsidR="00F2392D" w:rsidRDefault="00F2392D" w:rsidP="00693604">
      <w:pPr>
        <w:tabs>
          <w:tab w:val="center" w:pos="4320"/>
          <w:tab w:val="right" w:pos="8640"/>
        </w:tabs>
        <w:contextualSpacing/>
        <w:jc w:val="center"/>
        <w:rPr>
          <w:b/>
          <w:color w:val="000000"/>
          <w:szCs w:val="28"/>
        </w:rPr>
      </w:pPr>
    </w:p>
    <w:p w14:paraId="548D8101" w14:textId="77777777" w:rsidR="00F2392D" w:rsidRDefault="00F2392D" w:rsidP="00693604">
      <w:pPr>
        <w:tabs>
          <w:tab w:val="center" w:pos="4320"/>
          <w:tab w:val="right" w:pos="8640"/>
        </w:tabs>
        <w:contextualSpacing/>
        <w:jc w:val="center"/>
        <w:rPr>
          <w:b/>
          <w:color w:val="000000"/>
          <w:szCs w:val="28"/>
        </w:rPr>
      </w:pPr>
    </w:p>
    <w:p w14:paraId="539AD4CF" w14:textId="77777777" w:rsidR="00F2392D" w:rsidRDefault="00F2392D" w:rsidP="00693604">
      <w:pPr>
        <w:tabs>
          <w:tab w:val="center" w:pos="4320"/>
          <w:tab w:val="right" w:pos="8640"/>
        </w:tabs>
        <w:contextualSpacing/>
        <w:jc w:val="center"/>
        <w:rPr>
          <w:b/>
          <w:color w:val="000000"/>
          <w:szCs w:val="28"/>
        </w:rPr>
      </w:pPr>
    </w:p>
    <w:p w14:paraId="2C5FB347" w14:textId="77777777" w:rsidR="00EB093F" w:rsidRDefault="00EB093F" w:rsidP="00693604">
      <w:pPr>
        <w:tabs>
          <w:tab w:val="center" w:pos="4320"/>
          <w:tab w:val="right" w:pos="8640"/>
        </w:tabs>
        <w:contextualSpacing/>
        <w:jc w:val="center"/>
        <w:rPr>
          <w:b/>
          <w:color w:val="000000"/>
          <w:szCs w:val="28"/>
        </w:rPr>
      </w:pPr>
    </w:p>
    <w:p w14:paraId="1082A3FE" w14:textId="77777777" w:rsidR="006D0331" w:rsidRDefault="006D0331" w:rsidP="00693604">
      <w:pPr>
        <w:tabs>
          <w:tab w:val="center" w:pos="4320"/>
          <w:tab w:val="right" w:pos="8640"/>
        </w:tabs>
        <w:contextualSpacing/>
        <w:jc w:val="center"/>
        <w:rPr>
          <w:b/>
          <w:color w:val="000000"/>
          <w:szCs w:val="28"/>
        </w:rPr>
      </w:pPr>
    </w:p>
    <w:p w14:paraId="750BA71F" w14:textId="77777777" w:rsidR="00693604" w:rsidRDefault="00693604" w:rsidP="00693604">
      <w:pPr>
        <w:tabs>
          <w:tab w:val="center" w:pos="4320"/>
          <w:tab w:val="right" w:pos="8640"/>
        </w:tabs>
        <w:contextualSpacing/>
        <w:jc w:val="center"/>
        <w:rPr>
          <w:b/>
          <w:color w:val="000000"/>
          <w:szCs w:val="28"/>
        </w:rPr>
      </w:pPr>
    </w:p>
    <w:p w14:paraId="5B173C4F" w14:textId="77777777" w:rsidR="00693604" w:rsidRDefault="00693604" w:rsidP="00693604">
      <w:pPr>
        <w:tabs>
          <w:tab w:val="center" w:pos="4320"/>
          <w:tab w:val="right" w:pos="8640"/>
        </w:tabs>
        <w:contextualSpacing/>
        <w:jc w:val="center"/>
        <w:rPr>
          <w:b/>
          <w:color w:val="000000"/>
          <w:szCs w:val="28"/>
        </w:rPr>
      </w:pPr>
    </w:p>
    <w:p w14:paraId="2372EDD0" w14:textId="77777777" w:rsidR="00693604" w:rsidRDefault="00693604" w:rsidP="00693604">
      <w:pPr>
        <w:tabs>
          <w:tab w:val="center" w:pos="4320"/>
          <w:tab w:val="right" w:pos="8640"/>
        </w:tabs>
        <w:contextualSpacing/>
        <w:jc w:val="center"/>
        <w:rPr>
          <w:b/>
          <w:color w:val="000000"/>
          <w:szCs w:val="28"/>
        </w:rPr>
      </w:pPr>
    </w:p>
    <w:p w14:paraId="0B1A15F0" w14:textId="77777777" w:rsidR="00693604" w:rsidRDefault="00693604" w:rsidP="00693604">
      <w:pPr>
        <w:tabs>
          <w:tab w:val="center" w:pos="4320"/>
          <w:tab w:val="right" w:pos="8640"/>
        </w:tabs>
        <w:contextualSpacing/>
        <w:jc w:val="center"/>
        <w:rPr>
          <w:b/>
          <w:color w:val="000000"/>
          <w:szCs w:val="28"/>
        </w:rPr>
      </w:pPr>
    </w:p>
    <w:p w14:paraId="02C855B5" w14:textId="77777777" w:rsidR="00693604" w:rsidRDefault="00693604" w:rsidP="00693604">
      <w:pPr>
        <w:tabs>
          <w:tab w:val="center" w:pos="4320"/>
          <w:tab w:val="right" w:pos="8640"/>
        </w:tabs>
        <w:contextualSpacing/>
        <w:jc w:val="center"/>
        <w:rPr>
          <w:b/>
          <w:color w:val="000000"/>
          <w:szCs w:val="28"/>
        </w:rPr>
      </w:pPr>
    </w:p>
    <w:p w14:paraId="5A8CB919" w14:textId="77777777" w:rsidR="00693604" w:rsidRDefault="00693604" w:rsidP="00693604">
      <w:pPr>
        <w:tabs>
          <w:tab w:val="center" w:pos="4320"/>
          <w:tab w:val="right" w:pos="8640"/>
        </w:tabs>
        <w:contextualSpacing/>
        <w:jc w:val="center"/>
        <w:rPr>
          <w:b/>
          <w:color w:val="000000"/>
          <w:szCs w:val="28"/>
        </w:rPr>
      </w:pPr>
    </w:p>
    <w:p w14:paraId="63A5E4B3" w14:textId="77777777" w:rsidR="00693604" w:rsidRDefault="00693604" w:rsidP="00693604">
      <w:pPr>
        <w:tabs>
          <w:tab w:val="center" w:pos="4320"/>
          <w:tab w:val="right" w:pos="8640"/>
        </w:tabs>
        <w:contextualSpacing/>
        <w:jc w:val="center"/>
        <w:rPr>
          <w:b/>
          <w:color w:val="000000"/>
          <w:szCs w:val="28"/>
        </w:rPr>
      </w:pPr>
    </w:p>
    <w:p w14:paraId="0D5C1077" w14:textId="7257A2F4" w:rsidR="00693604" w:rsidRDefault="00693604" w:rsidP="00693604">
      <w:pPr>
        <w:tabs>
          <w:tab w:val="center" w:pos="4320"/>
          <w:tab w:val="right" w:pos="8640"/>
        </w:tabs>
        <w:contextualSpacing/>
        <w:jc w:val="center"/>
        <w:rPr>
          <w:b/>
          <w:color w:val="000000"/>
          <w:szCs w:val="28"/>
        </w:rPr>
      </w:pPr>
      <w:r>
        <w:rPr>
          <w:b/>
          <w:bCs/>
          <w:color w:val="000000"/>
          <w:szCs w:val="28"/>
        </w:rPr>
        <w:t xml:space="preserve">7.2) Update Charging Station </w:t>
      </w:r>
      <w:r w:rsidRPr="00693604">
        <w:rPr>
          <w:b/>
          <w:bCs/>
          <w:color w:val="000000"/>
          <w:szCs w:val="28"/>
        </w:rPr>
        <w:t>Power</w:t>
      </w:r>
    </w:p>
    <w:p w14:paraId="1FF0532A" w14:textId="6E1E876D" w:rsidR="00693604" w:rsidRDefault="00693604" w:rsidP="00693604">
      <w:pPr>
        <w:tabs>
          <w:tab w:val="center" w:pos="4320"/>
          <w:tab w:val="right" w:pos="8640"/>
        </w:tabs>
        <w:contextualSpacing/>
        <w:jc w:val="center"/>
        <w:rPr>
          <w:b/>
          <w:color w:val="000000"/>
          <w:szCs w:val="28"/>
        </w:rPr>
      </w:pPr>
      <w:r>
        <w:rPr>
          <w:noProof/>
          <w:color w:val="000000"/>
          <w:sz w:val="28"/>
          <w:szCs w:val="28"/>
          <w:lang w:eastAsia="en-US"/>
        </w:rPr>
        <w:drawing>
          <wp:anchor distT="0" distB="0" distL="114300" distR="114300" simplePos="0" relativeHeight="251691520" behindDoc="0" locked="0" layoutInCell="1" allowOverlap="1" wp14:anchorId="31E6226A" wp14:editId="38853872">
            <wp:simplePos x="0" y="0"/>
            <wp:positionH relativeFrom="margin">
              <wp:posOffset>481965</wp:posOffset>
            </wp:positionH>
            <wp:positionV relativeFrom="margin">
              <wp:posOffset>3362960</wp:posOffset>
            </wp:positionV>
            <wp:extent cx="4684395" cy="263334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61B332FE" w14:textId="77777777" w:rsidR="00693604" w:rsidRDefault="00693604" w:rsidP="00693604">
      <w:pPr>
        <w:tabs>
          <w:tab w:val="center" w:pos="4320"/>
          <w:tab w:val="right" w:pos="8640"/>
        </w:tabs>
        <w:contextualSpacing/>
        <w:jc w:val="center"/>
        <w:rPr>
          <w:b/>
          <w:color w:val="000000"/>
          <w:szCs w:val="28"/>
        </w:rPr>
      </w:pPr>
    </w:p>
    <w:p w14:paraId="32B83814" w14:textId="77777777" w:rsidR="00693604" w:rsidRDefault="00693604" w:rsidP="00693604">
      <w:pPr>
        <w:tabs>
          <w:tab w:val="center" w:pos="4320"/>
          <w:tab w:val="right" w:pos="8640"/>
        </w:tabs>
        <w:contextualSpacing/>
        <w:jc w:val="center"/>
        <w:rPr>
          <w:b/>
          <w:color w:val="000000"/>
          <w:szCs w:val="28"/>
        </w:rPr>
      </w:pPr>
    </w:p>
    <w:p w14:paraId="604C3021" w14:textId="77777777" w:rsidR="00693604" w:rsidRDefault="00693604" w:rsidP="00693604">
      <w:pPr>
        <w:tabs>
          <w:tab w:val="center" w:pos="4320"/>
          <w:tab w:val="right" w:pos="8640"/>
        </w:tabs>
        <w:contextualSpacing/>
        <w:jc w:val="center"/>
        <w:rPr>
          <w:b/>
          <w:color w:val="000000"/>
          <w:szCs w:val="28"/>
        </w:rPr>
      </w:pPr>
    </w:p>
    <w:p w14:paraId="65DF4C29" w14:textId="77777777" w:rsidR="00693604" w:rsidRDefault="00693604" w:rsidP="00693604">
      <w:pPr>
        <w:tabs>
          <w:tab w:val="center" w:pos="4320"/>
          <w:tab w:val="right" w:pos="8640"/>
        </w:tabs>
        <w:contextualSpacing/>
        <w:jc w:val="center"/>
        <w:rPr>
          <w:b/>
          <w:color w:val="000000"/>
          <w:szCs w:val="28"/>
        </w:rPr>
      </w:pPr>
    </w:p>
    <w:p w14:paraId="4279A97F" w14:textId="77777777" w:rsidR="00693604" w:rsidRDefault="00693604" w:rsidP="00693604">
      <w:pPr>
        <w:tabs>
          <w:tab w:val="center" w:pos="4320"/>
          <w:tab w:val="right" w:pos="8640"/>
        </w:tabs>
        <w:contextualSpacing/>
        <w:jc w:val="center"/>
        <w:rPr>
          <w:b/>
          <w:color w:val="000000"/>
          <w:szCs w:val="28"/>
        </w:rPr>
      </w:pPr>
    </w:p>
    <w:p w14:paraId="5068367E" w14:textId="77777777" w:rsidR="00693604" w:rsidRDefault="00693604" w:rsidP="00693604">
      <w:pPr>
        <w:tabs>
          <w:tab w:val="center" w:pos="4320"/>
          <w:tab w:val="right" w:pos="8640"/>
        </w:tabs>
        <w:contextualSpacing/>
        <w:jc w:val="center"/>
        <w:rPr>
          <w:b/>
          <w:color w:val="000000"/>
          <w:szCs w:val="28"/>
        </w:rPr>
      </w:pPr>
    </w:p>
    <w:p w14:paraId="48FF52F2" w14:textId="77777777" w:rsidR="00693604" w:rsidRDefault="00693604" w:rsidP="00693604">
      <w:pPr>
        <w:tabs>
          <w:tab w:val="center" w:pos="4320"/>
          <w:tab w:val="right" w:pos="8640"/>
        </w:tabs>
        <w:contextualSpacing/>
        <w:jc w:val="center"/>
        <w:rPr>
          <w:b/>
          <w:color w:val="000000"/>
          <w:szCs w:val="28"/>
        </w:rPr>
      </w:pPr>
    </w:p>
    <w:p w14:paraId="061DD939" w14:textId="77777777" w:rsidR="00693604" w:rsidRDefault="00693604" w:rsidP="00693604">
      <w:pPr>
        <w:tabs>
          <w:tab w:val="center" w:pos="4320"/>
          <w:tab w:val="right" w:pos="8640"/>
        </w:tabs>
        <w:ind w:left="2880"/>
        <w:contextualSpacing/>
        <w:jc w:val="center"/>
        <w:rPr>
          <w:b/>
          <w:color w:val="000000"/>
          <w:szCs w:val="28"/>
        </w:rPr>
      </w:pPr>
    </w:p>
    <w:p w14:paraId="64910BF7" w14:textId="77777777" w:rsidR="00693604" w:rsidRDefault="00693604" w:rsidP="00693604">
      <w:pPr>
        <w:tabs>
          <w:tab w:val="center" w:pos="4320"/>
          <w:tab w:val="right" w:pos="8640"/>
        </w:tabs>
        <w:ind w:left="2880"/>
        <w:contextualSpacing/>
        <w:jc w:val="center"/>
        <w:rPr>
          <w:b/>
          <w:color w:val="000000"/>
          <w:szCs w:val="28"/>
        </w:rPr>
      </w:pPr>
    </w:p>
    <w:p w14:paraId="2B84E590" w14:textId="77777777" w:rsidR="00693604" w:rsidRDefault="00693604" w:rsidP="00693604">
      <w:pPr>
        <w:tabs>
          <w:tab w:val="center" w:pos="4320"/>
          <w:tab w:val="right" w:pos="8640"/>
        </w:tabs>
        <w:ind w:left="2880"/>
        <w:contextualSpacing/>
        <w:jc w:val="center"/>
        <w:rPr>
          <w:b/>
          <w:color w:val="000000"/>
          <w:szCs w:val="28"/>
        </w:rPr>
      </w:pPr>
    </w:p>
    <w:p w14:paraId="2FCEA254" w14:textId="77777777" w:rsidR="00693604" w:rsidRDefault="00693604" w:rsidP="00693604">
      <w:pPr>
        <w:tabs>
          <w:tab w:val="center" w:pos="4320"/>
          <w:tab w:val="right" w:pos="8640"/>
        </w:tabs>
        <w:contextualSpacing/>
        <w:jc w:val="center"/>
        <w:rPr>
          <w:b/>
          <w:bCs/>
          <w:color w:val="000000"/>
          <w:szCs w:val="28"/>
        </w:rPr>
      </w:pPr>
    </w:p>
    <w:p w14:paraId="25364F87" w14:textId="77777777" w:rsidR="00693604" w:rsidRDefault="00693604" w:rsidP="00693604">
      <w:pPr>
        <w:tabs>
          <w:tab w:val="center" w:pos="4320"/>
          <w:tab w:val="right" w:pos="8640"/>
        </w:tabs>
        <w:contextualSpacing/>
        <w:jc w:val="center"/>
        <w:rPr>
          <w:b/>
          <w:bCs/>
          <w:color w:val="000000"/>
          <w:szCs w:val="28"/>
        </w:rPr>
      </w:pPr>
    </w:p>
    <w:p w14:paraId="2F95ADCF" w14:textId="77777777" w:rsidR="00693604" w:rsidRDefault="00693604" w:rsidP="00693604">
      <w:pPr>
        <w:tabs>
          <w:tab w:val="center" w:pos="4320"/>
          <w:tab w:val="right" w:pos="8640"/>
        </w:tabs>
        <w:contextualSpacing/>
        <w:jc w:val="center"/>
        <w:rPr>
          <w:b/>
          <w:bCs/>
          <w:color w:val="000000"/>
          <w:szCs w:val="28"/>
        </w:rPr>
      </w:pPr>
    </w:p>
    <w:p w14:paraId="1C39A7C8" w14:textId="77777777" w:rsidR="00693604" w:rsidRDefault="00693604" w:rsidP="00693604">
      <w:pPr>
        <w:tabs>
          <w:tab w:val="center" w:pos="4320"/>
          <w:tab w:val="right" w:pos="8640"/>
        </w:tabs>
        <w:contextualSpacing/>
        <w:jc w:val="center"/>
        <w:rPr>
          <w:b/>
          <w:bCs/>
          <w:color w:val="000000"/>
          <w:szCs w:val="28"/>
        </w:rPr>
      </w:pPr>
    </w:p>
    <w:p w14:paraId="6AE6655E" w14:textId="77777777" w:rsidR="00693604" w:rsidRDefault="00693604" w:rsidP="00693604">
      <w:pPr>
        <w:tabs>
          <w:tab w:val="center" w:pos="4320"/>
          <w:tab w:val="right" w:pos="8640"/>
        </w:tabs>
        <w:contextualSpacing/>
        <w:jc w:val="center"/>
        <w:rPr>
          <w:b/>
          <w:bCs/>
          <w:color w:val="000000"/>
          <w:szCs w:val="28"/>
        </w:rPr>
      </w:pPr>
    </w:p>
    <w:p w14:paraId="68FD33CF" w14:textId="57A3A7CB" w:rsidR="00693604" w:rsidRDefault="00693604" w:rsidP="00693604">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8 User</w:t>
      </w:r>
      <w:r w:rsidRPr="00F2392D">
        <w:rPr>
          <w:b/>
          <w:bCs/>
          <w:color w:val="000000"/>
          <w:szCs w:val="28"/>
        </w:rPr>
        <w:t xml:space="preserve"> Module</w:t>
      </w:r>
    </w:p>
    <w:p w14:paraId="24678F32" w14:textId="3C6905CA" w:rsidR="00693604" w:rsidRDefault="00693604" w:rsidP="00693604">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92544" behindDoc="0" locked="0" layoutInCell="1" allowOverlap="1" wp14:anchorId="6DA15F2C" wp14:editId="3EB83547">
            <wp:simplePos x="0" y="0"/>
            <wp:positionH relativeFrom="margin">
              <wp:posOffset>480695</wp:posOffset>
            </wp:positionH>
            <wp:positionV relativeFrom="margin">
              <wp:posOffset>6330315</wp:posOffset>
            </wp:positionV>
            <wp:extent cx="4684395" cy="263334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33ED2863" w14:textId="67294B90" w:rsidR="00693604" w:rsidRDefault="00693604" w:rsidP="00693604">
      <w:pPr>
        <w:tabs>
          <w:tab w:val="center" w:pos="4320"/>
          <w:tab w:val="right" w:pos="8640"/>
        </w:tabs>
        <w:spacing w:line="360" w:lineRule="auto"/>
        <w:contextualSpacing/>
        <w:jc w:val="center"/>
        <w:rPr>
          <w:b/>
          <w:color w:val="000000"/>
          <w:szCs w:val="28"/>
        </w:rPr>
      </w:pPr>
    </w:p>
    <w:p w14:paraId="2C3332C9" w14:textId="77777777" w:rsidR="00693604" w:rsidRDefault="00693604" w:rsidP="00693604">
      <w:pPr>
        <w:tabs>
          <w:tab w:val="center" w:pos="4320"/>
          <w:tab w:val="right" w:pos="8640"/>
        </w:tabs>
        <w:spacing w:line="360" w:lineRule="auto"/>
        <w:contextualSpacing/>
        <w:jc w:val="center"/>
        <w:rPr>
          <w:b/>
          <w:color w:val="000000"/>
          <w:szCs w:val="28"/>
        </w:rPr>
      </w:pPr>
    </w:p>
    <w:p w14:paraId="4330142C" w14:textId="77777777" w:rsidR="00693604" w:rsidRDefault="00693604" w:rsidP="00693604">
      <w:pPr>
        <w:tabs>
          <w:tab w:val="center" w:pos="4320"/>
          <w:tab w:val="right" w:pos="8640"/>
        </w:tabs>
        <w:spacing w:line="360" w:lineRule="auto"/>
        <w:contextualSpacing/>
        <w:jc w:val="center"/>
        <w:rPr>
          <w:b/>
          <w:color w:val="000000"/>
          <w:szCs w:val="28"/>
        </w:rPr>
      </w:pPr>
    </w:p>
    <w:p w14:paraId="2682BCF2" w14:textId="77777777" w:rsidR="00693604" w:rsidRDefault="00693604" w:rsidP="00693604">
      <w:pPr>
        <w:tabs>
          <w:tab w:val="center" w:pos="4320"/>
          <w:tab w:val="right" w:pos="8640"/>
        </w:tabs>
        <w:spacing w:line="360" w:lineRule="auto"/>
        <w:contextualSpacing/>
        <w:jc w:val="center"/>
        <w:rPr>
          <w:b/>
          <w:color w:val="000000"/>
          <w:szCs w:val="28"/>
        </w:rPr>
      </w:pPr>
    </w:p>
    <w:p w14:paraId="0097450B" w14:textId="77777777" w:rsidR="00693604" w:rsidRDefault="00693604" w:rsidP="00693604">
      <w:pPr>
        <w:tabs>
          <w:tab w:val="center" w:pos="4320"/>
          <w:tab w:val="right" w:pos="8640"/>
        </w:tabs>
        <w:spacing w:line="360" w:lineRule="auto"/>
        <w:contextualSpacing/>
        <w:jc w:val="center"/>
        <w:rPr>
          <w:b/>
          <w:color w:val="000000"/>
          <w:szCs w:val="28"/>
        </w:rPr>
      </w:pPr>
    </w:p>
    <w:p w14:paraId="46406228" w14:textId="77777777" w:rsidR="00693604" w:rsidRDefault="00693604" w:rsidP="00693604">
      <w:pPr>
        <w:tabs>
          <w:tab w:val="center" w:pos="4320"/>
          <w:tab w:val="right" w:pos="8640"/>
        </w:tabs>
        <w:spacing w:line="360" w:lineRule="auto"/>
        <w:contextualSpacing/>
        <w:jc w:val="center"/>
        <w:rPr>
          <w:b/>
          <w:color w:val="000000"/>
          <w:szCs w:val="28"/>
        </w:rPr>
      </w:pPr>
    </w:p>
    <w:p w14:paraId="2F0263FD" w14:textId="77777777" w:rsidR="00693604" w:rsidRDefault="00693604" w:rsidP="00693604">
      <w:pPr>
        <w:tabs>
          <w:tab w:val="center" w:pos="4320"/>
          <w:tab w:val="right" w:pos="8640"/>
        </w:tabs>
        <w:spacing w:line="360" w:lineRule="auto"/>
        <w:contextualSpacing/>
        <w:jc w:val="center"/>
        <w:rPr>
          <w:b/>
          <w:color w:val="000000"/>
          <w:szCs w:val="28"/>
        </w:rPr>
      </w:pPr>
    </w:p>
    <w:p w14:paraId="6CE1B66B" w14:textId="77777777" w:rsidR="00693604" w:rsidRDefault="00693604" w:rsidP="00693604">
      <w:pPr>
        <w:tabs>
          <w:tab w:val="center" w:pos="4320"/>
          <w:tab w:val="right" w:pos="8640"/>
        </w:tabs>
        <w:spacing w:line="360" w:lineRule="auto"/>
        <w:contextualSpacing/>
        <w:jc w:val="center"/>
        <w:rPr>
          <w:b/>
          <w:color w:val="000000"/>
          <w:szCs w:val="28"/>
        </w:rPr>
      </w:pPr>
    </w:p>
    <w:p w14:paraId="4A1B4F96" w14:textId="0945771F" w:rsidR="00693604" w:rsidRDefault="00693604" w:rsidP="00693604">
      <w:pPr>
        <w:tabs>
          <w:tab w:val="center" w:pos="4320"/>
          <w:tab w:val="right" w:pos="8640"/>
        </w:tabs>
        <w:contextualSpacing/>
        <w:jc w:val="center"/>
        <w:rPr>
          <w:b/>
          <w:bCs/>
          <w:color w:val="000000"/>
          <w:szCs w:val="28"/>
        </w:rPr>
      </w:pPr>
      <w:r>
        <w:rPr>
          <w:b/>
          <w:color w:val="000000"/>
          <w:szCs w:val="28"/>
        </w:rPr>
        <w:lastRenderedPageBreak/>
        <w:t>SS</w:t>
      </w:r>
      <w:proofErr w:type="gramStart"/>
      <w:r>
        <w:rPr>
          <w:b/>
          <w:color w:val="000000"/>
          <w:szCs w:val="28"/>
        </w:rPr>
        <w:t>:-</w:t>
      </w:r>
      <w:proofErr w:type="gramEnd"/>
      <w:r>
        <w:rPr>
          <w:b/>
          <w:color w:val="000000"/>
          <w:szCs w:val="28"/>
        </w:rPr>
        <w:t xml:space="preserve"> 9 After </w:t>
      </w:r>
      <w:r>
        <w:rPr>
          <w:b/>
          <w:bCs/>
          <w:color w:val="000000"/>
          <w:szCs w:val="28"/>
        </w:rPr>
        <w:t>User</w:t>
      </w:r>
      <w:r w:rsidRPr="00F2392D">
        <w:rPr>
          <w:b/>
          <w:bCs/>
          <w:color w:val="000000"/>
          <w:szCs w:val="28"/>
        </w:rPr>
        <w:t xml:space="preserve"> Login</w:t>
      </w:r>
      <w:r>
        <w:rPr>
          <w:b/>
          <w:color w:val="000000"/>
          <w:szCs w:val="28"/>
        </w:rPr>
        <w:t xml:space="preserve">:- </w:t>
      </w:r>
      <w:r>
        <w:rPr>
          <w:b/>
          <w:bCs/>
          <w:color w:val="000000"/>
          <w:szCs w:val="28"/>
        </w:rPr>
        <w:t xml:space="preserve">Shows User`s </w:t>
      </w:r>
      <w:r w:rsidRPr="00F2392D">
        <w:rPr>
          <w:b/>
          <w:bCs/>
          <w:color w:val="000000"/>
          <w:szCs w:val="28"/>
        </w:rPr>
        <w:t>Menu</w:t>
      </w:r>
    </w:p>
    <w:p w14:paraId="2A200A9A" w14:textId="48F7935D" w:rsidR="00693604" w:rsidRDefault="00693604" w:rsidP="00693604">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93568" behindDoc="0" locked="0" layoutInCell="1" allowOverlap="1" wp14:anchorId="790F697D" wp14:editId="5CDD2BFA">
            <wp:simplePos x="0" y="0"/>
            <wp:positionH relativeFrom="margin">
              <wp:posOffset>434975</wp:posOffset>
            </wp:positionH>
            <wp:positionV relativeFrom="margin">
              <wp:posOffset>223520</wp:posOffset>
            </wp:positionV>
            <wp:extent cx="4684395" cy="2633345"/>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751C8749" w14:textId="77777777" w:rsidR="00693604" w:rsidRDefault="00693604" w:rsidP="00693604">
      <w:pPr>
        <w:tabs>
          <w:tab w:val="center" w:pos="4320"/>
          <w:tab w:val="right" w:pos="8640"/>
        </w:tabs>
        <w:spacing w:line="360" w:lineRule="auto"/>
        <w:contextualSpacing/>
        <w:jc w:val="center"/>
        <w:rPr>
          <w:b/>
          <w:color w:val="000000"/>
          <w:szCs w:val="28"/>
        </w:rPr>
      </w:pPr>
    </w:p>
    <w:p w14:paraId="627EE9F6" w14:textId="535F6722" w:rsidR="00693604" w:rsidRDefault="00693604" w:rsidP="00693604">
      <w:pPr>
        <w:tabs>
          <w:tab w:val="center" w:pos="4320"/>
          <w:tab w:val="right" w:pos="8640"/>
        </w:tabs>
        <w:spacing w:line="360" w:lineRule="auto"/>
        <w:contextualSpacing/>
        <w:jc w:val="center"/>
        <w:rPr>
          <w:b/>
          <w:color w:val="000000"/>
          <w:szCs w:val="28"/>
        </w:rPr>
      </w:pPr>
    </w:p>
    <w:p w14:paraId="39E278AE" w14:textId="77777777" w:rsidR="00693604" w:rsidRDefault="00693604" w:rsidP="00693604">
      <w:pPr>
        <w:tabs>
          <w:tab w:val="center" w:pos="4320"/>
          <w:tab w:val="right" w:pos="8640"/>
        </w:tabs>
        <w:spacing w:line="360" w:lineRule="auto"/>
        <w:contextualSpacing/>
        <w:jc w:val="center"/>
        <w:rPr>
          <w:b/>
          <w:color w:val="000000"/>
          <w:szCs w:val="28"/>
        </w:rPr>
      </w:pPr>
    </w:p>
    <w:p w14:paraId="403C7DC8" w14:textId="77777777" w:rsidR="00693604" w:rsidRDefault="00693604" w:rsidP="00693604">
      <w:pPr>
        <w:tabs>
          <w:tab w:val="center" w:pos="4320"/>
          <w:tab w:val="right" w:pos="8640"/>
        </w:tabs>
        <w:spacing w:line="360" w:lineRule="auto"/>
        <w:contextualSpacing/>
        <w:jc w:val="center"/>
        <w:rPr>
          <w:b/>
          <w:color w:val="000000"/>
          <w:szCs w:val="28"/>
        </w:rPr>
      </w:pPr>
    </w:p>
    <w:p w14:paraId="6BB241F0" w14:textId="77777777" w:rsidR="00693604" w:rsidRDefault="00693604" w:rsidP="00693604">
      <w:pPr>
        <w:tabs>
          <w:tab w:val="center" w:pos="4320"/>
          <w:tab w:val="right" w:pos="8640"/>
        </w:tabs>
        <w:spacing w:line="360" w:lineRule="auto"/>
        <w:contextualSpacing/>
        <w:jc w:val="center"/>
        <w:rPr>
          <w:b/>
          <w:color w:val="000000"/>
          <w:szCs w:val="28"/>
        </w:rPr>
      </w:pPr>
    </w:p>
    <w:p w14:paraId="30987DB0" w14:textId="77777777" w:rsidR="00693604" w:rsidRDefault="00693604" w:rsidP="00693604">
      <w:pPr>
        <w:tabs>
          <w:tab w:val="center" w:pos="4320"/>
          <w:tab w:val="right" w:pos="8640"/>
        </w:tabs>
        <w:spacing w:line="360" w:lineRule="auto"/>
        <w:contextualSpacing/>
        <w:jc w:val="center"/>
        <w:rPr>
          <w:b/>
          <w:color w:val="000000"/>
          <w:szCs w:val="28"/>
        </w:rPr>
      </w:pPr>
    </w:p>
    <w:p w14:paraId="651A992F" w14:textId="77777777" w:rsidR="00693604" w:rsidRDefault="00693604" w:rsidP="00693604">
      <w:pPr>
        <w:tabs>
          <w:tab w:val="center" w:pos="4320"/>
          <w:tab w:val="right" w:pos="8640"/>
        </w:tabs>
        <w:spacing w:line="360" w:lineRule="auto"/>
        <w:contextualSpacing/>
        <w:jc w:val="center"/>
        <w:rPr>
          <w:b/>
          <w:color w:val="000000"/>
          <w:szCs w:val="28"/>
        </w:rPr>
      </w:pPr>
    </w:p>
    <w:p w14:paraId="48738E85" w14:textId="77777777" w:rsidR="00693604" w:rsidRDefault="00693604" w:rsidP="00693604">
      <w:pPr>
        <w:tabs>
          <w:tab w:val="center" w:pos="4320"/>
          <w:tab w:val="right" w:pos="8640"/>
        </w:tabs>
        <w:spacing w:line="360" w:lineRule="auto"/>
        <w:contextualSpacing/>
        <w:jc w:val="center"/>
        <w:rPr>
          <w:b/>
          <w:color w:val="000000"/>
          <w:szCs w:val="28"/>
        </w:rPr>
      </w:pPr>
    </w:p>
    <w:p w14:paraId="142F541E" w14:textId="77777777" w:rsidR="00693604" w:rsidRDefault="00693604" w:rsidP="00693604">
      <w:pPr>
        <w:tabs>
          <w:tab w:val="center" w:pos="4320"/>
          <w:tab w:val="right" w:pos="8640"/>
        </w:tabs>
        <w:spacing w:line="360" w:lineRule="auto"/>
        <w:contextualSpacing/>
        <w:jc w:val="center"/>
        <w:rPr>
          <w:b/>
          <w:color w:val="000000"/>
          <w:szCs w:val="28"/>
        </w:rPr>
      </w:pPr>
    </w:p>
    <w:p w14:paraId="76BAC788" w14:textId="77777777" w:rsidR="00693604" w:rsidRDefault="00693604" w:rsidP="00693604">
      <w:pPr>
        <w:tabs>
          <w:tab w:val="center" w:pos="4320"/>
          <w:tab w:val="right" w:pos="8640"/>
        </w:tabs>
        <w:spacing w:line="360" w:lineRule="auto"/>
        <w:contextualSpacing/>
        <w:jc w:val="center"/>
        <w:rPr>
          <w:b/>
          <w:color w:val="000000"/>
          <w:szCs w:val="28"/>
        </w:rPr>
      </w:pPr>
    </w:p>
    <w:p w14:paraId="359B244B" w14:textId="216B744E" w:rsidR="00693604" w:rsidRDefault="00693604" w:rsidP="00693604">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10 User </w:t>
      </w:r>
      <w:r w:rsidRPr="00693604">
        <w:rPr>
          <w:b/>
          <w:bCs/>
          <w:color w:val="000000"/>
          <w:szCs w:val="28"/>
        </w:rPr>
        <w:t xml:space="preserve">Module </w:t>
      </w:r>
      <w:proofErr w:type="spellStart"/>
      <w:r w:rsidRPr="00693604">
        <w:rPr>
          <w:b/>
          <w:bCs/>
          <w:color w:val="000000"/>
          <w:szCs w:val="28"/>
        </w:rPr>
        <w:t>SubMenu</w:t>
      </w:r>
      <w:proofErr w:type="spellEnd"/>
      <w:r w:rsidRPr="00EB093F">
        <w:rPr>
          <w:b/>
          <w:bCs/>
          <w:color w:val="000000"/>
          <w:szCs w:val="28"/>
        </w:rPr>
        <w:br/>
      </w:r>
      <w:r>
        <w:rPr>
          <w:b/>
          <w:bCs/>
          <w:color w:val="000000"/>
          <w:szCs w:val="28"/>
        </w:rPr>
        <w:t xml:space="preserve">10.1) View </w:t>
      </w:r>
      <w:r w:rsidRPr="00EB093F">
        <w:rPr>
          <w:b/>
          <w:bCs/>
          <w:color w:val="000000"/>
          <w:szCs w:val="28"/>
        </w:rPr>
        <w:t>Charging Station</w:t>
      </w:r>
    </w:p>
    <w:p w14:paraId="768594EE" w14:textId="0E0477A5" w:rsidR="00693604" w:rsidRDefault="00693604" w:rsidP="00693604">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94592" behindDoc="0" locked="0" layoutInCell="1" allowOverlap="1" wp14:anchorId="3FC282F1" wp14:editId="5C6EA4D2">
            <wp:simplePos x="0" y="0"/>
            <wp:positionH relativeFrom="margin">
              <wp:posOffset>491490</wp:posOffset>
            </wp:positionH>
            <wp:positionV relativeFrom="margin">
              <wp:posOffset>3656965</wp:posOffset>
            </wp:positionV>
            <wp:extent cx="4684395" cy="2633345"/>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7DAF5748" w14:textId="78E0A97D" w:rsidR="00693604" w:rsidRDefault="00693604" w:rsidP="00693604">
      <w:pPr>
        <w:tabs>
          <w:tab w:val="center" w:pos="4320"/>
          <w:tab w:val="right" w:pos="8640"/>
        </w:tabs>
        <w:spacing w:line="360" w:lineRule="auto"/>
        <w:contextualSpacing/>
        <w:jc w:val="center"/>
        <w:rPr>
          <w:b/>
          <w:color w:val="000000"/>
          <w:szCs w:val="28"/>
        </w:rPr>
      </w:pPr>
    </w:p>
    <w:p w14:paraId="4AB469DB" w14:textId="77777777" w:rsidR="00693604" w:rsidRDefault="00693604" w:rsidP="00693604">
      <w:pPr>
        <w:tabs>
          <w:tab w:val="center" w:pos="4320"/>
          <w:tab w:val="right" w:pos="8640"/>
        </w:tabs>
        <w:spacing w:line="360" w:lineRule="auto"/>
        <w:contextualSpacing/>
        <w:jc w:val="center"/>
        <w:rPr>
          <w:b/>
          <w:color w:val="000000"/>
          <w:szCs w:val="28"/>
        </w:rPr>
      </w:pPr>
    </w:p>
    <w:p w14:paraId="064DC46A" w14:textId="77777777" w:rsidR="00693604" w:rsidRDefault="00693604" w:rsidP="00693604">
      <w:pPr>
        <w:tabs>
          <w:tab w:val="center" w:pos="4320"/>
          <w:tab w:val="right" w:pos="8640"/>
        </w:tabs>
        <w:spacing w:line="360" w:lineRule="auto"/>
        <w:contextualSpacing/>
        <w:jc w:val="center"/>
        <w:rPr>
          <w:b/>
          <w:color w:val="000000"/>
          <w:szCs w:val="28"/>
        </w:rPr>
      </w:pPr>
    </w:p>
    <w:p w14:paraId="7074BF6B" w14:textId="77777777" w:rsidR="00693604" w:rsidRDefault="00693604" w:rsidP="00693604">
      <w:pPr>
        <w:tabs>
          <w:tab w:val="center" w:pos="4320"/>
          <w:tab w:val="right" w:pos="8640"/>
        </w:tabs>
        <w:spacing w:line="360" w:lineRule="auto"/>
        <w:contextualSpacing/>
        <w:jc w:val="center"/>
        <w:rPr>
          <w:b/>
          <w:color w:val="000000"/>
          <w:szCs w:val="28"/>
        </w:rPr>
      </w:pPr>
    </w:p>
    <w:p w14:paraId="49E04C74" w14:textId="77777777" w:rsidR="00693604" w:rsidRDefault="00693604" w:rsidP="00693604">
      <w:pPr>
        <w:tabs>
          <w:tab w:val="center" w:pos="4320"/>
          <w:tab w:val="right" w:pos="8640"/>
        </w:tabs>
        <w:spacing w:line="360" w:lineRule="auto"/>
        <w:contextualSpacing/>
        <w:jc w:val="center"/>
        <w:rPr>
          <w:b/>
          <w:color w:val="000000"/>
          <w:szCs w:val="28"/>
        </w:rPr>
      </w:pPr>
    </w:p>
    <w:p w14:paraId="3CE1DD3A" w14:textId="77777777" w:rsidR="00693604" w:rsidRDefault="00693604" w:rsidP="00693604">
      <w:pPr>
        <w:tabs>
          <w:tab w:val="center" w:pos="4320"/>
          <w:tab w:val="right" w:pos="8640"/>
        </w:tabs>
        <w:spacing w:line="360" w:lineRule="auto"/>
        <w:contextualSpacing/>
        <w:jc w:val="center"/>
        <w:rPr>
          <w:b/>
          <w:color w:val="000000"/>
          <w:szCs w:val="28"/>
        </w:rPr>
      </w:pPr>
    </w:p>
    <w:p w14:paraId="3FF0C0CE" w14:textId="77777777" w:rsidR="00693604" w:rsidRDefault="00693604" w:rsidP="00693604">
      <w:pPr>
        <w:tabs>
          <w:tab w:val="center" w:pos="4320"/>
          <w:tab w:val="right" w:pos="8640"/>
        </w:tabs>
        <w:spacing w:line="360" w:lineRule="auto"/>
        <w:contextualSpacing/>
        <w:jc w:val="center"/>
        <w:rPr>
          <w:b/>
          <w:color w:val="000000"/>
          <w:szCs w:val="28"/>
        </w:rPr>
      </w:pPr>
    </w:p>
    <w:p w14:paraId="1221644C" w14:textId="77777777" w:rsidR="00693604" w:rsidRDefault="00693604" w:rsidP="00693604">
      <w:pPr>
        <w:tabs>
          <w:tab w:val="center" w:pos="4320"/>
          <w:tab w:val="right" w:pos="8640"/>
        </w:tabs>
        <w:spacing w:line="360" w:lineRule="auto"/>
        <w:contextualSpacing/>
        <w:jc w:val="center"/>
        <w:rPr>
          <w:b/>
          <w:color w:val="000000"/>
          <w:szCs w:val="28"/>
        </w:rPr>
      </w:pPr>
    </w:p>
    <w:p w14:paraId="261179B3" w14:textId="77777777" w:rsidR="00693604" w:rsidRDefault="00693604" w:rsidP="00693604">
      <w:pPr>
        <w:tabs>
          <w:tab w:val="center" w:pos="4320"/>
          <w:tab w:val="right" w:pos="8640"/>
        </w:tabs>
        <w:spacing w:line="360" w:lineRule="auto"/>
        <w:contextualSpacing/>
        <w:jc w:val="center"/>
        <w:rPr>
          <w:b/>
          <w:color w:val="000000"/>
          <w:szCs w:val="28"/>
        </w:rPr>
      </w:pPr>
    </w:p>
    <w:p w14:paraId="07768373" w14:textId="77777777" w:rsidR="00693604" w:rsidRDefault="00693604" w:rsidP="00693604">
      <w:pPr>
        <w:tabs>
          <w:tab w:val="center" w:pos="4320"/>
          <w:tab w:val="right" w:pos="8640"/>
        </w:tabs>
        <w:spacing w:line="360" w:lineRule="auto"/>
        <w:contextualSpacing/>
        <w:jc w:val="center"/>
        <w:rPr>
          <w:b/>
          <w:color w:val="000000"/>
          <w:szCs w:val="28"/>
        </w:rPr>
      </w:pPr>
    </w:p>
    <w:p w14:paraId="689D87D3" w14:textId="77777777" w:rsidR="00693604" w:rsidRDefault="00693604" w:rsidP="00693604">
      <w:pPr>
        <w:tabs>
          <w:tab w:val="center" w:pos="4320"/>
          <w:tab w:val="right" w:pos="8640"/>
        </w:tabs>
        <w:spacing w:line="360" w:lineRule="auto"/>
        <w:contextualSpacing/>
        <w:jc w:val="center"/>
        <w:rPr>
          <w:b/>
          <w:color w:val="000000"/>
          <w:szCs w:val="28"/>
        </w:rPr>
      </w:pPr>
    </w:p>
    <w:p w14:paraId="7E709A91" w14:textId="77777777" w:rsidR="00693604" w:rsidRDefault="00693604" w:rsidP="00693604">
      <w:pPr>
        <w:tabs>
          <w:tab w:val="center" w:pos="4320"/>
          <w:tab w:val="right" w:pos="8640"/>
        </w:tabs>
        <w:spacing w:line="360" w:lineRule="auto"/>
        <w:contextualSpacing/>
        <w:jc w:val="center"/>
        <w:rPr>
          <w:b/>
          <w:color w:val="000000"/>
          <w:szCs w:val="28"/>
        </w:rPr>
      </w:pPr>
    </w:p>
    <w:p w14:paraId="40E6A29D" w14:textId="77777777" w:rsidR="00693604" w:rsidRDefault="00693604" w:rsidP="00693604">
      <w:pPr>
        <w:tabs>
          <w:tab w:val="center" w:pos="4320"/>
          <w:tab w:val="right" w:pos="8640"/>
        </w:tabs>
        <w:spacing w:line="360" w:lineRule="auto"/>
        <w:contextualSpacing/>
        <w:jc w:val="center"/>
        <w:rPr>
          <w:b/>
          <w:color w:val="000000"/>
          <w:szCs w:val="28"/>
        </w:rPr>
      </w:pPr>
    </w:p>
    <w:p w14:paraId="6AF93746" w14:textId="77777777" w:rsidR="00693604" w:rsidRDefault="00693604" w:rsidP="00693604">
      <w:pPr>
        <w:tabs>
          <w:tab w:val="center" w:pos="4320"/>
          <w:tab w:val="right" w:pos="8640"/>
        </w:tabs>
        <w:spacing w:line="360" w:lineRule="auto"/>
        <w:contextualSpacing/>
        <w:jc w:val="center"/>
        <w:rPr>
          <w:b/>
          <w:color w:val="000000"/>
          <w:szCs w:val="28"/>
        </w:rPr>
      </w:pPr>
    </w:p>
    <w:p w14:paraId="75CA7B40" w14:textId="77777777" w:rsidR="00693604" w:rsidRDefault="00693604" w:rsidP="00693604">
      <w:pPr>
        <w:tabs>
          <w:tab w:val="center" w:pos="4320"/>
          <w:tab w:val="right" w:pos="8640"/>
        </w:tabs>
        <w:spacing w:line="360" w:lineRule="auto"/>
        <w:contextualSpacing/>
        <w:jc w:val="center"/>
        <w:rPr>
          <w:b/>
          <w:color w:val="000000"/>
          <w:szCs w:val="28"/>
        </w:rPr>
      </w:pPr>
    </w:p>
    <w:p w14:paraId="73E74C25" w14:textId="77777777" w:rsidR="00693604" w:rsidRDefault="00693604" w:rsidP="00693604">
      <w:pPr>
        <w:tabs>
          <w:tab w:val="center" w:pos="4320"/>
          <w:tab w:val="right" w:pos="8640"/>
        </w:tabs>
        <w:spacing w:line="360" w:lineRule="auto"/>
        <w:contextualSpacing/>
        <w:jc w:val="center"/>
        <w:rPr>
          <w:b/>
          <w:color w:val="000000"/>
          <w:szCs w:val="28"/>
        </w:rPr>
      </w:pPr>
    </w:p>
    <w:p w14:paraId="0B611810" w14:textId="77777777" w:rsidR="00693604" w:rsidRDefault="00693604" w:rsidP="00693604">
      <w:pPr>
        <w:tabs>
          <w:tab w:val="center" w:pos="4320"/>
          <w:tab w:val="right" w:pos="8640"/>
        </w:tabs>
        <w:spacing w:line="360" w:lineRule="auto"/>
        <w:contextualSpacing/>
        <w:jc w:val="center"/>
        <w:rPr>
          <w:b/>
          <w:color w:val="000000"/>
          <w:szCs w:val="28"/>
        </w:rPr>
      </w:pPr>
    </w:p>
    <w:p w14:paraId="26E4D197" w14:textId="77777777" w:rsidR="00693604" w:rsidRDefault="00693604" w:rsidP="00693604">
      <w:pPr>
        <w:tabs>
          <w:tab w:val="center" w:pos="4320"/>
          <w:tab w:val="right" w:pos="8640"/>
        </w:tabs>
        <w:spacing w:line="360" w:lineRule="auto"/>
        <w:contextualSpacing/>
        <w:jc w:val="center"/>
        <w:rPr>
          <w:b/>
          <w:color w:val="000000"/>
          <w:szCs w:val="28"/>
        </w:rPr>
      </w:pPr>
    </w:p>
    <w:p w14:paraId="3349550A" w14:textId="77777777" w:rsidR="00693604" w:rsidRDefault="00693604" w:rsidP="00693604">
      <w:pPr>
        <w:tabs>
          <w:tab w:val="center" w:pos="4320"/>
          <w:tab w:val="right" w:pos="8640"/>
        </w:tabs>
        <w:spacing w:line="360" w:lineRule="auto"/>
        <w:contextualSpacing/>
        <w:jc w:val="center"/>
        <w:rPr>
          <w:b/>
          <w:color w:val="000000"/>
          <w:szCs w:val="28"/>
        </w:rPr>
      </w:pPr>
    </w:p>
    <w:p w14:paraId="1F50298A" w14:textId="77777777" w:rsidR="00693604" w:rsidRDefault="00693604" w:rsidP="00693604">
      <w:pPr>
        <w:tabs>
          <w:tab w:val="center" w:pos="4320"/>
          <w:tab w:val="right" w:pos="8640"/>
        </w:tabs>
        <w:spacing w:line="360" w:lineRule="auto"/>
        <w:contextualSpacing/>
        <w:jc w:val="center"/>
        <w:rPr>
          <w:b/>
          <w:color w:val="000000"/>
          <w:szCs w:val="28"/>
        </w:rPr>
      </w:pPr>
    </w:p>
    <w:p w14:paraId="74DC7E4F" w14:textId="77777777" w:rsidR="00BB765B" w:rsidRDefault="00BB765B" w:rsidP="00BB765B">
      <w:pPr>
        <w:spacing w:before="27" w:after="12" w:line="360" w:lineRule="auto"/>
        <w:ind w:left="1060" w:right="506"/>
        <w:rPr>
          <w:b/>
          <w:sz w:val="36"/>
          <w:szCs w:val="22"/>
          <w:lang w:eastAsia="en-US"/>
        </w:rPr>
      </w:pPr>
      <w:r>
        <w:rPr>
          <w:b/>
          <w:sz w:val="36"/>
        </w:rPr>
        <w:lastRenderedPageBreak/>
        <w:t xml:space="preserve">                              Chapter 8</w:t>
      </w:r>
    </w:p>
    <w:p w14:paraId="49E695B5" w14:textId="77777777" w:rsidR="00BB765B" w:rsidRDefault="00BB765B" w:rsidP="00BB765B">
      <w:pPr>
        <w:spacing w:before="27" w:after="12" w:line="360" w:lineRule="auto"/>
        <w:ind w:left="1060" w:right="506"/>
        <w:jc w:val="center"/>
        <w:rPr>
          <w:b/>
          <w:sz w:val="32"/>
          <w:szCs w:val="32"/>
        </w:rPr>
      </w:pPr>
      <w:r>
        <w:rPr>
          <w:b/>
          <w:sz w:val="32"/>
          <w:szCs w:val="32"/>
        </w:rPr>
        <w:t>SPECIAL/CHALLENGING EXPERIENCES ENCOUNTERED DURING TRAINING</w:t>
      </w:r>
    </w:p>
    <w:p w14:paraId="2E0A2815" w14:textId="77777777" w:rsidR="00BB765B" w:rsidRPr="001A437F" w:rsidRDefault="00BB765B" w:rsidP="00BB765B">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56B0739C" wp14:editId="4A501A89">
                <wp:extent cx="5769610" cy="27940"/>
                <wp:effectExtent l="0" t="0" r="2540" b="635"/>
                <wp:docPr id="91265969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174693609"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">
                <v:rect id="Rectangle 21" o:spid="_x0000_s1027" style="position:absolute;width:9086;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a2soA&#10;AADjAAAADwAAAGRycy9kb3ducmV2LnhtbERPzU4CMRC+m/AOzZh4kxbElV0pBExIuJgAepDbsB13&#10;N2yna1th9emtiYnH+f5ntuhtK87kQ+NYw2ioQBCXzjRcaXh9Wd9OQYSIbLB1TBq+KMBiPriaYWHc&#10;hXd03sdKpBAOBWqoY+wKKUNZk8UwdB1x4t6dtxjT6StpPF5SuG3lWKlMWmw4NdTY0VNN5Wn/aTWs&#10;8unqYzvh5+/d8UCHt+PpfuyV1jfX/fIRRKQ+/ov/3BuT5o8eJll+l6kcfn9KAMj5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GTGtrKAAAA4wAAAA8AAAAAAAAAAAAAAAAAmAIA&#10;AGRycy9kb3ducmV2LnhtbFBLBQYAAAAABAAEAPUAAACPAwAAAAA=&#10;" fillcolor="black" stroked="f"/>
                <w10:anchorlock/>
              </v:group>
            </w:pict>
          </mc:Fallback>
        </mc:AlternateContent>
      </w:r>
    </w:p>
    <w:p w14:paraId="4B755646" w14:textId="77777777" w:rsidR="005E270E" w:rsidRDefault="005E270E" w:rsidP="005E270E">
      <w:pPr>
        <w:tabs>
          <w:tab w:val="center" w:pos="4320"/>
          <w:tab w:val="right" w:pos="8640"/>
        </w:tabs>
        <w:spacing w:line="360" w:lineRule="auto"/>
        <w:rPr>
          <w:b/>
          <w:bCs/>
          <w:color w:val="000000"/>
          <w:sz w:val="32"/>
          <w:szCs w:val="32"/>
        </w:rPr>
      </w:pPr>
      <w:r>
        <w:rPr>
          <w:b/>
          <w:bCs/>
          <w:color w:val="000000"/>
          <w:sz w:val="28"/>
          <w:szCs w:val="28"/>
        </w:rPr>
        <w:t xml:space="preserve">8.1.1 Experienced challenging and special </w:t>
      </w:r>
      <w:r>
        <w:rPr>
          <w:b/>
          <w:bCs/>
          <w:color w:val="000000"/>
          <w:sz w:val="32"/>
          <w:szCs w:val="32"/>
        </w:rPr>
        <w:t>experiences:</w:t>
      </w:r>
    </w:p>
    <w:p w14:paraId="6320B7DE" w14:textId="783F7FC2" w:rsidR="00F2319D" w:rsidRDefault="00F2319D" w:rsidP="005E270E">
      <w:pPr>
        <w:tabs>
          <w:tab w:val="center" w:pos="4320"/>
          <w:tab w:val="right" w:pos="8640"/>
        </w:tabs>
        <w:spacing w:line="360" w:lineRule="auto"/>
        <w:rPr>
          <w:bCs/>
          <w:color w:val="000000"/>
          <w:szCs w:val="32"/>
          <w:lang w:eastAsia="en-US"/>
        </w:rPr>
      </w:pPr>
      <w:r>
        <w:rPr>
          <w:bCs/>
          <w:color w:val="000000"/>
          <w:szCs w:val="32"/>
          <w:lang w:eastAsia="en-US"/>
        </w:rPr>
        <w:tab/>
      </w:r>
      <w:r w:rsidRPr="00F2319D">
        <w:rPr>
          <w:bCs/>
          <w:color w:val="000000"/>
          <w:szCs w:val="32"/>
          <w:lang w:eastAsia="en-US"/>
        </w:rPr>
        <w:t>During our training in web-based project development, we encountered a range of challenging and special experiences that enriched our learning journey:</w:t>
      </w:r>
    </w:p>
    <w:p w14:paraId="7DD775E7" w14:textId="77777777" w:rsidR="00AD6745" w:rsidRPr="00AD6745" w:rsidRDefault="00F2319D" w:rsidP="00F2319D">
      <w:pPr>
        <w:pStyle w:val="ListParagraph"/>
        <w:numPr>
          <w:ilvl w:val="0"/>
          <w:numId w:val="38"/>
        </w:numPr>
        <w:tabs>
          <w:tab w:val="center" w:pos="4320"/>
          <w:tab w:val="right" w:pos="8640"/>
        </w:tabs>
        <w:spacing w:line="360" w:lineRule="auto"/>
        <w:rPr>
          <w:rFonts w:ascii="Times New Roman" w:hAnsi="Times New Roman" w:cs="Times New Roman"/>
          <w:bCs/>
          <w:color w:val="000000"/>
          <w:sz w:val="24"/>
          <w:szCs w:val="32"/>
          <w:lang w:eastAsia="en-US"/>
        </w:rPr>
      </w:pPr>
      <w:r w:rsidRPr="00F2319D">
        <w:rPr>
          <w:rFonts w:ascii="Times New Roman" w:hAnsi="Times New Roman" w:cs="Times New Roman"/>
          <w:b/>
          <w:bCs/>
          <w:color w:val="000000"/>
          <w:sz w:val="24"/>
          <w:szCs w:val="32"/>
          <w:lang w:eastAsia="en-US"/>
        </w:rPr>
        <w:t>Complex Feature Implementation:</w:t>
      </w:r>
    </w:p>
    <w:p w14:paraId="37153169" w14:textId="3DFEEA4E" w:rsidR="00F2319D"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Pr>
          <w:rFonts w:ascii="Times New Roman" w:hAnsi="Times New Roman" w:cs="Times New Roman"/>
          <w:b/>
          <w:bCs/>
          <w:color w:val="000000"/>
          <w:sz w:val="24"/>
          <w:szCs w:val="32"/>
          <w:lang w:eastAsia="en-US"/>
        </w:rPr>
        <w:tab/>
      </w:r>
      <w:r w:rsidR="00F2319D" w:rsidRPr="00F2319D">
        <w:rPr>
          <w:rFonts w:ascii="Times New Roman" w:hAnsi="Times New Roman" w:cs="Times New Roman"/>
          <w:bCs/>
          <w:color w:val="000000"/>
          <w:sz w:val="24"/>
          <w:szCs w:val="32"/>
          <w:lang w:eastAsia="en-US"/>
        </w:rPr>
        <w:t>We faced challenging scenarios while implementing complex features, such as real-time chat functionality and payment gateways. These experiences tested our problem-solving skills and deepened our understanding of web technologies.</w:t>
      </w:r>
    </w:p>
    <w:p w14:paraId="407AAE0C" w14:textId="77777777" w:rsidR="00AD6745" w:rsidRP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
          <w:bCs/>
          <w:color w:val="000000"/>
          <w:sz w:val="28"/>
          <w:szCs w:val="32"/>
          <w:lang w:eastAsia="en-US"/>
        </w:rPr>
      </w:pPr>
      <w:r w:rsidRPr="00AD6745">
        <w:rPr>
          <w:rFonts w:ascii="Times New Roman" w:hAnsi="Times New Roman" w:cs="Times New Roman"/>
          <w:b/>
          <w:bCs/>
          <w:color w:val="000000"/>
          <w:sz w:val="24"/>
          <w:szCs w:val="32"/>
          <w:lang w:eastAsia="en-US"/>
        </w:rPr>
        <w:t xml:space="preserve">User Experience Optimization: </w:t>
      </w:r>
    </w:p>
    <w:p w14:paraId="776F8FD8" w14:textId="3D73CC9D"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Enhancing the user experience required thoughtful design decisions and continuous feedback gathering. We learned to analyze user behavior, conduct usability testing, and make iterative improvements to the interface for maximum user satisfaction.</w:t>
      </w:r>
    </w:p>
    <w:p w14:paraId="42E06AB5" w14:textId="77777777" w:rsidR="00AD6745" w:rsidRP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
          <w:bCs/>
          <w:color w:val="000000"/>
          <w:sz w:val="24"/>
          <w:szCs w:val="32"/>
          <w:lang w:eastAsia="en-US"/>
        </w:rPr>
      </w:pPr>
      <w:r w:rsidRPr="00AD6745">
        <w:rPr>
          <w:rFonts w:ascii="Times New Roman" w:hAnsi="Times New Roman" w:cs="Times New Roman"/>
          <w:b/>
          <w:bCs/>
          <w:color w:val="000000"/>
          <w:sz w:val="24"/>
          <w:szCs w:val="32"/>
          <w:lang w:eastAsia="en-US"/>
        </w:rPr>
        <w:t xml:space="preserve">Cross-Browser Compatibility: </w:t>
      </w:r>
    </w:p>
    <w:p w14:paraId="1E7D7D1A" w14:textId="366A79F3"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Making the application compatible with different web browsers was a real-world challenge. We addressed browser-specific quirks and inconsistencies to ensure a consistent user experience.</w:t>
      </w:r>
    </w:p>
    <w:p w14:paraId="78F3AECC" w14:textId="77777777" w:rsid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Cs/>
          <w:color w:val="000000"/>
          <w:sz w:val="24"/>
          <w:szCs w:val="32"/>
          <w:lang w:eastAsia="en-US"/>
        </w:rPr>
      </w:pPr>
      <w:r w:rsidRPr="00AD6745">
        <w:rPr>
          <w:rFonts w:ascii="Times New Roman" w:hAnsi="Times New Roman" w:cs="Times New Roman"/>
          <w:b/>
          <w:bCs/>
          <w:color w:val="000000"/>
          <w:sz w:val="24"/>
          <w:szCs w:val="32"/>
          <w:lang w:eastAsia="en-US"/>
        </w:rPr>
        <w:t>Security Considerations:</w:t>
      </w:r>
      <w:r w:rsidRPr="00AD6745">
        <w:rPr>
          <w:rFonts w:ascii="Times New Roman" w:hAnsi="Times New Roman" w:cs="Times New Roman"/>
          <w:bCs/>
          <w:color w:val="000000"/>
          <w:sz w:val="24"/>
          <w:szCs w:val="32"/>
          <w:lang w:eastAsia="en-US"/>
        </w:rPr>
        <w:t xml:space="preserve"> </w:t>
      </w:r>
    </w:p>
    <w:p w14:paraId="18A75F32" w14:textId="3785B13C"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Addressing security concerns was a top priority. We focused on safeguarding sensitive user data and implemented measures like input validation, secure authentication, and protection against common web vulnerabilities.</w:t>
      </w:r>
    </w:p>
    <w:p w14:paraId="04D93D4F" w14:textId="77777777" w:rsid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Cs/>
          <w:color w:val="000000"/>
          <w:sz w:val="24"/>
          <w:szCs w:val="32"/>
          <w:lang w:eastAsia="en-US"/>
        </w:rPr>
      </w:pPr>
      <w:r w:rsidRPr="00AD6745">
        <w:rPr>
          <w:rFonts w:ascii="Times New Roman" w:hAnsi="Times New Roman" w:cs="Times New Roman"/>
          <w:b/>
          <w:bCs/>
          <w:color w:val="000000"/>
          <w:sz w:val="24"/>
          <w:szCs w:val="32"/>
          <w:lang w:eastAsia="en-US"/>
        </w:rPr>
        <w:t>Performance Optimization:</w:t>
      </w:r>
      <w:r w:rsidRPr="00AD6745">
        <w:rPr>
          <w:rFonts w:ascii="Times New Roman" w:hAnsi="Times New Roman" w:cs="Times New Roman"/>
          <w:bCs/>
          <w:color w:val="000000"/>
          <w:sz w:val="24"/>
          <w:szCs w:val="32"/>
          <w:lang w:eastAsia="en-US"/>
        </w:rPr>
        <w:t xml:space="preserve"> </w:t>
      </w:r>
    </w:p>
    <w:p w14:paraId="4C048BCC" w14:textId="1D11A7CA" w:rsidR="00AD6745" w:rsidRP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Optimizing the application's performance was an ongoing task. We delved into techniques like code optimization, image compression, and caching to reduce loading times.</w:t>
      </w:r>
    </w:p>
    <w:p w14:paraId="495EAAAD" w14:textId="77777777" w:rsid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Cs/>
          <w:color w:val="000000"/>
          <w:sz w:val="24"/>
          <w:szCs w:val="32"/>
          <w:lang w:eastAsia="en-US"/>
        </w:rPr>
      </w:pPr>
      <w:r w:rsidRPr="00AD6745">
        <w:rPr>
          <w:rFonts w:ascii="Times New Roman" w:hAnsi="Times New Roman" w:cs="Times New Roman"/>
          <w:b/>
          <w:bCs/>
          <w:color w:val="000000"/>
          <w:sz w:val="24"/>
          <w:szCs w:val="32"/>
          <w:lang w:eastAsia="en-US"/>
        </w:rPr>
        <w:t>Working under Deadlines:</w:t>
      </w:r>
      <w:r w:rsidRPr="00AD6745">
        <w:rPr>
          <w:rFonts w:ascii="Times New Roman" w:hAnsi="Times New Roman" w:cs="Times New Roman"/>
          <w:bCs/>
          <w:color w:val="000000"/>
          <w:sz w:val="24"/>
          <w:szCs w:val="32"/>
          <w:lang w:eastAsia="en-US"/>
        </w:rPr>
        <w:t xml:space="preserve"> </w:t>
      </w:r>
    </w:p>
    <w:p w14:paraId="1EED1EA5" w14:textId="4FC694D3"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Managing project timelines and adhering to strict deadlines taught us valuable time management skills.</w:t>
      </w:r>
    </w:p>
    <w:p w14:paraId="7EB84B88" w14:textId="57F623FF" w:rsidR="007521EA" w:rsidRPr="00AD6745" w:rsidRDefault="007521EA"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Pr>
          <w:rFonts w:ascii="Times New Roman" w:hAnsi="Times New Roman" w:cs="Times New Roman"/>
          <w:bCs/>
          <w:color w:val="000000"/>
          <w:sz w:val="24"/>
          <w:szCs w:val="32"/>
          <w:lang w:eastAsia="en-US"/>
        </w:rPr>
        <w:lastRenderedPageBreak/>
        <w:t xml:space="preserve">Some </w:t>
      </w:r>
      <w:r w:rsidR="003A1FE3">
        <w:rPr>
          <w:rFonts w:ascii="Times New Roman" w:hAnsi="Times New Roman" w:cs="Times New Roman"/>
          <w:bCs/>
          <w:color w:val="000000"/>
          <w:sz w:val="24"/>
          <w:szCs w:val="32"/>
          <w:lang w:eastAsia="en-US"/>
        </w:rPr>
        <w:t>o</w:t>
      </w:r>
      <w:r>
        <w:rPr>
          <w:rFonts w:ascii="Times New Roman" w:hAnsi="Times New Roman" w:cs="Times New Roman"/>
          <w:bCs/>
          <w:color w:val="000000"/>
          <w:sz w:val="24"/>
          <w:szCs w:val="32"/>
          <w:lang w:eastAsia="en-US"/>
        </w:rPr>
        <w:t xml:space="preserve">ther </w:t>
      </w:r>
      <w:r w:rsidR="003A1FE3" w:rsidRPr="003A1FE3">
        <w:rPr>
          <w:rFonts w:ascii="Times New Roman" w:hAnsi="Times New Roman" w:cs="Times New Roman"/>
          <w:bCs/>
          <w:color w:val="000000"/>
          <w:sz w:val="24"/>
          <w:szCs w:val="32"/>
          <w:lang w:eastAsia="en-US"/>
        </w:rPr>
        <w:t>challenging and special experiences</w:t>
      </w:r>
      <w:r w:rsidR="003A1FE3">
        <w:rPr>
          <w:rFonts w:ascii="Times New Roman" w:hAnsi="Times New Roman" w:cs="Times New Roman"/>
          <w:bCs/>
          <w:color w:val="000000"/>
          <w:sz w:val="24"/>
          <w:szCs w:val="32"/>
          <w:lang w:eastAsia="en-US"/>
        </w:rPr>
        <w:t xml:space="preserve"> encountered during Training are as follows-</w:t>
      </w:r>
    </w:p>
    <w:p w14:paraId="6F7BA5C0" w14:textId="366A79F3"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Time-consuming training creation. </w:t>
      </w:r>
    </w:p>
    <w:p w14:paraId="7592AD49"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Use of advanced training tools.</w:t>
      </w:r>
    </w:p>
    <w:p w14:paraId="170EB126"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Manual delivery of quizzes.</w:t>
      </w:r>
    </w:p>
    <w:p w14:paraId="29AEBA60"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Outlining Training Content. </w:t>
      </w:r>
    </w:p>
    <w:p w14:paraId="2F30B7DD"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Keeping the learners engaged.</w:t>
      </w:r>
    </w:p>
    <w:p w14:paraId="7B0A5B98"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Boring course templates. </w:t>
      </w:r>
    </w:p>
    <w:p w14:paraId="5768CCE7"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Information overload. </w:t>
      </w:r>
    </w:p>
    <w:p w14:paraId="6A89AF54"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The need for peer collaboration</w:t>
      </w:r>
    </w:p>
    <w:p w14:paraId="3F181B8F"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Learning new things in new day</w:t>
      </w:r>
    </w:p>
    <w:p w14:paraId="7375D86D" w14:textId="4C08981B" w:rsidR="00245CD7" w:rsidRDefault="005E270E" w:rsidP="009C128F">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Working with group of co-members</w:t>
      </w:r>
    </w:p>
    <w:p w14:paraId="79354C4E" w14:textId="607BB108" w:rsidR="00AD6745" w:rsidRDefault="00AD6745" w:rsidP="00AD6745">
      <w:pPr>
        <w:pStyle w:val="trt0xe"/>
        <w:shd w:val="clear" w:color="auto" w:fill="FFFFFF"/>
        <w:spacing w:after="180"/>
        <w:ind w:firstLine="600"/>
        <w:jc w:val="both"/>
        <w:rPr>
          <w:rFonts w:eastAsia="Times New Roman"/>
          <w:color w:val="202124"/>
        </w:rPr>
      </w:pPr>
      <w:r w:rsidRPr="00AD6745">
        <w:rPr>
          <w:rFonts w:eastAsia="Times New Roman"/>
          <w:color w:val="202124"/>
        </w:rPr>
        <w:t>These challenging and special experiences during our web-based project training not only enhanced our technical skills but also nurtured our professional growth. We emerged as adaptive and resourceful developers, ready to embrace the exciting challenges th</w:t>
      </w:r>
      <w:r>
        <w:rPr>
          <w:rFonts w:eastAsia="Times New Roman"/>
          <w:color w:val="202124"/>
        </w:rPr>
        <w:t xml:space="preserve">at lie ahead in the </w:t>
      </w:r>
      <w:proofErr w:type="spellStart"/>
      <w:r>
        <w:rPr>
          <w:rFonts w:eastAsia="Times New Roman"/>
          <w:color w:val="202124"/>
        </w:rPr>
        <w:t>industry.</w:t>
      </w:r>
      <w:r w:rsidRPr="00AD6745">
        <w:rPr>
          <w:rFonts w:eastAsia="Times New Roman"/>
          <w:color w:val="202124"/>
        </w:rPr>
        <w:t>These</w:t>
      </w:r>
      <w:proofErr w:type="spellEnd"/>
      <w:r w:rsidRPr="00AD6745">
        <w:rPr>
          <w:rFonts w:eastAsia="Times New Roman"/>
          <w:color w:val="202124"/>
        </w:rPr>
        <w:t xml:space="preserve"> experiences challenged us to think critically, work collaboratively, and apply our technical skills effectively to overcome obstacles. They provided invaluable lessons that will undoubtedly shape our future endeavors in web development.</w:t>
      </w:r>
    </w:p>
    <w:p w14:paraId="58B91210"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4EF6C4A1"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6BE24601"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62A47552"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A35A66D"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73E830E"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143699AA"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0DB1BF9D"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7710ADFE"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5EFDFCF"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6E69EFD3"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BF3DAEB"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18CFCC46" w14:textId="77777777" w:rsidR="003A1FE3" w:rsidRPr="009C128F" w:rsidRDefault="003A1FE3" w:rsidP="00847FC0">
      <w:pPr>
        <w:pStyle w:val="trt0xe"/>
        <w:shd w:val="clear" w:color="auto" w:fill="FFFFFF"/>
        <w:spacing w:before="0" w:beforeAutospacing="0" w:after="180" w:afterAutospacing="0"/>
        <w:rPr>
          <w:rFonts w:eastAsia="Times New Roman"/>
          <w:color w:val="202124"/>
        </w:rPr>
      </w:pPr>
    </w:p>
    <w:p w14:paraId="6E253C6E" w14:textId="77777777" w:rsidR="00245CD7" w:rsidRDefault="00245CD7" w:rsidP="00245CD7">
      <w:pPr>
        <w:spacing w:line="360" w:lineRule="auto"/>
        <w:rPr>
          <w:b/>
          <w:sz w:val="28"/>
          <w:u w:val="double"/>
        </w:rPr>
      </w:pPr>
      <w:r>
        <w:rPr>
          <w:b/>
          <w:sz w:val="28"/>
          <w:u w:val="double"/>
        </w:rPr>
        <w:lastRenderedPageBreak/>
        <w:t>Conclusion:-</w:t>
      </w:r>
    </w:p>
    <w:p w14:paraId="258C4C96" w14:textId="11F4CFC7" w:rsidR="00245CD7" w:rsidRDefault="0049166D" w:rsidP="0049166D">
      <w:pPr>
        <w:spacing w:line="360" w:lineRule="auto"/>
        <w:ind w:firstLine="720"/>
        <w:jc w:val="both"/>
        <w:rPr>
          <w:bCs/>
        </w:rPr>
      </w:pPr>
      <w:r w:rsidRPr="0049166D">
        <w:rPr>
          <w:lang w:eastAsia="en-US"/>
        </w:rPr>
        <w:t xml:space="preserve">The six-week industrial training program at R3SYS India Private Limited was a valuable and transformative experience. I gained comprehensive knowledge and hands- on expertise in </w:t>
      </w:r>
      <w:r w:rsidR="00CD51A1">
        <w:rPr>
          <w:lang w:eastAsia="en-US"/>
        </w:rPr>
        <w:t>Web Development</w:t>
      </w:r>
      <w:r w:rsidR="00CD51A1" w:rsidRPr="0049166D">
        <w:rPr>
          <w:lang w:eastAsia="en-US"/>
        </w:rPr>
        <w:t xml:space="preserve"> </w:t>
      </w:r>
      <w:r w:rsidRPr="0049166D">
        <w:rPr>
          <w:lang w:eastAsia="en-US"/>
        </w:rPr>
        <w:t>and its various components</w:t>
      </w:r>
      <w:r>
        <w:rPr>
          <w:lang w:eastAsia="en-US"/>
        </w:rPr>
        <w:t xml:space="preserve">. </w:t>
      </w:r>
      <w:r w:rsidR="00245CD7">
        <w:t>It was good &amp; memorable experience of the 6 weeks in the company. During the training I got technical &amp; practical knowledge in fact it was opportunity to me to observe, how the various departments co-ordinate in between them &amp; how they were trying to plan, organize, control &amp; manage the work properly to achieve the organizational goals</w:t>
      </w:r>
      <w:r>
        <w:rPr>
          <w:bCs/>
        </w:rPr>
        <w:t>.</w:t>
      </w:r>
    </w:p>
    <w:p w14:paraId="52DA44E1" w14:textId="04B8C9CE" w:rsidR="0049166D" w:rsidRPr="0049166D" w:rsidRDefault="0049166D" w:rsidP="0049166D">
      <w:pPr>
        <w:spacing w:line="360" w:lineRule="auto"/>
        <w:ind w:firstLine="720"/>
        <w:jc w:val="both"/>
        <w:rPr>
          <w:lang w:eastAsia="en-US"/>
        </w:rPr>
      </w:pPr>
      <w:r w:rsidRPr="0049166D">
        <w:rPr>
          <w:lang w:eastAsia="en-US"/>
        </w:rPr>
        <w:t xml:space="preserve">The guidance and mentorship provided by the experienced professionals at R3SYS India Private Limited was instrumental in shaping my proficiency in </w:t>
      </w:r>
      <w:r w:rsidR="00CD51A1">
        <w:rPr>
          <w:lang w:eastAsia="en-US"/>
        </w:rPr>
        <w:t>Web Development</w:t>
      </w:r>
      <w:r w:rsidRPr="0049166D">
        <w:rPr>
          <w:lang w:eastAsia="en-US"/>
        </w:rPr>
        <w:t>. The continuous support and constructive feedback helped me improve and refine my technical abilities. Additionally, collaborating with a dynamic team of like-minded individuals fostered an environment of learning and innovation.</w:t>
      </w:r>
    </w:p>
    <w:p w14:paraId="2FBABDA0" w14:textId="1FA00EA4" w:rsidR="0049166D" w:rsidRDefault="0049166D" w:rsidP="0049166D">
      <w:pPr>
        <w:spacing w:line="360" w:lineRule="auto"/>
        <w:ind w:firstLine="720"/>
        <w:jc w:val="both"/>
        <w:rPr>
          <w:bCs/>
        </w:rPr>
      </w:pPr>
      <w:r w:rsidRPr="0049166D">
        <w:rPr>
          <w:bCs/>
        </w:rPr>
        <w:t>I am grateful to R3SYS India Private Limited for providing me with this incredible opportunity to grow both personally and professionally. In conclusion, the industrial training program at R3SYS India Private Limited has been a rewarding journey that has not only enhanced my technical acumen but also ignited a passion for data-driven decision-making. I am confident that the skills I have acquired here will be instrumental in shaping a successful and fulfilling career ahead.</w:t>
      </w:r>
    </w:p>
    <w:p w14:paraId="1262DD74" w14:textId="77777777" w:rsidR="00245CD7" w:rsidRDefault="00245CD7" w:rsidP="0049166D">
      <w:pPr>
        <w:spacing w:line="360" w:lineRule="auto"/>
        <w:ind w:firstLine="720"/>
        <w:jc w:val="both"/>
      </w:pPr>
      <w:r>
        <w:rPr>
          <w:bCs/>
        </w:rPr>
        <w:t>I am very thankful to my college and industry for making me familiar with industrial environment.</w:t>
      </w:r>
    </w:p>
    <w:p w14:paraId="1E94BEA2" w14:textId="77777777" w:rsidR="00245CD7" w:rsidRDefault="00245CD7" w:rsidP="009C128F">
      <w:pPr>
        <w:spacing w:before="27" w:after="12" w:line="360" w:lineRule="auto"/>
        <w:ind w:right="506"/>
      </w:pPr>
    </w:p>
    <w:p w14:paraId="6AD70DDB" w14:textId="77777777" w:rsidR="00245CD7" w:rsidRDefault="00245CD7" w:rsidP="00245CD7">
      <w:pPr>
        <w:tabs>
          <w:tab w:val="left" w:pos="3028"/>
          <w:tab w:val="center" w:pos="4320"/>
          <w:tab w:val="right" w:pos="8640"/>
        </w:tabs>
        <w:spacing w:line="360" w:lineRule="auto"/>
        <w:rPr>
          <w:b/>
          <w:bCs/>
          <w:color w:val="000000"/>
          <w:sz w:val="32"/>
          <w:szCs w:val="32"/>
          <w:lang w:eastAsia="en-US"/>
        </w:rPr>
      </w:pPr>
      <w:r>
        <w:rPr>
          <w:b/>
          <w:bCs/>
          <w:color w:val="000000"/>
          <w:sz w:val="32"/>
          <w:szCs w:val="32"/>
        </w:rPr>
        <w:t>References / Bibliography:</w:t>
      </w:r>
    </w:p>
    <w:p w14:paraId="573B6F7C" w14:textId="43D639CA" w:rsidR="00245CD7" w:rsidRDefault="002671A8" w:rsidP="00245CD7">
      <w:r>
        <w:t xml:space="preserve">R3 SYSTEMS INDIA </w:t>
      </w:r>
      <w:r w:rsidR="00245CD7">
        <w:t xml:space="preserve">PVT.LTD </w:t>
      </w:r>
    </w:p>
    <w:p w14:paraId="6BE08C01" w14:textId="77777777" w:rsidR="009A1392" w:rsidRDefault="009A1392" w:rsidP="00245CD7"/>
    <w:p w14:paraId="6969F5CA" w14:textId="77777777" w:rsidR="00E524A4" w:rsidRPr="00F73960" w:rsidRDefault="0027088F" w:rsidP="00F73960">
      <w:pPr>
        <w:numPr>
          <w:ilvl w:val="1"/>
          <w:numId w:val="33"/>
        </w:numPr>
      </w:pPr>
      <w:r w:rsidRPr="00F73960">
        <w:rPr>
          <w:lang w:val="en-IN"/>
        </w:rPr>
        <w:t>List of web references taken:</w:t>
      </w:r>
    </w:p>
    <w:p w14:paraId="2107434A" w14:textId="77777777" w:rsidR="00E524A4" w:rsidRPr="00F73960" w:rsidRDefault="0027088F" w:rsidP="00F73960">
      <w:pPr>
        <w:numPr>
          <w:ilvl w:val="2"/>
          <w:numId w:val="33"/>
        </w:numPr>
      </w:pPr>
      <w:r w:rsidRPr="00F73960">
        <w:rPr>
          <w:lang w:val="en-IN"/>
        </w:rPr>
        <w:t>https://www.w3school.com/</w:t>
      </w:r>
    </w:p>
    <w:p w14:paraId="2EAD3FDB" w14:textId="77777777" w:rsidR="00E524A4" w:rsidRPr="00F73960" w:rsidRDefault="0027088F" w:rsidP="00F73960">
      <w:pPr>
        <w:numPr>
          <w:ilvl w:val="2"/>
          <w:numId w:val="33"/>
        </w:numPr>
      </w:pPr>
      <w:r w:rsidRPr="00F73960">
        <w:rPr>
          <w:lang w:val="en-IN"/>
        </w:rPr>
        <w:t>https://www.bootstrap.com/</w:t>
      </w:r>
    </w:p>
    <w:p w14:paraId="47778375" w14:textId="77777777" w:rsidR="00E524A4" w:rsidRPr="00F73960" w:rsidRDefault="0027088F" w:rsidP="00F73960">
      <w:pPr>
        <w:numPr>
          <w:ilvl w:val="2"/>
          <w:numId w:val="33"/>
        </w:numPr>
      </w:pPr>
      <w:r w:rsidRPr="00F73960">
        <w:rPr>
          <w:lang w:val="en-IN"/>
        </w:rPr>
        <w:t>https://www.r3sys.com/</w:t>
      </w:r>
    </w:p>
    <w:p w14:paraId="4EFB039C" w14:textId="77777777" w:rsidR="00E524A4" w:rsidRPr="00F73960" w:rsidRDefault="0027088F" w:rsidP="00F73960">
      <w:pPr>
        <w:numPr>
          <w:ilvl w:val="2"/>
          <w:numId w:val="33"/>
        </w:numPr>
      </w:pPr>
      <w:r w:rsidRPr="00F73960">
        <w:rPr>
          <w:lang w:val="en-IN"/>
        </w:rPr>
        <w:t>https://chargefinder.com/en</w:t>
      </w:r>
    </w:p>
    <w:p w14:paraId="3BBC35A7" w14:textId="0EC644ED" w:rsidR="00F73960" w:rsidRDefault="00F73960" w:rsidP="00F73960">
      <w:pPr>
        <w:pStyle w:val="ListParagraph"/>
        <w:numPr>
          <w:ilvl w:val="2"/>
          <w:numId w:val="33"/>
        </w:numPr>
      </w:pPr>
      <w:r w:rsidRPr="00F73960">
        <w:rPr>
          <w:lang w:val="en-IN"/>
        </w:rPr>
        <w:t>https://nexonev.tatamotors.com/charging-locator/</w:t>
      </w:r>
    </w:p>
    <w:p w14:paraId="65525A12" w14:textId="77777777" w:rsidR="009C128F" w:rsidRDefault="009C128F" w:rsidP="00245CD7">
      <w:pPr>
        <w:rPr>
          <w:rFonts w:ascii="Calibri" w:eastAsia="Calibri" w:hAnsi="Calibri"/>
          <w:sz w:val="22"/>
          <w:szCs w:val="22"/>
        </w:rPr>
      </w:pPr>
    </w:p>
    <w:p w14:paraId="1E30DBAA" w14:textId="77777777" w:rsidR="00245CD7" w:rsidRDefault="00245CD7" w:rsidP="00245CD7">
      <w:pPr>
        <w:spacing w:after="135" w:line="244" w:lineRule="auto"/>
        <w:rPr>
          <w:b/>
        </w:rPr>
      </w:pPr>
      <w:r>
        <w:rPr>
          <w:b/>
        </w:rPr>
        <w:t xml:space="preserve">Physical location: </w:t>
      </w:r>
    </w:p>
    <w:p w14:paraId="09434D3C" w14:textId="00C01E2D" w:rsidR="00245CD7" w:rsidRPr="009C128F" w:rsidRDefault="00245CD7" w:rsidP="009C128F">
      <w:pPr>
        <w:spacing w:after="135" w:line="244" w:lineRule="auto"/>
        <w:rPr>
          <w:bCs/>
        </w:rPr>
      </w:pPr>
      <w:r>
        <w:rPr>
          <w:bCs/>
        </w:rPr>
        <w:t xml:space="preserve">First </w:t>
      </w:r>
      <w:proofErr w:type="spellStart"/>
      <w:r>
        <w:rPr>
          <w:bCs/>
        </w:rPr>
        <w:t>Floor,Rohini</w:t>
      </w:r>
      <w:proofErr w:type="spellEnd"/>
      <w:r>
        <w:rPr>
          <w:bCs/>
        </w:rPr>
        <w:t xml:space="preserve"> Apartment, KBT</w:t>
      </w:r>
      <w:r w:rsidR="002671A8">
        <w:rPr>
          <w:bCs/>
        </w:rPr>
        <w:t xml:space="preserve"> </w:t>
      </w:r>
      <w:r>
        <w:rPr>
          <w:bCs/>
        </w:rPr>
        <w:t xml:space="preserve">Circle, </w:t>
      </w:r>
      <w:proofErr w:type="spellStart"/>
      <w:r>
        <w:rPr>
          <w:bCs/>
        </w:rPr>
        <w:t>GangapurRoad</w:t>
      </w:r>
      <w:proofErr w:type="spellEnd"/>
      <w:r>
        <w:rPr>
          <w:bCs/>
        </w:rPr>
        <w:t>, Near</w:t>
      </w:r>
      <w:r w:rsidR="002671A8">
        <w:rPr>
          <w:bCs/>
        </w:rPr>
        <w:t xml:space="preserve"> </w:t>
      </w:r>
      <w:proofErr w:type="spellStart"/>
      <w:r>
        <w:rPr>
          <w:bCs/>
        </w:rPr>
        <w:t>Saraswat</w:t>
      </w:r>
      <w:proofErr w:type="spellEnd"/>
      <w:r w:rsidR="002671A8">
        <w:rPr>
          <w:bCs/>
        </w:rPr>
        <w:t xml:space="preserve"> </w:t>
      </w:r>
      <w:r>
        <w:rPr>
          <w:bCs/>
        </w:rPr>
        <w:t xml:space="preserve">Bank, </w:t>
      </w:r>
      <w:proofErr w:type="spellStart"/>
      <w:r>
        <w:rPr>
          <w:bCs/>
        </w:rPr>
        <w:t>ThatteNagar,Nashik,Maharashtra</w:t>
      </w:r>
      <w:proofErr w:type="spellEnd"/>
      <w:r w:rsidR="002671A8">
        <w:rPr>
          <w:bCs/>
        </w:rPr>
        <w:t xml:space="preserve">- </w:t>
      </w:r>
      <w:r>
        <w:rPr>
          <w:bCs/>
        </w:rPr>
        <w:t>422005,India</w:t>
      </w:r>
    </w:p>
    <w:sectPr w:rsidR="00245CD7" w:rsidRPr="009C128F" w:rsidSect="005A74AA">
      <w:headerReference w:type="even" r:id="rId36"/>
      <w:headerReference w:type="default" r:id="rId37"/>
      <w:footerReference w:type="even" r:id="rId38"/>
      <w:footerReference w:type="default" r:id="rId39"/>
      <w:pgSz w:w="11907" w:h="16839" w:code="9"/>
      <w:pgMar w:top="1440" w:right="1440" w:bottom="1440" w:left="2160" w:header="720" w:footer="61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4793E4" w14:textId="77777777" w:rsidR="00646989" w:rsidRDefault="00646989">
      <w:r>
        <w:separator/>
      </w:r>
    </w:p>
  </w:endnote>
  <w:endnote w:type="continuationSeparator" w:id="0">
    <w:p w14:paraId="62B769E6" w14:textId="77777777" w:rsidR="00646989" w:rsidRDefault="00646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84B8B" w14:textId="77777777" w:rsidR="002D63AD" w:rsidRDefault="002D63AD">
    <w:pPr>
      <w:pStyle w:val="Footer"/>
    </w:pPr>
  </w:p>
  <w:p w14:paraId="46C4322F" w14:textId="77777777" w:rsidR="00E524A4" w:rsidRDefault="00E524A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93AAA" w14:textId="77777777" w:rsidR="005353E6" w:rsidRDefault="005353E6">
    <w:pPr>
      <w:pStyle w:val="Footer"/>
      <w:jc w:val="center"/>
    </w:pPr>
    <w:r>
      <w:t xml:space="preserve">Page </w:t>
    </w:r>
    <w:r>
      <w:fldChar w:fldCharType="begin"/>
    </w:r>
    <w:r>
      <w:instrText xml:space="preserve"> PAGE </w:instrText>
    </w:r>
    <w:r>
      <w:fldChar w:fldCharType="separate"/>
    </w:r>
    <w:r w:rsidR="00A440C4">
      <w:rPr>
        <w:noProof/>
      </w:rPr>
      <w:t>4</w:t>
    </w:r>
    <w:r>
      <w:fldChar w:fldCharType="end"/>
    </w:r>
  </w:p>
  <w:p w14:paraId="6062AF94" w14:textId="77777777" w:rsidR="00E524A4" w:rsidRDefault="00E524A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CA08E" w14:textId="77777777" w:rsidR="00646989" w:rsidRDefault="00646989">
      <w:r>
        <w:separator/>
      </w:r>
    </w:p>
  </w:footnote>
  <w:footnote w:type="continuationSeparator" w:id="0">
    <w:p w14:paraId="09152384" w14:textId="77777777" w:rsidR="00646989" w:rsidRDefault="006469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31764" w14:textId="77777777" w:rsidR="002D63AD" w:rsidRDefault="002D63AD">
    <w:pPr>
      <w:pStyle w:val="Header"/>
    </w:pPr>
  </w:p>
  <w:p w14:paraId="471C4BD6" w14:textId="77777777" w:rsidR="00E524A4" w:rsidRDefault="00E524A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2379C" w14:textId="77777777" w:rsidR="002D63AD" w:rsidRDefault="002D63AD">
    <w:pPr>
      <w:pStyle w:val="Header"/>
    </w:pPr>
  </w:p>
  <w:p w14:paraId="03EF04C1" w14:textId="77777777" w:rsidR="00E524A4" w:rsidRDefault="00E524A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9BD83CE4"/>
    <w:name w:val="WW8Num2"/>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
    <w:nsid w:val="00000003"/>
    <w:multiLevelType w:val="singleLevel"/>
    <w:tmpl w:val="00000003"/>
    <w:name w:val="WW8Num3"/>
    <w:lvl w:ilvl="0">
      <w:start w:val="1"/>
      <w:numFmt w:val="bullet"/>
      <w:lvlText w:val=""/>
      <w:lvlJc w:val="left"/>
      <w:pPr>
        <w:tabs>
          <w:tab w:val="num" w:pos="0"/>
        </w:tabs>
        <w:ind w:left="900" w:hanging="360"/>
      </w:pPr>
      <w:rPr>
        <w:rFonts w:ascii="Symbol" w:hAnsi="Symbol" w:cs="OpenSymbol"/>
        <w:color w:val="000000"/>
        <w:sz w:val="24"/>
        <w:szCs w:val="24"/>
      </w:rPr>
    </w:lvl>
  </w:abstractNum>
  <w:abstractNum w:abstractNumId="3">
    <w:nsid w:val="00000004"/>
    <w:multiLevelType w:val="multilevel"/>
    <w:tmpl w:val="00000004"/>
    <w:name w:val="WW8Num4"/>
    <w:lvl w:ilvl="0">
      <w:start w:val="1"/>
      <w:numFmt w:val="lowerLetter"/>
      <w:lvlText w:val="%1."/>
      <w:lvlJc w:val="left"/>
      <w:pPr>
        <w:tabs>
          <w:tab w:val="num" w:pos="0"/>
        </w:tabs>
        <w:ind w:left="1170" w:hanging="360"/>
      </w:pPr>
      <w:rPr>
        <w:rFonts w:ascii="Times New Roman" w:hAnsi="Times New Roman" w:cs="Times New Roman"/>
        <w:b/>
        <w:bCs/>
        <w:szCs w:val="24"/>
      </w:rPr>
    </w:lvl>
    <w:lvl w:ilvl="1">
      <w:start w:val="1"/>
      <w:numFmt w:val="decimal"/>
      <w:lvlText w:val="%1.%2"/>
      <w:lvlJc w:val="left"/>
      <w:pPr>
        <w:tabs>
          <w:tab w:val="num" w:pos="1200"/>
        </w:tabs>
        <w:ind w:left="1200" w:hanging="390"/>
      </w:pPr>
      <w:rPr>
        <w:rFonts w:cs="Times New Roman"/>
      </w:rPr>
    </w:lvl>
    <w:lvl w:ilvl="2">
      <w:start w:val="1"/>
      <w:numFmt w:val="decimal"/>
      <w:lvlText w:val="%1.%2.%3"/>
      <w:lvlJc w:val="left"/>
      <w:pPr>
        <w:tabs>
          <w:tab w:val="num" w:pos="1530"/>
        </w:tabs>
        <w:ind w:left="1530" w:hanging="720"/>
      </w:pPr>
      <w:rPr>
        <w:rFonts w:cs="Times New Roman"/>
      </w:rPr>
    </w:lvl>
    <w:lvl w:ilvl="3">
      <w:start w:val="1"/>
      <w:numFmt w:val="decimal"/>
      <w:lvlText w:val="%1.%2.%3.%4"/>
      <w:lvlJc w:val="left"/>
      <w:pPr>
        <w:tabs>
          <w:tab w:val="num" w:pos="1890"/>
        </w:tabs>
        <w:ind w:left="1890" w:hanging="1080"/>
      </w:pPr>
      <w:rPr>
        <w:rFonts w:cs="Times New Roman"/>
      </w:rPr>
    </w:lvl>
    <w:lvl w:ilvl="4">
      <w:start w:val="1"/>
      <w:numFmt w:val="decimal"/>
      <w:lvlText w:val="%1.%2.%3.%4.%5"/>
      <w:lvlJc w:val="left"/>
      <w:pPr>
        <w:tabs>
          <w:tab w:val="num" w:pos="1890"/>
        </w:tabs>
        <w:ind w:left="1890" w:hanging="1080"/>
      </w:pPr>
      <w:rPr>
        <w:rFonts w:cs="Times New Roman"/>
      </w:rPr>
    </w:lvl>
    <w:lvl w:ilvl="5">
      <w:start w:val="1"/>
      <w:numFmt w:val="decimal"/>
      <w:lvlText w:val="%1.%2.%3.%4.%5.%6"/>
      <w:lvlJc w:val="left"/>
      <w:pPr>
        <w:tabs>
          <w:tab w:val="num" w:pos="2250"/>
        </w:tabs>
        <w:ind w:left="2250" w:hanging="1440"/>
      </w:pPr>
      <w:rPr>
        <w:rFonts w:cs="Times New Roman"/>
      </w:rPr>
    </w:lvl>
    <w:lvl w:ilvl="6">
      <w:start w:val="1"/>
      <w:numFmt w:val="decimal"/>
      <w:lvlText w:val="%1.%2.%3.%4.%5.%6.%7"/>
      <w:lvlJc w:val="left"/>
      <w:pPr>
        <w:tabs>
          <w:tab w:val="num" w:pos="2250"/>
        </w:tabs>
        <w:ind w:left="2250" w:hanging="1440"/>
      </w:pPr>
      <w:rPr>
        <w:rFonts w:cs="Times New Roman"/>
      </w:rPr>
    </w:lvl>
    <w:lvl w:ilvl="7">
      <w:start w:val="1"/>
      <w:numFmt w:val="decimal"/>
      <w:lvlText w:val="%1.%2.%3.%4.%5.%6.%7.%8"/>
      <w:lvlJc w:val="left"/>
      <w:pPr>
        <w:tabs>
          <w:tab w:val="num" w:pos="2610"/>
        </w:tabs>
        <w:ind w:left="2610" w:hanging="1800"/>
      </w:pPr>
      <w:rPr>
        <w:rFonts w:cs="Times New Roman"/>
      </w:rPr>
    </w:lvl>
    <w:lvl w:ilvl="8">
      <w:start w:val="1"/>
      <w:numFmt w:val="decimal"/>
      <w:lvlText w:val="%1.%2.%3.%4.%5.%6.%7.%8.%9"/>
      <w:lvlJc w:val="left"/>
      <w:pPr>
        <w:tabs>
          <w:tab w:val="num" w:pos="2610"/>
        </w:tabs>
        <w:ind w:left="2610" w:hanging="1800"/>
      </w:pPr>
      <w:rPr>
        <w:rFonts w:cs="Times New Roman"/>
      </w:rPr>
    </w:lvl>
  </w:abstractNum>
  <w:abstractNum w:abstractNumId="4">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6"/>
    <w:multiLevelType w:val="multilevel"/>
    <w:tmpl w:val="00000006"/>
    <w:name w:val="WW8Num6"/>
    <w:lvl w:ilvl="0">
      <w:start w:val="1"/>
      <w:numFmt w:val="bullet"/>
      <w:lvlText w:val=""/>
      <w:lvlJc w:val="left"/>
      <w:pPr>
        <w:tabs>
          <w:tab w:val="num" w:pos="0"/>
        </w:tabs>
        <w:ind w:left="1710" w:hanging="360"/>
      </w:pPr>
      <w:rPr>
        <w:rFonts w:ascii="Symbol" w:hAnsi="Symbol" w:cs="Symbol"/>
        <w:szCs w:val="24"/>
      </w:rPr>
    </w:lvl>
    <w:lvl w:ilvl="1">
      <w:start w:val="1"/>
      <w:numFmt w:val="bullet"/>
      <w:lvlText w:val="o"/>
      <w:lvlJc w:val="left"/>
      <w:pPr>
        <w:tabs>
          <w:tab w:val="num" w:pos="0"/>
        </w:tabs>
        <w:ind w:left="2430" w:hanging="360"/>
      </w:pPr>
      <w:rPr>
        <w:rFonts w:ascii="Courier New" w:hAnsi="Courier New" w:cs="Courier New"/>
      </w:rPr>
    </w:lvl>
    <w:lvl w:ilvl="2">
      <w:start w:val="1"/>
      <w:numFmt w:val="bullet"/>
      <w:lvlText w:val=""/>
      <w:lvlJc w:val="left"/>
      <w:pPr>
        <w:tabs>
          <w:tab w:val="num" w:pos="0"/>
        </w:tabs>
        <w:ind w:left="3150" w:hanging="360"/>
      </w:pPr>
      <w:rPr>
        <w:rFonts w:ascii="Wingdings" w:hAnsi="Wingdings" w:cs="Wingdings"/>
      </w:rPr>
    </w:lvl>
    <w:lvl w:ilvl="3">
      <w:start w:val="1"/>
      <w:numFmt w:val="bullet"/>
      <w:lvlText w:val=""/>
      <w:lvlJc w:val="left"/>
      <w:pPr>
        <w:tabs>
          <w:tab w:val="num" w:pos="0"/>
        </w:tabs>
        <w:ind w:left="3870" w:hanging="360"/>
      </w:pPr>
      <w:rPr>
        <w:rFonts w:ascii="Symbol" w:hAnsi="Symbol" w:cs="Symbol"/>
        <w:szCs w:val="24"/>
      </w:rPr>
    </w:lvl>
    <w:lvl w:ilvl="4">
      <w:start w:val="1"/>
      <w:numFmt w:val="bullet"/>
      <w:lvlText w:val="o"/>
      <w:lvlJc w:val="left"/>
      <w:pPr>
        <w:tabs>
          <w:tab w:val="num" w:pos="0"/>
        </w:tabs>
        <w:ind w:left="4590" w:hanging="360"/>
      </w:pPr>
      <w:rPr>
        <w:rFonts w:ascii="Courier New" w:hAnsi="Courier New" w:cs="Courier New"/>
      </w:rPr>
    </w:lvl>
    <w:lvl w:ilvl="5">
      <w:start w:val="1"/>
      <w:numFmt w:val="bullet"/>
      <w:lvlText w:val=""/>
      <w:lvlJc w:val="left"/>
      <w:pPr>
        <w:tabs>
          <w:tab w:val="num" w:pos="0"/>
        </w:tabs>
        <w:ind w:left="5310" w:hanging="360"/>
      </w:pPr>
      <w:rPr>
        <w:rFonts w:ascii="Wingdings" w:hAnsi="Wingdings" w:cs="Wingdings"/>
      </w:rPr>
    </w:lvl>
    <w:lvl w:ilvl="6">
      <w:start w:val="1"/>
      <w:numFmt w:val="bullet"/>
      <w:lvlText w:val=""/>
      <w:lvlJc w:val="left"/>
      <w:pPr>
        <w:tabs>
          <w:tab w:val="num" w:pos="0"/>
        </w:tabs>
        <w:ind w:left="6030" w:hanging="360"/>
      </w:pPr>
      <w:rPr>
        <w:rFonts w:ascii="Symbol" w:hAnsi="Symbol" w:cs="Symbol"/>
        <w:szCs w:val="24"/>
      </w:rPr>
    </w:lvl>
    <w:lvl w:ilvl="7">
      <w:start w:val="1"/>
      <w:numFmt w:val="bullet"/>
      <w:lvlText w:val="o"/>
      <w:lvlJc w:val="left"/>
      <w:pPr>
        <w:tabs>
          <w:tab w:val="num" w:pos="0"/>
        </w:tabs>
        <w:ind w:left="6750" w:hanging="360"/>
      </w:pPr>
      <w:rPr>
        <w:rFonts w:ascii="Courier New" w:hAnsi="Courier New" w:cs="Courier New"/>
      </w:rPr>
    </w:lvl>
    <w:lvl w:ilvl="8">
      <w:start w:val="1"/>
      <w:numFmt w:val="bullet"/>
      <w:lvlText w:val=""/>
      <w:lvlJc w:val="left"/>
      <w:pPr>
        <w:tabs>
          <w:tab w:val="num" w:pos="0"/>
        </w:tabs>
        <w:ind w:left="7470" w:hanging="360"/>
      </w:pPr>
      <w:rPr>
        <w:rFonts w:ascii="Wingdings" w:hAnsi="Wingdings" w:cs="Wingdings"/>
      </w:rPr>
    </w:lvl>
  </w:abstractNum>
  <w:abstractNum w:abstractNumId="6">
    <w:nsid w:val="08F37E9C"/>
    <w:multiLevelType w:val="hybridMultilevel"/>
    <w:tmpl w:val="6924F798"/>
    <w:lvl w:ilvl="0" w:tplc="7A3E215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nsid w:val="11E52FED"/>
    <w:multiLevelType w:val="hybridMultilevel"/>
    <w:tmpl w:val="84649606"/>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38C1C8C"/>
    <w:multiLevelType w:val="hybridMultilevel"/>
    <w:tmpl w:val="9DE4E200"/>
    <w:lvl w:ilvl="0" w:tplc="D788F530">
      <w:start w:val="1"/>
      <w:numFmt w:val="decimal"/>
      <w:lvlText w:val="%1."/>
      <w:lvlJc w:val="left"/>
      <w:pPr>
        <w:ind w:left="921" w:hanging="401"/>
      </w:pPr>
      <w:rPr>
        <w:rFonts w:hint="default"/>
        <w:b/>
        <w:bCs/>
        <w:w w:val="100"/>
        <w:lang w:val="en-US" w:eastAsia="en-US" w:bidi="ar-SA"/>
      </w:rPr>
    </w:lvl>
    <w:lvl w:ilvl="1" w:tplc="C73A7460">
      <w:numFmt w:val="bullet"/>
      <w:lvlText w:val="•"/>
      <w:lvlJc w:val="left"/>
      <w:pPr>
        <w:ind w:left="1834" w:hanging="401"/>
      </w:pPr>
      <w:rPr>
        <w:rFonts w:hint="default"/>
        <w:lang w:val="en-US" w:eastAsia="en-US" w:bidi="ar-SA"/>
      </w:rPr>
    </w:lvl>
    <w:lvl w:ilvl="2" w:tplc="21844910">
      <w:numFmt w:val="bullet"/>
      <w:lvlText w:val="•"/>
      <w:lvlJc w:val="left"/>
      <w:pPr>
        <w:ind w:left="2749" w:hanging="401"/>
      </w:pPr>
      <w:rPr>
        <w:rFonts w:hint="default"/>
        <w:lang w:val="en-US" w:eastAsia="en-US" w:bidi="ar-SA"/>
      </w:rPr>
    </w:lvl>
    <w:lvl w:ilvl="3" w:tplc="3F8C2F9E">
      <w:numFmt w:val="bullet"/>
      <w:lvlText w:val="•"/>
      <w:lvlJc w:val="left"/>
      <w:pPr>
        <w:ind w:left="3663" w:hanging="401"/>
      </w:pPr>
      <w:rPr>
        <w:rFonts w:hint="default"/>
        <w:lang w:val="en-US" w:eastAsia="en-US" w:bidi="ar-SA"/>
      </w:rPr>
    </w:lvl>
    <w:lvl w:ilvl="4" w:tplc="1BF048CA">
      <w:numFmt w:val="bullet"/>
      <w:lvlText w:val="•"/>
      <w:lvlJc w:val="left"/>
      <w:pPr>
        <w:ind w:left="4578" w:hanging="401"/>
      </w:pPr>
      <w:rPr>
        <w:rFonts w:hint="default"/>
        <w:lang w:val="en-US" w:eastAsia="en-US" w:bidi="ar-SA"/>
      </w:rPr>
    </w:lvl>
    <w:lvl w:ilvl="5" w:tplc="E0A6D96C">
      <w:numFmt w:val="bullet"/>
      <w:lvlText w:val="•"/>
      <w:lvlJc w:val="left"/>
      <w:pPr>
        <w:ind w:left="5493" w:hanging="401"/>
      </w:pPr>
      <w:rPr>
        <w:rFonts w:hint="default"/>
        <w:lang w:val="en-US" w:eastAsia="en-US" w:bidi="ar-SA"/>
      </w:rPr>
    </w:lvl>
    <w:lvl w:ilvl="6" w:tplc="95DC9EC6">
      <w:numFmt w:val="bullet"/>
      <w:lvlText w:val="•"/>
      <w:lvlJc w:val="left"/>
      <w:pPr>
        <w:ind w:left="6407" w:hanging="401"/>
      </w:pPr>
      <w:rPr>
        <w:rFonts w:hint="default"/>
        <w:lang w:val="en-US" w:eastAsia="en-US" w:bidi="ar-SA"/>
      </w:rPr>
    </w:lvl>
    <w:lvl w:ilvl="7" w:tplc="975ABD3A">
      <w:numFmt w:val="bullet"/>
      <w:lvlText w:val="•"/>
      <w:lvlJc w:val="left"/>
      <w:pPr>
        <w:ind w:left="7322" w:hanging="401"/>
      </w:pPr>
      <w:rPr>
        <w:rFonts w:hint="default"/>
        <w:lang w:val="en-US" w:eastAsia="en-US" w:bidi="ar-SA"/>
      </w:rPr>
    </w:lvl>
    <w:lvl w:ilvl="8" w:tplc="D47AD3A2">
      <w:numFmt w:val="bullet"/>
      <w:lvlText w:val="•"/>
      <w:lvlJc w:val="left"/>
      <w:pPr>
        <w:ind w:left="8237" w:hanging="401"/>
      </w:pPr>
      <w:rPr>
        <w:rFonts w:hint="default"/>
        <w:lang w:val="en-US" w:eastAsia="en-US" w:bidi="ar-SA"/>
      </w:rPr>
    </w:lvl>
  </w:abstractNum>
  <w:abstractNum w:abstractNumId="9">
    <w:nsid w:val="1BAB17D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C4C5574"/>
    <w:multiLevelType w:val="hybridMultilevel"/>
    <w:tmpl w:val="2B68C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1E3166B0"/>
    <w:multiLevelType w:val="hybridMultilevel"/>
    <w:tmpl w:val="BC4C3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5795CE0"/>
    <w:multiLevelType w:val="hybridMultilevel"/>
    <w:tmpl w:val="64F6B71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5C110E6"/>
    <w:multiLevelType w:val="hybridMultilevel"/>
    <w:tmpl w:val="0A4A23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263A4931"/>
    <w:multiLevelType w:val="hybridMultilevel"/>
    <w:tmpl w:val="53987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2A2A2D"/>
    <w:multiLevelType w:val="hybridMultilevel"/>
    <w:tmpl w:val="886AAD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D1D6A15"/>
    <w:multiLevelType w:val="multilevel"/>
    <w:tmpl w:val="D696D1EE"/>
    <w:lvl w:ilvl="0">
      <w:start w:val="3"/>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nsid w:val="348466DB"/>
    <w:multiLevelType w:val="multilevel"/>
    <w:tmpl w:val="6F9E68A4"/>
    <w:lvl w:ilvl="0">
      <w:start w:val="1"/>
      <w:numFmt w:val="decimal"/>
      <w:lvlText w:val="%1."/>
      <w:lvlJc w:val="left"/>
      <w:pPr>
        <w:ind w:left="720" w:hanging="360"/>
      </w:pPr>
      <w:rPr>
        <w:b/>
        <w:sz w:val="28"/>
      </w:r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8">
    <w:nsid w:val="34ED1FA3"/>
    <w:multiLevelType w:val="hybridMultilevel"/>
    <w:tmpl w:val="672EB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EFE5495"/>
    <w:multiLevelType w:val="hybridMultilevel"/>
    <w:tmpl w:val="4C942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45F74BC3"/>
    <w:multiLevelType w:val="hybridMultilevel"/>
    <w:tmpl w:val="8B6C32BC"/>
    <w:lvl w:ilvl="0" w:tplc="A180569A">
      <w:start w:val="1"/>
      <w:numFmt w:val="bullet"/>
      <w:lvlText w:val="•"/>
      <w:lvlJc w:val="left"/>
      <w:pPr>
        <w:tabs>
          <w:tab w:val="num" w:pos="927"/>
        </w:tabs>
        <w:ind w:left="927" w:hanging="360"/>
      </w:pPr>
      <w:rPr>
        <w:rFonts w:ascii="Arial" w:hAnsi="Arial" w:cs="Times New Roman" w:hint="default"/>
      </w:rPr>
    </w:lvl>
    <w:lvl w:ilvl="1" w:tplc="A9FEEC10">
      <w:start w:val="1"/>
      <w:numFmt w:val="bullet"/>
      <w:lvlText w:val="•"/>
      <w:lvlJc w:val="left"/>
      <w:pPr>
        <w:tabs>
          <w:tab w:val="num" w:pos="1440"/>
        </w:tabs>
        <w:ind w:left="1440" w:hanging="360"/>
      </w:pPr>
      <w:rPr>
        <w:rFonts w:ascii="Arial" w:hAnsi="Arial" w:cs="Times New Roman" w:hint="default"/>
      </w:rPr>
    </w:lvl>
    <w:lvl w:ilvl="2" w:tplc="E4868EAA">
      <w:start w:val="1"/>
      <w:numFmt w:val="bullet"/>
      <w:lvlText w:val="•"/>
      <w:lvlJc w:val="left"/>
      <w:pPr>
        <w:tabs>
          <w:tab w:val="num" w:pos="2160"/>
        </w:tabs>
        <w:ind w:left="2160" w:hanging="360"/>
      </w:pPr>
      <w:rPr>
        <w:rFonts w:ascii="Arial" w:hAnsi="Arial" w:cs="Times New Roman" w:hint="default"/>
      </w:rPr>
    </w:lvl>
    <w:lvl w:ilvl="3" w:tplc="B97C4F68">
      <w:start w:val="1"/>
      <w:numFmt w:val="bullet"/>
      <w:lvlText w:val="•"/>
      <w:lvlJc w:val="left"/>
      <w:pPr>
        <w:tabs>
          <w:tab w:val="num" w:pos="2880"/>
        </w:tabs>
        <w:ind w:left="2880" w:hanging="360"/>
      </w:pPr>
      <w:rPr>
        <w:rFonts w:ascii="Arial" w:hAnsi="Arial" w:cs="Times New Roman" w:hint="default"/>
      </w:rPr>
    </w:lvl>
    <w:lvl w:ilvl="4" w:tplc="ACD88236">
      <w:start w:val="1"/>
      <w:numFmt w:val="bullet"/>
      <w:lvlText w:val="•"/>
      <w:lvlJc w:val="left"/>
      <w:pPr>
        <w:tabs>
          <w:tab w:val="num" w:pos="3600"/>
        </w:tabs>
        <w:ind w:left="3600" w:hanging="360"/>
      </w:pPr>
      <w:rPr>
        <w:rFonts w:ascii="Arial" w:hAnsi="Arial" w:cs="Times New Roman" w:hint="default"/>
      </w:rPr>
    </w:lvl>
    <w:lvl w:ilvl="5" w:tplc="E99A388A">
      <w:start w:val="1"/>
      <w:numFmt w:val="bullet"/>
      <w:lvlText w:val="•"/>
      <w:lvlJc w:val="left"/>
      <w:pPr>
        <w:tabs>
          <w:tab w:val="num" w:pos="4320"/>
        </w:tabs>
        <w:ind w:left="4320" w:hanging="360"/>
      </w:pPr>
      <w:rPr>
        <w:rFonts w:ascii="Arial" w:hAnsi="Arial" w:cs="Times New Roman" w:hint="default"/>
      </w:rPr>
    </w:lvl>
    <w:lvl w:ilvl="6" w:tplc="8634062E">
      <w:start w:val="1"/>
      <w:numFmt w:val="bullet"/>
      <w:lvlText w:val="•"/>
      <w:lvlJc w:val="left"/>
      <w:pPr>
        <w:tabs>
          <w:tab w:val="num" w:pos="5040"/>
        </w:tabs>
        <w:ind w:left="5040" w:hanging="360"/>
      </w:pPr>
      <w:rPr>
        <w:rFonts w:ascii="Arial" w:hAnsi="Arial" w:cs="Times New Roman" w:hint="default"/>
      </w:rPr>
    </w:lvl>
    <w:lvl w:ilvl="7" w:tplc="69A2E65C">
      <w:start w:val="1"/>
      <w:numFmt w:val="bullet"/>
      <w:lvlText w:val="•"/>
      <w:lvlJc w:val="left"/>
      <w:pPr>
        <w:tabs>
          <w:tab w:val="num" w:pos="5760"/>
        </w:tabs>
        <w:ind w:left="5760" w:hanging="360"/>
      </w:pPr>
      <w:rPr>
        <w:rFonts w:ascii="Arial" w:hAnsi="Arial" w:cs="Times New Roman" w:hint="default"/>
      </w:rPr>
    </w:lvl>
    <w:lvl w:ilvl="8" w:tplc="FA46EA82">
      <w:start w:val="1"/>
      <w:numFmt w:val="bullet"/>
      <w:lvlText w:val="•"/>
      <w:lvlJc w:val="left"/>
      <w:pPr>
        <w:tabs>
          <w:tab w:val="num" w:pos="6480"/>
        </w:tabs>
        <w:ind w:left="6480" w:hanging="360"/>
      </w:pPr>
      <w:rPr>
        <w:rFonts w:ascii="Arial" w:hAnsi="Arial" w:cs="Times New Roman" w:hint="default"/>
      </w:rPr>
    </w:lvl>
  </w:abstractNum>
  <w:abstractNum w:abstractNumId="21">
    <w:nsid w:val="479B3DF3"/>
    <w:multiLevelType w:val="multilevel"/>
    <w:tmpl w:val="C5C0DB08"/>
    <w:lvl w:ilvl="0">
      <w:start w:val="1"/>
      <w:numFmt w:val="decimal"/>
      <w:lvlText w:val="%1."/>
      <w:lvlJc w:val="left"/>
      <w:pPr>
        <w:ind w:left="2132" w:hanging="242"/>
        <w:jc w:val="left"/>
      </w:pPr>
      <w:rPr>
        <w:rFonts w:ascii="Times New Roman" w:eastAsia="Times New Roman" w:hAnsi="Times New Roman" w:cs="Times New Roman" w:hint="default"/>
        <w:w w:val="99"/>
        <w:sz w:val="30"/>
        <w:szCs w:val="30"/>
        <w:lang w:val="en-US" w:eastAsia="en-US" w:bidi="ar-SA"/>
      </w:rPr>
    </w:lvl>
    <w:lvl w:ilvl="1">
      <w:start w:val="1"/>
      <w:numFmt w:val="decimal"/>
      <w:lvlText w:val="%1.%2"/>
      <w:lvlJc w:val="left"/>
      <w:pPr>
        <w:ind w:left="2039"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018" w:hanging="420"/>
      </w:pPr>
      <w:rPr>
        <w:rFonts w:hint="default"/>
        <w:lang w:val="en-US" w:eastAsia="en-US" w:bidi="ar-SA"/>
      </w:rPr>
    </w:lvl>
    <w:lvl w:ilvl="3">
      <w:numFmt w:val="bullet"/>
      <w:lvlText w:val="•"/>
      <w:lvlJc w:val="left"/>
      <w:pPr>
        <w:ind w:left="3996" w:hanging="420"/>
      </w:pPr>
      <w:rPr>
        <w:rFonts w:hint="default"/>
        <w:lang w:val="en-US" w:eastAsia="en-US" w:bidi="ar-SA"/>
      </w:rPr>
    </w:lvl>
    <w:lvl w:ilvl="4">
      <w:numFmt w:val="bullet"/>
      <w:lvlText w:val="•"/>
      <w:lvlJc w:val="left"/>
      <w:pPr>
        <w:ind w:left="4975" w:hanging="420"/>
      </w:pPr>
      <w:rPr>
        <w:rFonts w:hint="default"/>
        <w:lang w:val="en-US" w:eastAsia="en-US" w:bidi="ar-SA"/>
      </w:rPr>
    </w:lvl>
    <w:lvl w:ilvl="5">
      <w:numFmt w:val="bullet"/>
      <w:lvlText w:val="•"/>
      <w:lvlJc w:val="left"/>
      <w:pPr>
        <w:ind w:left="5953" w:hanging="420"/>
      </w:pPr>
      <w:rPr>
        <w:rFonts w:hint="default"/>
        <w:lang w:val="en-US" w:eastAsia="en-US" w:bidi="ar-SA"/>
      </w:rPr>
    </w:lvl>
    <w:lvl w:ilvl="6">
      <w:numFmt w:val="bullet"/>
      <w:lvlText w:val="•"/>
      <w:lvlJc w:val="left"/>
      <w:pPr>
        <w:ind w:left="6932" w:hanging="420"/>
      </w:pPr>
      <w:rPr>
        <w:rFonts w:hint="default"/>
        <w:lang w:val="en-US" w:eastAsia="en-US" w:bidi="ar-SA"/>
      </w:rPr>
    </w:lvl>
    <w:lvl w:ilvl="7">
      <w:numFmt w:val="bullet"/>
      <w:lvlText w:val="•"/>
      <w:lvlJc w:val="left"/>
      <w:pPr>
        <w:ind w:left="7910" w:hanging="420"/>
      </w:pPr>
      <w:rPr>
        <w:rFonts w:hint="default"/>
        <w:lang w:val="en-US" w:eastAsia="en-US" w:bidi="ar-SA"/>
      </w:rPr>
    </w:lvl>
    <w:lvl w:ilvl="8">
      <w:numFmt w:val="bullet"/>
      <w:lvlText w:val="•"/>
      <w:lvlJc w:val="left"/>
      <w:pPr>
        <w:ind w:left="8889" w:hanging="420"/>
      </w:pPr>
      <w:rPr>
        <w:rFonts w:hint="default"/>
        <w:lang w:val="en-US" w:eastAsia="en-US" w:bidi="ar-SA"/>
      </w:rPr>
    </w:lvl>
  </w:abstractNum>
  <w:abstractNum w:abstractNumId="22">
    <w:nsid w:val="4C621FAD"/>
    <w:multiLevelType w:val="multilevel"/>
    <w:tmpl w:val="5BC4ED90"/>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upperRoman"/>
      <w:lvlText w:val="%2."/>
      <w:lvlJc w:val="right"/>
      <w:pPr>
        <w:tabs>
          <w:tab w:val="num" w:pos="1440"/>
        </w:tabs>
        <w:ind w:left="1440" w:hanging="360"/>
      </w:pPr>
      <w:rPr>
        <w:b w:val="0"/>
        <w:bCs w:val="0"/>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3">
    <w:nsid w:val="4DE22B8A"/>
    <w:multiLevelType w:val="hybridMultilevel"/>
    <w:tmpl w:val="2482F5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54B02031"/>
    <w:multiLevelType w:val="hybridMultilevel"/>
    <w:tmpl w:val="C75250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61816B5"/>
    <w:multiLevelType w:val="hybridMultilevel"/>
    <w:tmpl w:val="B340343C"/>
    <w:lvl w:ilvl="0" w:tplc="08283266">
      <w:start w:val="1"/>
      <w:numFmt w:val="bullet"/>
      <w:lvlText w:val="–"/>
      <w:lvlJc w:val="left"/>
      <w:pPr>
        <w:tabs>
          <w:tab w:val="num" w:pos="720"/>
        </w:tabs>
        <w:ind w:left="720" w:hanging="360"/>
      </w:pPr>
      <w:rPr>
        <w:rFonts w:ascii="Arial" w:hAnsi="Arial" w:hint="default"/>
      </w:rPr>
    </w:lvl>
    <w:lvl w:ilvl="1" w:tplc="E7D80BEE">
      <w:start w:val="1"/>
      <w:numFmt w:val="bullet"/>
      <w:lvlText w:val="–"/>
      <w:lvlJc w:val="left"/>
      <w:pPr>
        <w:tabs>
          <w:tab w:val="num" w:pos="1440"/>
        </w:tabs>
        <w:ind w:left="1440" w:hanging="360"/>
      </w:pPr>
      <w:rPr>
        <w:rFonts w:ascii="Arial" w:hAnsi="Arial" w:hint="default"/>
      </w:rPr>
    </w:lvl>
    <w:lvl w:ilvl="2" w:tplc="27FA11A2">
      <w:start w:val="4047"/>
      <w:numFmt w:val="bullet"/>
      <w:lvlText w:val="•"/>
      <w:lvlJc w:val="left"/>
      <w:pPr>
        <w:tabs>
          <w:tab w:val="num" w:pos="2160"/>
        </w:tabs>
        <w:ind w:left="2160" w:hanging="360"/>
      </w:pPr>
      <w:rPr>
        <w:rFonts w:ascii="Arial" w:hAnsi="Arial" w:hint="default"/>
      </w:rPr>
    </w:lvl>
    <w:lvl w:ilvl="3" w:tplc="D5383BAA" w:tentative="1">
      <w:start w:val="1"/>
      <w:numFmt w:val="bullet"/>
      <w:lvlText w:val="–"/>
      <w:lvlJc w:val="left"/>
      <w:pPr>
        <w:tabs>
          <w:tab w:val="num" w:pos="2880"/>
        </w:tabs>
        <w:ind w:left="2880" w:hanging="360"/>
      </w:pPr>
      <w:rPr>
        <w:rFonts w:ascii="Arial" w:hAnsi="Arial" w:hint="default"/>
      </w:rPr>
    </w:lvl>
    <w:lvl w:ilvl="4" w:tplc="6088DD74" w:tentative="1">
      <w:start w:val="1"/>
      <w:numFmt w:val="bullet"/>
      <w:lvlText w:val="–"/>
      <w:lvlJc w:val="left"/>
      <w:pPr>
        <w:tabs>
          <w:tab w:val="num" w:pos="3600"/>
        </w:tabs>
        <w:ind w:left="3600" w:hanging="360"/>
      </w:pPr>
      <w:rPr>
        <w:rFonts w:ascii="Arial" w:hAnsi="Arial" w:hint="default"/>
      </w:rPr>
    </w:lvl>
    <w:lvl w:ilvl="5" w:tplc="5C34B68C" w:tentative="1">
      <w:start w:val="1"/>
      <w:numFmt w:val="bullet"/>
      <w:lvlText w:val="–"/>
      <w:lvlJc w:val="left"/>
      <w:pPr>
        <w:tabs>
          <w:tab w:val="num" w:pos="4320"/>
        </w:tabs>
        <w:ind w:left="4320" w:hanging="360"/>
      </w:pPr>
      <w:rPr>
        <w:rFonts w:ascii="Arial" w:hAnsi="Arial" w:hint="default"/>
      </w:rPr>
    </w:lvl>
    <w:lvl w:ilvl="6" w:tplc="B03EDE36" w:tentative="1">
      <w:start w:val="1"/>
      <w:numFmt w:val="bullet"/>
      <w:lvlText w:val="–"/>
      <w:lvlJc w:val="left"/>
      <w:pPr>
        <w:tabs>
          <w:tab w:val="num" w:pos="5040"/>
        </w:tabs>
        <w:ind w:left="5040" w:hanging="360"/>
      </w:pPr>
      <w:rPr>
        <w:rFonts w:ascii="Arial" w:hAnsi="Arial" w:hint="default"/>
      </w:rPr>
    </w:lvl>
    <w:lvl w:ilvl="7" w:tplc="3AFC2FF6" w:tentative="1">
      <w:start w:val="1"/>
      <w:numFmt w:val="bullet"/>
      <w:lvlText w:val="–"/>
      <w:lvlJc w:val="left"/>
      <w:pPr>
        <w:tabs>
          <w:tab w:val="num" w:pos="5760"/>
        </w:tabs>
        <w:ind w:left="5760" w:hanging="360"/>
      </w:pPr>
      <w:rPr>
        <w:rFonts w:ascii="Arial" w:hAnsi="Arial" w:hint="default"/>
      </w:rPr>
    </w:lvl>
    <w:lvl w:ilvl="8" w:tplc="6AEA2118" w:tentative="1">
      <w:start w:val="1"/>
      <w:numFmt w:val="bullet"/>
      <w:lvlText w:val="–"/>
      <w:lvlJc w:val="left"/>
      <w:pPr>
        <w:tabs>
          <w:tab w:val="num" w:pos="6480"/>
        </w:tabs>
        <w:ind w:left="6480" w:hanging="360"/>
      </w:pPr>
      <w:rPr>
        <w:rFonts w:ascii="Arial" w:hAnsi="Arial" w:hint="default"/>
      </w:rPr>
    </w:lvl>
  </w:abstractNum>
  <w:abstractNum w:abstractNumId="26">
    <w:nsid w:val="58230BE8"/>
    <w:multiLevelType w:val="hybridMultilevel"/>
    <w:tmpl w:val="284E9AB6"/>
    <w:lvl w:ilvl="0" w:tplc="060443C4">
      <w:start w:val="2"/>
      <w:numFmt w:val="decimal"/>
      <w:lvlText w:val="%1."/>
      <w:lvlJc w:val="left"/>
      <w:pPr>
        <w:ind w:left="720" w:hanging="360"/>
      </w:pPr>
      <w:rPr>
        <w:b/>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nsid w:val="58810A7B"/>
    <w:multiLevelType w:val="hybridMultilevel"/>
    <w:tmpl w:val="828A5C7A"/>
    <w:lvl w:ilvl="0" w:tplc="40090011">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8">
    <w:nsid w:val="5A815643"/>
    <w:multiLevelType w:val="multilevel"/>
    <w:tmpl w:val="20024C70"/>
    <w:lvl w:ilvl="0">
      <w:start w:val="4"/>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nsid w:val="5F4B0E06"/>
    <w:multiLevelType w:val="hybridMultilevel"/>
    <w:tmpl w:val="0DA031A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622F6D8D"/>
    <w:multiLevelType w:val="hybridMultilevel"/>
    <w:tmpl w:val="062C285C"/>
    <w:lvl w:ilvl="0" w:tplc="CC1CD900">
      <w:numFmt w:val="bullet"/>
      <w:lvlText w:val=""/>
      <w:lvlJc w:val="left"/>
      <w:pPr>
        <w:ind w:left="1260" w:hanging="360"/>
      </w:pPr>
      <w:rPr>
        <w:rFonts w:ascii="Symbol" w:eastAsia="Symbol" w:hAnsi="Symbol" w:cs="Symbol" w:hint="default"/>
        <w:w w:val="100"/>
        <w:sz w:val="24"/>
        <w:szCs w:val="24"/>
        <w:lang w:val="en-US" w:eastAsia="en-US" w:bidi="ar-SA"/>
      </w:rPr>
    </w:lvl>
    <w:lvl w:ilvl="1" w:tplc="6400C8EA">
      <w:numFmt w:val="bullet"/>
      <w:lvlText w:val="•"/>
      <w:lvlJc w:val="left"/>
      <w:pPr>
        <w:ind w:left="2110" w:hanging="360"/>
      </w:pPr>
      <w:rPr>
        <w:rFonts w:hint="default"/>
        <w:lang w:val="en-US" w:eastAsia="en-US" w:bidi="ar-SA"/>
      </w:rPr>
    </w:lvl>
    <w:lvl w:ilvl="2" w:tplc="304641CE">
      <w:numFmt w:val="bullet"/>
      <w:lvlText w:val="•"/>
      <w:lvlJc w:val="left"/>
      <w:pPr>
        <w:ind w:left="2961" w:hanging="360"/>
      </w:pPr>
      <w:rPr>
        <w:rFonts w:hint="default"/>
        <w:lang w:val="en-US" w:eastAsia="en-US" w:bidi="ar-SA"/>
      </w:rPr>
    </w:lvl>
    <w:lvl w:ilvl="3" w:tplc="C7685BC6">
      <w:numFmt w:val="bullet"/>
      <w:lvlText w:val="•"/>
      <w:lvlJc w:val="left"/>
      <w:pPr>
        <w:ind w:left="3811" w:hanging="360"/>
      </w:pPr>
      <w:rPr>
        <w:rFonts w:hint="default"/>
        <w:lang w:val="en-US" w:eastAsia="en-US" w:bidi="ar-SA"/>
      </w:rPr>
    </w:lvl>
    <w:lvl w:ilvl="4" w:tplc="2320D81E">
      <w:numFmt w:val="bullet"/>
      <w:lvlText w:val="•"/>
      <w:lvlJc w:val="left"/>
      <w:pPr>
        <w:ind w:left="4662" w:hanging="360"/>
      </w:pPr>
      <w:rPr>
        <w:rFonts w:hint="default"/>
        <w:lang w:val="en-US" w:eastAsia="en-US" w:bidi="ar-SA"/>
      </w:rPr>
    </w:lvl>
    <w:lvl w:ilvl="5" w:tplc="89087A36">
      <w:numFmt w:val="bullet"/>
      <w:lvlText w:val="•"/>
      <w:lvlJc w:val="left"/>
      <w:pPr>
        <w:ind w:left="5513" w:hanging="360"/>
      </w:pPr>
      <w:rPr>
        <w:rFonts w:hint="default"/>
        <w:lang w:val="en-US" w:eastAsia="en-US" w:bidi="ar-SA"/>
      </w:rPr>
    </w:lvl>
    <w:lvl w:ilvl="6" w:tplc="DD0A41DE">
      <w:numFmt w:val="bullet"/>
      <w:lvlText w:val="•"/>
      <w:lvlJc w:val="left"/>
      <w:pPr>
        <w:ind w:left="6363" w:hanging="360"/>
      </w:pPr>
      <w:rPr>
        <w:rFonts w:hint="default"/>
        <w:lang w:val="en-US" w:eastAsia="en-US" w:bidi="ar-SA"/>
      </w:rPr>
    </w:lvl>
    <w:lvl w:ilvl="7" w:tplc="35B480B8">
      <w:numFmt w:val="bullet"/>
      <w:lvlText w:val="•"/>
      <w:lvlJc w:val="left"/>
      <w:pPr>
        <w:ind w:left="7214" w:hanging="360"/>
      </w:pPr>
      <w:rPr>
        <w:rFonts w:hint="default"/>
        <w:lang w:val="en-US" w:eastAsia="en-US" w:bidi="ar-SA"/>
      </w:rPr>
    </w:lvl>
    <w:lvl w:ilvl="8" w:tplc="98184558">
      <w:numFmt w:val="bullet"/>
      <w:lvlText w:val="•"/>
      <w:lvlJc w:val="left"/>
      <w:pPr>
        <w:ind w:left="8065" w:hanging="360"/>
      </w:pPr>
      <w:rPr>
        <w:rFonts w:hint="default"/>
        <w:lang w:val="en-US" w:eastAsia="en-US" w:bidi="ar-SA"/>
      </w:rPr>
    </w:lvl>
  </w:abstractNum>
  <w:abstractNum w:abstractNumId="31">
    <w:nsid w:val="64636E09"/>
    <w:multiLevelType w:val="hybridMultilevel"/>
    <w:tmpl w:val="5302F44E"/>
    <w:lvl w:ilvl="0" w:tplc="48E6004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2">
    <w:nsid w:val="66A17F1C"/>
    <w:multiLevelType w:val="hybridMultilevel"/>
    <w:tmpl w:val="38FC8858"/>
    <w:lvl w:ilvl="0" w:tplc="FFFFFFFF">
      <w:start w:val="1"/>
      <w:numFmt w:val="decimal"/>
      <w:lvlText w:val="%1."/>
      <w:lvlJc w:val="left"/>
      <w:pPr>
        <w:ind w:left="720" w:hanging="360"/>
      </w:pPr>
    </w:lvl>
    <w:lvl w:ilvl="1" w:tplc="15166BC0">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8054725"/>
    <w:multiLevelType w:val="hybridMultilevel"/>
    <w:tmpl w:val="5590C5A2"/>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34">
    <w:nsid w:val="6C512562"/>
    <w:multiLevelType w:val="hybridMultilevel"/>
    <w:tmpl w:val="D5DA85E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C242A5"/>
    <w:multiLevelType w:val="hybridMultilevel"/>
    <w:tmpl w:val="A14C686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1350" w:hanging="360"/>
      </w:pPr>
      <w:rPr>
        <w:rFonts w:ascii="Symbol" w:hAnsi="Symbol" w:hint="default"/>
      </w:rPr>
    </w:lvl>
    <w:lvl w:ilvl="4" w:tplc="04090003" w:tentative="1">
      <w:start w:val="1"/>
      <w:numFmt w:val="bullet"/>
      <w:lvlText w:val="o"/>
      <w:lvlJc w:val="left"/>
      <w:pPr>
        <w:ind w:left="2070" w:hanging="360"/>
      </w:pPr>
      <w:rPr>
        <w:rFonts w:ascii="Courier New" w:hAnsi="Courier New" w:cs="Courier New" w:hint="default"/>
      </w:rPr>
    </w:lvl>
    <w:lvl w:ilvl="5" w:tplc="04090005" w:tentative="1">
      <w:start w:val="1"/>
      <w:numFmt w:val="bullet"/>
      <w:lvlText w:val=""/>
      <w:lvlJc w:val="left"/>
      <w:pPr>
        <w:ind w:left="2790" w:hanging="360"/>
      </w:pPr>
      <w:rPr>
        <w:rFonts w:ascii="Wingdings" w:hAnsi="Wingdings" w:hint="default"/>
      </w:rPr>
    </w:lvl>
    <w:lvl w:ilvl="6" w:tplc="04090001" w:tentative="1">
      <w:start w:val="1"/>
      <w:numFmt w:val="bullet"/>
      <w:lvlText w:val=""/>
      <w:lvlJc w:val="left"/>
      <w:pPr>
        <w:ind w:left="3510" w:hanging="360"/>
      </w:pPr>
      <w:rPr>
        <w:rFonts w:ascii="Symbol" w:hAnsi="Symbol" w:hint="default"/>
      </w:rPr>
    </w:lvl>
    <w:lvl w:ilvl="7" w:tplc="04090003" w:tentative="1">
      <w:start w:val="1"/>
      <w:numFmt w:val="bullet"/>
      <w:lvlText w:val="o"/>
      <w:lvlJc w:val="left"/>
      <w:pPr>
        <w:ind w:left="4230" w:hanging="360"/>
      </w:pPr>
      <w:rPr>
        <w:rFonts w:ascii="Courier New" w:hAnsi="Courier New" w:cs="Courier New" w:hint="default"/>
      </w:rPr>
    </w:lvl>
    <w:lvl w:ilvl="8" w:tplc="04090005" w:tentative="1">
      <w:start w:val="1"/>
      <w:numFmt w:val="bullet"/>
      <w:lvlText w:val=""/>
      <w:lvlJc w:val="left"/>
      <w:pPr>
        <w:ind w:left="4950" w:hanging="360"/>
      </w:pPr>
      <w:rPr>
        <w:rFonts w:ascii="Wingdings" w:hAnsi="Wingdings" w:hint="default"/>
      </w:rPr>
    </w:lvl>
  </w:abstractNum>
  <w:abstractNum w:abstractNumId="36">
    <w:nsid w:val="7E6069F6"/>
    <w:multiLevelType w:val="hybridMultilevel"/>
    <w:tmpl w:val="7E34F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36"/>
  </w:num>
  <w:num w:numId="8">
    <w:abstractNumId w:val="14"/>
  </w:num>
  <w:num w:numId="9">
    <w:abstractNumId w:val="15"/>
  </w:num>
  <w:num w:numId="10">
    <w:abstractNumId w:val="27"/>
  </w:num>
  <w:num w:numId="11">
    <w:abstractNumId w:val="22"/>
  </w:num>
  <w:num w:numId="12">
    <w:abstractNumId w:val="20"/>
  </w:num>
  <w:num w:numId="13">
    <w:abstractNumId w:val="19"/>
  </w:num>
  <w:num w:numId="14">
    <w:abstractNumId w:val="23"/>
  </w:num>
  <w:num w:numId="15">
    <w:abstractNumId w:val="10"/>
  </w:num>
  <w:num w:numId="16">
    <w:abstractNumId w:val="33"/>
  </w:num>
  <w:num w:numId="17">
    <w:abstractNumId w:val="18"/>
  </w:num>
  <w:num w:numId="18">
    <w:abstractNumId w:val="13"/>
  </w:num>
  <w:num w:numId="19">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8"/>
  </w:num>
  <w:num w:numId="30">
    <w:abstractNumId w:val="12"/>
  </w:num>
  <w:num w:numId="31">
    <w:abstractNumId w:val="24"/>
  </w:num>
  <w:num w:numId="32">
    <w:abstractNumId w:val="11"/>
  </w:num>
  <w:num w:numId="33">
    <w:abstractNumId w:val="25"/>
  </w:num>
  <w:num w:numId="34">
    <w:abstractNumId w:val="35"/>
  </w:num>
  <w:num w:numId="35">
    <w:abstractNumId w:val="30"/>
  </w:num>
  <w:num w:numId="36">
    <w:abstractNumId w:val="21"/>
  </w:num>
  <w:num w:numId="37">
    <w:abstractNumId w:val="34"/>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78C"/>
    <w:rsid w:val="000200F0"/>
    <w:rsid w:val="0003590A"/>
    <w:rsid w:val="00043435"/>
    <w:rsid w:val="00053417"/>
    <w:rsid w:val="00062208"/>
    <w:rsid w:val="0006371E"/>
    <w:rsid w:val="00064C8E"/>
    <w:rsid w:val="000927B7"/>
    <w:rsid w:val="000B6120"/>
    <w:rsid w:val="000D6C67"/>
    <w:rsid w:val="000D74E2"/>
    <w:rsid w:val="000F581F"/>
    <w:rsid w:val="00110577"/>
    <w:rsid w:val="00110E92"/>
    <w:rsid w:val="0016086C"/>
    <w:rsid w:val="00171F67"/>
    <w:rsid w:val="0017478C"/>
    <w:rsid w:val="00177C40"/>
    <w:rsid w:val="001A437F"/>
    <w:rsid w:val="001B643A"/>
    <w:rsid w:val="001C4C67"/>
    <w:rsid w:val="001D0EB6"/>
    <w:rsid w:val="001D2460"/>
    <w:rsid w:val="001D72E1"/>
    <w:rsid w:val="001E6486"/>
    <w:rsid w:val="001F215B"/>
    <w:rsid w:val="001F7DFC"/>
    <w:rsid w:val="0021009B"/>
    <w:rsid w:val="00224E48"/>
    <w:rsid w:val="00245CD7"/>
    <w:rsid w:val="002671A8"/>
    <w:rsid w:val="0027088F"/>
    <w:rsid w:val="00272051"/>
    <w:rsid w:val="002910A2"/>
    <w:rsid w:val="002B1554"/>
    <w:rsid w:val="002C4CF3"/>
    <w:rsid w:val="002C6BBA"/>
    <w:rsid w:val="002D0D3A"/>
    <w:rsid w:val="002D63AD"/>
    <w:rsid w:val="002F7D0F"/>
    <w:rsid w:val="00301F7F"/>
    <w:rsid w:val="00333A9D"/>
    <w:rsid w:val="00333B89"/>
    <w:rsid w:val="00350908"/>
    <w:rsid w:val="003A1FE3"/>
    <w:rsid w:val="003B062E"/>
    <w:rsid w:val="003D1815"/>
    <w:rsid w:val="003F24CF"/>
    <w:rsid w:val="003F7BBA"/>
    <w:rsid w:val="00412B47"/>
    <w:rsid w:val="00417F63"/>
    <w:rsid w:val="00421C6E"/>
    <w:rsid w:val="00444349"/>
    <w:rsid w:val="00455D6F"/>
    <w:rsid w:val="00483478"/>
    <w:rsid w:val="00485023"/>
    <w:rsid w:val="00490B7C"/>
    <w:rsid w:val="0049166D"/>
    <w:rsid w:val="004C47ED"/>
    <w:rsid w:val="004D7C26"/>
    <w:rsid w:val="004E71A2"/>
    <w:rsid w:val="004F0C36"/>
    <w:rsid w:val="004F168F"/>
    <w:rsid w:val="005353E6"/>
    <w:rsid w:val="00537CB2"/>
    <w:rsid w:val="005414F1"/>
    <w:rsid w:val="00543A46"/>
    <w:rsid w:val="00594270"/>
    <w:rsid w:val="005A4F65"/>
    <w:rsid w:val="005A74AA"/>
    <w:rsid w:val="005B3307"/>
    <w:rsid w:val="005C702A"/>
    <w:rsid w:val="005D4EA1"/>
    <w:rsid w:val="005E129E"/>
    <w:rsid w:val="005E270E"/>
    <w:rsid w:val="005E5937"/>
    <w:rsid w:val="0061089C"/>
    <w:rsid w:val="006361F1"/>
    <w:rsid w:val="00637BEE"/>
    <w:rsid w:val="00646989"/>
    <w:rsid w:val="00661188"/>
    <w:rsid w:val="0067436D"/>
    <w:rsid w:val="00690DEB"/>
    <w:rsid w:val="00693604"/>
    <w:rsid w:val="006D0331"/>
    <w:rsid w:val="006F7392"/>
    <w:rsid w:val="007066AE"/>
    <w:rsid w:val="00734221"/>
    <w:rsid w:val="00736914"/>
    <w:rsid w:val="00736A24"/>
    <w:rsid w:val="00750613"/>
    <w:rsid w:val="007521B4"/>
    <w:rsid w:val="007521EA"/>
    <w:rsid w:val="0077008D"/>
    <w:rsid w:val="0077504B"/>
    <w:rsid w:val="00783C0F"/>
    <w:rsid w:val="007D2A7F"/>
    <w:rsid w:val="0080736F"/>
    <w:rsid w:val="00807B6D"/>
    <w:rsid w:val="00814C52"/>
    <w:rsid w:val="00815EF2"/>
    <w:rsid w:val="00847FC0"/>
    <w:rsid w:val="008547DF"/>
    <w:rsid w:val="00890C45"/>
    <w:rsid w:val="008C5AA0"/>
    <w:rsid w:val="00930623"/>
    <w:rsid w:val="009550FC"/>
    <w:rsid w:val="00956A87"/>
    <w:rsid w:val="00962282"/>
    <w:rsid w:val="00963A35"/>
    <w:rsid w:val="00993443"/>
    <w:rsid w:val="009A1392"/>
    <w:rsid w:val="009A78E2"/>
    <w:rsid w:val="009C128F"/>
    <w:rsid w:val="009E3681"/>
    <w:rsid w:val="009F13B3"/>
    <w:rsid w:val="00A01EBC"/>
    <w:rsid w:val="00A02A11"/>
    <w:rsid w:val="00A15DA9"/>
    <w:rsid w:val="00A440C4"/>
    <w:rsid w:val="00A717D5"/>
    <w:rsid w:val="00A74046"/>
    <w:rsid w:val="00A97538"/>
    <w:rsid w:val="00AA3165"/>
    <w:rsid w:val="00AD6745"/>
    <w:rsid w:val="00AE3DC4"/>
    <w:rsid w:val="00AE4A9E"/>
    <w:rsid w:val="00B23752"/>
    <w:rsid w:val="00B4535E"/>
    <w:rsid w:val="00B537FE"/>
    <w:rsid w:val="00BB3504"/>
    <w:rsid w:val="00BB765B"/>
    <w:rsid w:val="00BF3F5F"/>
    <w:rsid w:val="00C207F5"/>
    <w:rsid w:val="00C50706"/>
    <w:rsid w:val="00CD51A1"/>
    <w:rsid w:val="00D31FA7"/>
    <w:rsid w:val="00D471B9"/>
    <w:rsid w:val="00DB308F"/>
    <w:rsid w:val="00DB408B"/>
    <w:rsid w:val="00DE1DBB"/>
    <w:rsid w:val="00DE429D"/>
    <w:rsid w:val="00E524A4"/>
    <w:rsid w:val="00E56CBC"/>
    <w:rsid w:val="00EA6A85"/>
    <w:rsid w:val="00EB093F"/>
    <w:rsid w:val="00EB2E0F"/>
    <w:rsid w:val="00EB4985"/>
    <w:rsid w:val="00EB668B"/>
    <w:rsid w:val="00EC2EC7"/>
    <w:rsid w:val="00EE3FF8"/>
    <w:rsid w:val="00F04DD9"/>
    <w:rsid w:val="00F06A86"/>
    <w:rsid w:val="00F168C5"/>
    <w:rsid w:val="00F2319D"/>
    <w:rsid w:val="00F2392D"/>
    <w:rsid w:val="00F25787"/>
    <w:rsid w:val="00F31516"/>
    <w:rsid w:val="00F364AF"/>
    <w:rsid w:val="00F67097"/>
    <w:rsid w:val="00F72060"/>
    <w:rsid w:val="00F73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4:docId w14:val="7D2C7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zh-CN"/>
    </w:rPr>
  </w:style>
  <w:style w:type="paragraph" w:styleId="Heading2">
    <w:name w:val="heading 2"/>
    <w:basedOn w:val="Normal"/>
    <w:next w:val="Normal"/>
    <w:link w:val="Heading2Char"/>
    <w:uiPriority w:val="9"/>
    <w:semiHidden/>
    <w:unhideWhenUsed/>
    <w:qFormat/>
    <w:rsid w:val="00736914"/>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36914"/>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qFormat/>
    <w:pPr>
      <w:numPr>
        <w:ilvl w:val="3"/>
        <w:numId w:val="1"/>
      </w:numPr>
      <w:spacing w:before="280" w:after="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b w:val="0"/>
      <w:bCs w:val="0"/>
      <w:sz w:val="24"/>
      <w:szCs w:val="24"/>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eastAsia="Times New Roman" w:hAnsi="Symbol" w:cs="OpenSymbol"/>
      <w:color w:val="000000"/>
      <w:sz w:val="24"/>
      <w:szCs w:val="24"/>
    </w:rPr>
  </w:style>
  <w:style w:type="character" w:customStyle="1" w:styleId="WW8Num4z0">
    <w:name w:val="WW8Num4z0"/>
    <w:rPr>
      <w:rFonts w:ascii="Times New Roman" w:hAnsi="Times New Roman" w:cs="Times New Roman"/>
      <w:b/>
      <w:bCs/>
      <w:szCs w:val="24"/>
    </w:rPr>
  </w:style>
  <w:style w:type="character" w:customStyle="1" w:styleId="WW8Num4z1">
    <w:name w:val="WW8Num4z1"/>
    <w:rPr>
      <w:rFonts w:cs="Times New Roman"/>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szCs w:val="24"/>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hint="default"/>
      <w:sz w:val="20"/>
    </w:rPr>
  </w:style>
  <w:style w:type="character" w:customStyle="1" w:styleId="WW8Num8z1">
    <w:name w:val="WW8Num8z1"/>
    <w:rPr>
      <w:rFonts w:ascii="Courier New" w:hAnsi="Courier New" w:cs="Courier New" w:hint="default"/>
      <w:sz w:val="20"/>
    </w:rPr>
  </w:style>
  <w:style w:type="character" w:customStyle="1" w:styleId="WW8Num8z2">
    <w:name w:val="WW8Num8z2"/>
    <w:rPr>
      <w:rFonts w:ascii="Wingdings" w:hAnsi="Wingdings" w:cs="Wingdings" w:hint="default"/>
      <w:sz w:val="20"/>
    </w:rPr>
  </w:style>
  <w:style w:type="character" w:customStyle="1" w:styleId="WW8Num9z0">
    <w:name w:val="WW8Num9z0"/>
    <w:rPr>
      <w:rFonts w:ascii="Symbol" w:hAnsi="Symbol" w:cs="Symbol" w:hint="default"/>
      <w:sz w:val="20"/>
    </w:rPr>
  </w:style>
  <w:style w:type="character" w:customStyle="1" w:styleId="WW8Num9z1">
    <w:name w:val="WW8Num9z1"/>
    <w:rPr>
      <w:rFonts w:ascii="Courier New" w:hAnsi="Courier New" w:cs="Courier New" w:hint="default"/>
      <w:sz w:val="20"/>
    </w:rPr>
  </w:style>
  <w:style w:type="character" w:customStyle="1" w:styleId="WW8Num9z2">
    <w:name w:val="WW8Num9z2"/>
    <w:rPr>
      <w:rFonts w:ascii="Wingdings" w:hAnsi="Wingdings" w:cs="Wingdings" w:hint="default"/>
      <w:sz w:val="20"/>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sz w:val="28"/>
      <w:szCs w:val="28"/>
    </w:rPr>
  </w:style>
  <w:style w:type="character" w:customStyle="1" w:styleId="WW8Num12z1">
    <w:name w:val="WW8Num12z1"/>
    <w:rPr>
      <w:rFonts w:hint="default"/>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sz w:val="28"/>
      <w:szCs w:val="28"/>
    </w:rPr>
  </w:style>
  <w:style w:type="character" w:customStyle="1" w:styleId="WW8Num13z1">
    <w:name w:val="WW8Num13z1"/>
  </w:style>
  <w:style w:type="character" w:customStyle="1" w:styleId="WW8Num13z2">
    <w:name w:val="WW8Num13z2"/>
    <w:rPr>
      <w:rFonts w:hint="default"/>
      <w:sz w:val="28"/>
      <w:szCs w:val="28"/>
    </w:rPr>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sz w:val="20"/>
    </w:rPr>
  </w:style>
  <w:style w:type="character" w:customStyle="1" w:styleId="WW8Num14z1">
    <w:name w:val="WW8Num14z1"/>
    <w:rPr>
      <w:rFonts w:ascii="Courier New" w:hAnsi="Courier New" w:cs="Courier New" w:hint="default"/>
      <w:sz w:val="20"/>
    </w:rPr>
  </w:style>
  <w:style w:type="character" w:customStyle="1" w:styleId="WW8Num14z2">
    <w:name w:val="WW8Num14z2"/>
    <w:rPr>
      <w:rFonts w:ascii="Wingdings" w:hAnsi="Wingdings" w:cs="Wingdings" w:hint="default"/>
      <w:sz w:val="20"/>
    </w:rPr>
  </w:style>
  <w:style w:type="character" w:customStyle="1" w:styleId="WW8Num15z0">
    <w:name w:val="WW8Num15z0"/>
    <w:rPr>
      <w:rFonts w:ascii="Symbol" w:hAnsi="Symbol" w:cs="Symbol" w:hint="default"/>
      <w:sz w:val="20"/>
    </w:rPr>
  </w:style>
  <w:style w:type="character" w:customStyle="1" w:styleId="WW8Num15z1">
    <w:name w:val="WW8Num15z1"/>
    <w:rPr>
      <w:rFonts w:ascii="Courier New" w:hAnsi="Courier New" w:cs="Courier New" w:hint="default"/>
      <w:sz w:val="20"/>
    </w:rPr>
  </w:style>
  <w:style w:type="character" w:customStyle="1" w:styleId="WW8Num15z2">
    <w:name w:val="WW8Num15z2"/>
    <w:rPr>
      <w:rFonts w:ascii="Wingdings" w:hAnsi="Wingdings" w:cs="Wingdings" w:hint="default"/>
      <w:sz w:val="20"/>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sz w:val="20"/>
    </w:rPr>
  </w:style>
  <w:style w:type="character" w:customStyle="1" w:styleId="WW8Num17z1">
    <w:name w:val="WW8Num17z1"/>
    <w:rPr>
      <w:rFonts w:ascii="Courier New" w:hAnsi="Courier New" w:cs="Courier New" w:hint="default"/>
      <w:sz w:val="20"/>
    </w:rPr>
  </w:style>
  <w:style w:type="character" w:customStyle="1" w:styleId="WW8Num17z2">
    <w:name w:val="WW8Num17z2"/>
    <w:rPr>
      <w:rFonts w:ascii="Wingdings" w:hAnsi="Wingdings" w:cs="Wingdings" w:hint="default"/>
      <w:sz w:val="20"/>
    </w:rPr>
  </w:style>
  <w:style w:type="character" w:customStyle="1" w:styleId="WW8Num18z0">
    <w:name w:val="WW8Num18z0"/>
  </w:style>
  <w:style w:type="character" w:customStyle="1" w:styleId="WW8Num18z1">
    <w:name w:val="WW8Num18z1"/>
    <w:rPr>
      <w:rFonts w:hint="default"/>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hint="default"/>
      <w:sz w:val="20"/>
    </w:rPr>
  </w:style>
  <w:style w:type="character" w:customStyle="1" w:styleId="WW8Num19z1">
    <w:name w:val="WW8Num19z1"/>
    <w:rPr>
      <w:rFonts w:ascii="Courier New" w:hAnsi="Courier New" w:cs="Courier New" w:hint="default"/>
      <w:sz w:val="20"/>
    </w:rPr>
  </w:style>
  <w:style w:type="character" w:customStyle="1" w:styleId="WW8Num19z2">
    <w:name w:val="WW8Num19z2"/>
    <w:rPr>
      <w:rFonts w:ascii="Wingdings" w:hAnsi="Wingdings" w:cs="Wingdings" w:hint="default"/>
      <w:sz w:val="20"/>
    </w:rPr>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Courier New"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Times New Roman" w:eastAsia="Times New Roman" w:hAnsi="Times New Roman" w:cs="Times New Roman"/>
      <w:sz w:val="28"/>
      <w:szCs w:val="28"/>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sz w:val="20"/>
    </w:rPr>
  </w:style>
  <w:style w:type="character" w:customStyle="1" w:styleId="WW8Num23z1">
    <w:name w:val="WW8Num23z1"/>
    <w:rPr>
      <w:rFonts w:ascii="Courier New" w:hAnsi="Courier New" w:cs="Courier New" w:hint="default"/>
      <w:sz w:val="20"/>
    </w:rPr>
  </w:style>
  <w:style w:type="character" w:customStyle="1" w:styleId="WW8Num23z2">
    <w:name w:val="WW8Num23z2"/>
    <w:rPr>
      <w:rFonts w:ascii="Wingdings" w:hAnsi="Wingdings" w:cs="Wingdings" w:hint="default"/>
      <w:sz w:val="20"/>
    </w:rPr>
  </w:style>
  <w:style w:type="character" w:customStyle="1" w:styleId="WW8Num24z0">
    <w:name w:val="WW8Num24z0"/>
    <w:rPr>
      <w:rFonts w:ascii="Symbol" w:hAnsi="Symbol" w:cs="Symbol" w:hint="default"/>
      <w:sz w:val="20"/>
    </w:rPr>
  </w:style>
  <w:style w:type="character" w:customStyle="1" w:styleId="WW8Num24z1">
    <w:name w:val="WW8Num24z1"/>
    <w:rPr>
      <w:rFonts w:ascii="Courier New" w:hAnsi="Courier New" w:cs="Courier New" w:hint="default"/>
      <w:sz w:val="20"/>
    </w:rPr>
  </w:style>
  <w:style w:type="character" w:customStyle="1" w:styleId="WW8Num24z2">
    <w:name w:val="WW8Num24z2"/>
    <w:rPr>
      <w:rFonts w:ascii="Wingdings" w:hAnsi="Wingdings" w:cs="Wingdings" w:hint="default"/>
      <w:sz w:val="20"/>
    </w:rPr>
  </w:style>
  <w:style w:type="character" w:customStyle="1" w:styleId="WW8Num25z0">
    <w:name w:val="WW8Num25z0"/>
    <w:rPr>
      <w:rFonts w:ascii="Symbol" w:hAnsi="Symbol" w:cs="Symbol" w:hint="default"/>
    </w:rPr>
  </w:style>
  <w:style w:type="character" w:customStyle="1" w:styleId="WW8Num25z1">
    <w:name w:val="WW8Num25z1"/>
    <w:rPr>
      <w:rFonts w:hint="default"/>
    </w:rPr>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sz w:val="20"/>
    </w:rPr>
  </w:style>
  <w:style w:type="character" w:customStyle="1" w:styleId="WW8Num26z1">
    <w:name w:val="WW8Num26z1"/>
    <w:rPr>
      <w:rFonts w:ascii="Courier New" w:hAnsi="Courier New" w:cs="Courier New" w:hint="default"/>
      <w:sz w:val="20"/>
    </w:rPr>
  </w:style>
  <w:style w:type="character" w:customStyle="1" w:styleId="WW8Num26z2">
    <w:name w:val="WW8Num26z2"/>
    <w:rPr>
      <w:rFonts w:ascii="Wingdings" w:hAnsi="Wingdings" w:cs="Wingdings" w:hint="default"/>
      <w:sz w:val="20"/>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sz w:val="20"/>
    </w:rPr>
  </w:style>
  <w:style w:type="character" w:customStyle="1" w:styleId="WW8Num28z1">
    <w:name w:val="WW8Num28z1"/>
    <w:rPr>
      <w:rFonts w:ascii="Courier New" w:hAnsi="Courier New" w:cs="Courier New" w:hint="default"/>
      <w:sz w:val="20"/>
    </w:rPr>
  </w:style>
  <w:style w:type="character" w:customStyle="1" w:styleId="WW8Num28z2">
    <w:name w:val="WW8Num28z2"/>
    <w:rPr>
      <w:rFonts w:ascii="Wingdings" w:hAnsi="Wingdings" w:cs="Wingdings" w:hint="default"/>
      <w:sz w:val="20"/>
    </w:rPr>
  </w:style>
  <w:style w:type="character" w:customStyle="1" w:styleId="WW8Num29z0">
    <w:name w:val="WW8Num29z0"/>
    <w:rPr>
      <w:rFonts w:ascii="Symbol" w:hAnsi="Symbol" w:cs="Symbol"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30z0">
    <w:name w:val="WW8Num30z0"/>
    <w:rPr>
      <w:rFonts w:ascii="Symbol" w:hAnsi="Symbol" w:cs="Symbol" w:hint="default"/>
      <w:sz w:val="20"/>
    </w:rPr>
  </w:style>
  <w:style w:type="character" w:customStyle="1" w:styleId="WW8Num30z1">
    <w:name w:val="WW8Num30z1"/>
    <w:rPr>
      <w:rFonts w:ascii="Courier New" w:hAnsi="Courier New" w:cs="Courier New" w:hint="default"/>
      <w:sz w:val="20"/>
    </w:rPr>
  </w:style>
  <w:style w:type="character" w:customStyle="1" w:styleId="WW8Num30z2">
    <w:name w:val="WW8Num30z2"/>
    <w:rPr>
      <w:rFonts w:ascii="Wingdings" w:hAnsi="Wingdings" w:cs="Wingdings" w:hint="default"/>
      <w:sz w:val="20"/>
    </w:rPr>
  </w:style>
  <w:style w:type="character" w:customStyle="1" w:styleId="WW8Num31z0">
    <w:name w:val="WW8Num31z0"/>
    <w:rPr>
      <w:rFonts w:ascii="Symbol" w:hAnsi="Symbol" w:cs="Symbol" w:hint="default"/>
      <w:sz w:val="20"/>
    </w:rPr>
  </w:style>
  <w:style w:type="character" w:customStyle="1" w:styleId="WW8Num31z1">
    <w:name w:val="WW8Num31z1"/>
    <w:rPr>
      <w:rFonts w:ascii="Courier New" w:hAnsi="Courier New" w:cs="Courier New" w:hint="default"/>
      <w:sz w:val="20"/>
    </w:rPr>
  </w:style>
  <w:style w:type="character" w:customStyle="1" w:styleId="WW8Num31z2">
    <w:name w:val="WW8Num31z2"/>
    <w:rPr>
      <w:rFonts w:ascii="Wingdings" w:hAnsi="Wingdings" w:cs="Wingdings" w:hint="default"/>
      <w:sz w:val="20"/>
    </w:rPr>
  </w:style>
  <w:style w:type="character" w:customStyle="1" w:styleId="WW8Num32z0">
    <w:name w:val="WW8Num32z0"/>
    <w:rPr>
      <w:rFonts w:ascii="Symbol" w:hAnsi="Symbol" w:cs="Symbol" w:hint="default"/>
      <w:sz w:val="20"/>
    </w:rPr>
  </w:style>
  <w:style w:type="character" w:customStyle="1" w:styleId="WW8Num32z1">
    <w:name w:val="WW8Num32z1"/>
    <w:rPr>
      <w:rFonts w:ascii="Courier New" w:hAnsi="Courier New" w:cs="Courier New" w:hint="default"/>
      <w:sz w:val="20"/>
    </w:rPr>
  </w:style>
  <w:style w:type="character" w:customStyle="1" w:styleId="WW8Num32z2">
    <w:name w:val="WW8Num32z2"/>
    <w:rPr>
      <w:rFonts w:ascii="Wingdings" w:hAnsi="Wingdings" w:cs="Wingdings" w:hint="default"/>
      <w:sz w:val="20"/>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hint="default"/>
    </w:rPr>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styleId="Strong">
    <w:name w:val="Strong"/>
    <w:qFormat/>
    <w:rPr>
      <w:b/>
      <w:bCs/>
    </w:rPr>
  </w:style>
  <w:style w:type="character" w:customStyle="1" w:styleId="Heading4Char">
    <w:name w:val="Heading 4 Char"/>
    <w:rPr>
      <w:b/>
      <w:bCs/>
      <w:sz w:val="24"/>
      <w:szCs w:val="24"/>
      <w:lang w:val="en-US" w:bidi="ar-SA"/>
    </w:rPr>
  </w:style>
  <w:style w:type="character" w:customStyle="1" w:styleId="Bullets">
    <w:name w:val="Bullets"/>
    <w:rPr>
      <w:rFonts w:ascii="OpenSymbol" w:eastAsia="OpenSymbol" w:hAnsi="OpenSymbol" w:cs="OpenSymbol"/>
    </w:rPr>
  </w:style>
  <w:style w:type="character" w:customStyle="1" w:styleId="ListLabel1">
    <w:name w:val="ListLabel 1"/>
    <w:rPr>
      <w:rFonts w:ascii="Times New Roman" w:hAnsi="Times New Roman" w:cs="Times New Roman"/>
      <w:b/>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styleId="Hyperlink">
    <w:name w:val="Hyperlink"/>
    <w:rPr>
      <w:rFonts w:cs="Times New Roman"/>
      <w:color w:val="0000FF"/>
      <w:u w:val="single"/>
    </w:rPr>
  </w:style>
  <w:style w:type="character" w:customStyle="1" w:styleId="ListLabel59">
    <w:name w:val="ListLabel 59"/>
    <w:rPr>
      <w:rFonts w:ascii="Times New Roman" w:hAnsi="Times New Roman" w:cs="Times New Roman"/>
      <w:i/>
      <w:iCs/>
      <w:sz w:val="20"/>
    </w:rPr>
  </w:style>
  <w:style w:type="paragraph" w:customStyle="1" w:styleId="Heading">
    <w:name w:val="Heading"/>
    <w:basedOn w:val="Normal"/>
    <w:next w:val="BodyTex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Style">
    <w:name w:val="Style"/>
    <w:basedOn w:val="Normal"/>
    <w:next w:val="Normal"/>
    <w:pPr>
      <w:autoSpaceDE w:val="0"/>
    </w:pPr>
    <w:rPr>
      <w:rFonts w:ascii="Arial" w:hAnsi="Arial" w:cs="Arial"/>
    </w:rPr>
  </w:style>
  <w:style w:type="paragraph" w:styleId="ListParagraph">
    <w:name w:val="List Paragraph"/>
    <w:basedOn w:val="Normal"/>
    <w:uiPriority w:val="1"/>
    <w:qFormat/>
    <w:pPr>
      <w:spacing w:after="200" w:line="276" w:lineRule="auto"/>
      <w:ind w:left="720"/>
      <w:contextualSpacing/>
    </w:pPr>
    <w:rPr>
      <w:rFonts w:ascii="Calibri" w:eastAsia="Calibri" w:hAnsi="Calibri" w:cs="Calibri"/>
      <w:sz w:val="22"/>
      <w:szCs w:val="22"/>
    </w:rPr>
  </w:style>
  <w:style w:type="paragraph" w:customStyle="1" w:styleId="Default">
    <w:name w:val="Default"/>
    <w:pPr>
      <w:suppressAutoHyphens/>
      <w:autoSpaceDE w:val="0"/>
    </w:pPr>
    <w:rPr>
      <w:rFonts w:eastAsia="Calibri"/>
      <w:color w:val="000000"/>
      <w:sz w:val="24"/>
      <w:szCs w:val="24"/>
      <w:lang w:eastAsia="zh-CN"/>
    </w:rPr>
  </w:style>
  <w:style w:type="paragraph" w:styleId="Footer">
    <w:name w:val="footer"/>
    <w:basedOn w:val="Normal"/>
    <w:link w:val="FooterChar"/>
    <w:uiPriority w:val="99"/>
    <w:pPr>
      <w:suppressLineNumbers/>
      <w:tabs>
        <w:tab w:val="center" w:pos="4320"/>
        <w:tab w:val="right" w:pos="8640"/>
      </w:tabs>
    </w:pPr>
  </w:style>
  <w:style w:type="paragraph" w:styleId="Header">
    <w:name w:val="header"/>
    <w:basedOn w:val="Normal"/>
    <w:link w:val="HeaderChar"/>
    <w:uiPriority w:val="99"/>
    <w:unhideWhenUsed/>
    <w:rsid w:val="0021009B"/>
    <w:pPr>
      <w:tabs>
        <w:tab w:val="center" w:pos="4513"/>
        <w:tab w:val="right" w:pos="9026"/>
      </w:tabs>
    </w:pPr>
  </w:style>
  <w:style w:type="character" w:customStyle="1" w:styleId="HeaderChar">
    <w:name w:val="Header Char"/>
    <w:link w:val="Header"/>
    <w:uiPriority w:val="99"/>
    <w:rsid w:val="0021009B"/>
    <w:rPr>
      <w:sz w:val="24"/>
      <w:szCs w:val="24"/>
      <w:lang w:val="en-US" w:eastAsia="zh-CN" w:bidi="ar-SA"/>
    </w:rPr>
  </w:style>
  <w:style w:type="paragraph" w:customStyle="1" w:styleId="TableParagraph">
    <w:name w:val="Table Paragraph"/>
    <w:basedOn w:val="Normal"/>
    <w:uiPriority w:val="1"/>
    <w:qFormat/>
    <w:rsid w:val="0077504B"/>
    <w:pPr>
      <w:widowControl w:val="0"/>
      <w:suppressAutoHyphens w:val="0"/>
      <w:autoSpaceDE w:val="0"/>
      <w:autoSpaceDN w:val="0"/>
      <w:spacing w:before="1"/>
    </w:pPr>
    <w:rPr>
      <w:rFonts w:ascii="Calibri" w:eastAsia="Calibri" w:hAnsi="Calibri" w:cs="Calibri"/>
      <w:sz w:val="22"/>
      <w:szCs w:val="22"/>
      <w:lang w:eastAsia="en-US"/>
    </w:rPr>
  </w:style>
  <w:style w:type="paragraph" w:styleId="NormalWeb">
    <w:name w:val="Normal (Web)"/>
    <w:basedOn w:val="Normal"/>
    <w:uiPriority w:val="99"/>
    <w:semiHidden/>
    <w:unhideWhenUsed/>
    <w:rsid w:val="0061089C"/>
    <w:pPr>
      <w:suppressAutoHyphens w:val="0"/>
      <w:spacing w:before="100" w:beforeAutospacing="1" w:after="100" w:afterAutospacing="1"/>
    </w:pPr>
    <w:rPr>
      <w:lang w:eastAsia="en-US"/>
    </w:rPr>
  </w:style>
  <w:style w:type="paragraph" w:customStyle="1" w:styleId="trt0xe">
    <w:name w:val="trt0xe"/>
    <w:basedOn w:val="Normal"/>
    <w:rsid w:val="005E270E"/>
    <w:pPr>
      <w:suppressAutoHyphens w:val="0"/>
      <w:spacing w:before="100" w:beforeAutospacing="1" w:after="100" w:afterAutospacing="1"/>
    </w:pPr>
    <w:rPr>
      <w:rFonts w:eastAsiaTheme="minorEastAsia"/>
      <w:lang w:eastAsia="en-US"/>
    </w:rPr>
  </w:style>
  <w:style w:type="paragraph" w:styleId="BalloonText">
    <w:name w:val="Balloon Text"/>
    <w:basedOn w:val="Normal"/>
    <w:link w:val="BalloonTextChar"/>
    <w:uiPriority w:val="99"/>
    <w:semiHidden/>
    <w:unhideWhenUsed/>
    <w:rsid w:val="00963A35"/>
    <w:rPr>
      <w:rFonts w:ascii="Tahoma" w:hAnsi="Tahoma" w:cs="Tahoma"/>
      <w:sz w:val="16"/>
      <w:szCs w:val="16"/>
    </w:rPr>
  </w:style>
  <w:style w:type="character" w:customStyle="1" w:styleId="BalloonTextChar">
    <w:name w:val="Balloon Text Char"/>
    <w:basedOn w:val="DefaultParagraphFont"/>
    <w:link w:val="BalloonText"/>
    <w:uiPriority w:val="99"/>
    <w:semiHidden/>
    <w:rsid w:val="00963A35"/>
    <w:rPr>
      <w:rFonts w:ascii="Tahoma" w:hAnsi="Tahoma" w:cs="Tahoma"/>
      <w:sz w:val="16"/>
      <w:szCs w:val="16"/>
      <w:lang w:eastAsia="zh-CN"/>
    </w:rPr>
  </w:style>
  <w:style w:type="character" w:customStyle="1" w:styleId="FooterChar">
    <w:name w:val="Footer Char"/>
    <w:basedOn w:val="DefaultParagraphFont"/>
    <w:link w:val="Footer"/>
    <w:uiPriority w:val="99"/>
    <w:rsid w:val="00690DEB"/>
    <w:rPr>
      <w:sz w:val="24"/>
      <w:szCs w:val="24"/>
      <w:lang w:eastAsia="zh-CN"/>
    </w:rPr>
  </w:style>
  <w:style w:type="character" w:customStyle="1" w:styleId="Heading2Char">
    <w:name w:val="Heading 2 Char"/>
    <w:basedOn w:val="DefaultParagraphFont"/>
    <w:link w:val="Heading2"/>
    <w:uiPriority w:val="9"/>
    <w:semiHidden/>
    <w:rsid w:val="00736914"/>
    <w:rPr>
      <w:rFonts w:asciiTheme="majorHAnsi" w:eastAsiaTheme="majorEastAsia" w:hAnsiTheme="majorHAnsi" w:cstheme="majorBidi"/>
      <w:b/>
      <w:bCs/>
      <w:color w:val="4472C4" w:themeColor="accent1"/>
      <w:sz w:val="26"/>
      <w:szCs w:val="26"/>
      <w:lang w:eastAsia="zh-CN"/>
    </w:rPr>
  </w:style>
  <w:style w:type="character" w:customStyle="1" w:styleId="Heading3Char">
    <w:name w:val="Heading 3 Char"/>
    <w:basedOn w:val="DefaultParagraphFont"/>
    <w:link w:val="Heading3"/>
    <w:uiPriority w:val="9"/>
    <w:semiHidden/>
    <w:rsid w:val="00736914"/>
    <w:rPr>
      <w:rFonts w:asciiTheme="majorHAnsi" w:eastAsiaTheme="majorEastAsia" w:hAnsiTheme="majorHAnsi" w:cstheme="majorBidi"/>
      <w:b/>
      <w:bCs/>
      <w:color w:val="4472C4" w:themeColor="accent1"/>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zh-CN"/>
    </w:rPr>
  </w:style>
  <w:style w:type="paragraph" w:styleId="Heading2">
    <w:name w:val="heading 2"/>
    <w:basedOn w:val="Normal"/>
    <w:next w:val="Normal"/>
    <w:link w:val="Heading2Char"/>
    <w:uiPriority w:val="9"/>
    <w:semiHidden/>
    <w:unhideWhenUsed/>
    <w:qFormat/>
    <w:rsid w:val="00736914"/>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36914"/>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qFormat/>
    <w:pPr>
      <w:numPr>
        <w:ilvl w:val="3"/>
        <w:numId w:val="1"/>
      </w:numPr>
      <w:spacing w:before="280" w:after="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b w:val="0"/>
      <w:bCs w:val="0"/>
      <w:sz w:val="24"/>
      <w:szCs w:val="24"/>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eastAsia="Times New Roman" w:hAnsi="Symbol" w:cs="OpenSymbol"/>
      <w:color w:val="000000"/>
      <w:sz w:val="24"/>
      <w:szCs w:val="24"/>
    </w:rPr>
  </w:style>
  <w:style w:type="character" w:customStyle="1" w:styleId="WW8Num4z0">
    <w:name w:val="WW8Num4z0"/>
    <w:rPr>
      <w:rFonts w:ascii="Times New Roman" w:hAnsi="Times New Roman" w:cs="Times New Roman"/>
      <w:b/>
      <w:bCs/>
      <w:szCs w:val="24"/>
    </w:rPr>
  </w:style>
  <w:style w:type="character" w:customStyle="1" w:styleId="WW8Num4z1">
    <w:name w:val="WW8Num4z1"/>
    <w:rPr>
      <w:rFonts w:cs="Times New Roman"/>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szCs w:val="24"/>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hint="default"/>
      <w:sz w:val="20"/>
    </w:rPr>
  </w:style>
  <w:style w:type="character" w:customStyle="1" w:styleId="WW8Num8z1">
    <w:name w:val="WW8Num8z1"/>
    <w:rPr>
      <w:rFonts w:ascii="Courier New" w:hAnsi="Courier New" w:cs="Courier New" w:hint="default"/>
      <w:sz w:val="20"/>
    </w:rPr>
  </w:style>
  <w:style w:type="character" w:customStyle="1" w:styleId="WW8Num8z2">
    <w:name w:val="WW8Num8z2"/>
    <w:rPr>
      <w:rFonts w:ascii="Wingdings" w:hAnsi="Wingdings" w:cs="Wingdings" w:hint="default"/>
      <w:sz w:val="20"/>
    </w:rPr>
  </w:style>
  <w:style w:type="character" w:customStyle="1" w:styleId="WW8Num9z0">
    <w:name w:val="WW8Num9z0"/>
    <w:rPr>
      <w:rFonts w:ascii="Symbol" w:hAnsi="Symbol" w:cs="Symbol" w:hint="default"/>
      <w:sz w:val="20"/>
    </w:rPr>
  </w:style>
  <w:style w:type="character" w:customStyle="1" w:styleId="WW8Num9z1">
    <w:name w:val="WW8Num9z1"/>
    <w:rPr>
      <w:rFonts w:ascii="Courier New" w:hAnsi="Courier New" w:cs="Courier New" w:hint="default"/>
      <w:sz w:val="20"/>
    </w:rPr>
  </w:style>
  <w:style w:type="character" w:customStyle="1" w:styleId="WW8Num9z2">
    <w:name w:val="WW8Num9z2"/>
    <w:rPr>
      <w:rFonts w:ascii="Wingdings" w:hAnsi="Wingdings" w:cs="Wingdings" w:hint="default"/>
      <w:sz w:val="20"/>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sz w:val="28"/>
      <w:szCs w:val="28"/>
    </w:rPr>
  </w:style>
  <w:style w:type="character" w:customStyle="1" w:styleId="WW8Num12z1">
    <w:name w:val="WW8Num12z1"/>
    <w:rPr>
      <w:rFonts w:hint="default"/>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sz w:val="28"/>
      <w:szCs w:val="28"/>
    </w:rPr>
  </w:style>
  <w:style w:type="character" w:customStyle="1" w:styleId="WW8Num13z1">
    <w:name w:val="WW8Num13z1"/>
  </w:style>
  <w:style w:type="character" w:customStyle="1" w:styleId="WW8Num13z2">
    <w:name w:val="WW8Num13z2"/>
    <w:rPr>
      <w:rFonts w:hint="default"/>
      <w:sz w:val="28"/>
      <w:szCs w:val="28"/>
    </w:rPr>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sz w:val="20"/>
    </w:rPr>
  </w:style>
  <w:style w:type="character" w:customStyle="1" w:styleId="WW8Num14z1">
    <w:name w:val="WW8Num14z1"/>
    <w:rPr>
      <w:rFonts w:ascii="Courier New" w:hAnsi="Courier New" w:cs="Courier New" w:hint="default"/>
      <w:sz w:val="20"/>
    </w:rPr>
  </w:style>
  <w:style w:type="character" w:customStyle="1" w:styleId="WW8Num14z2">
    <w:name w:val="WW8Num14z2"/>
    <w:rPr>
      <w:rFonts w:ascii="Wingdings" w:hAnsi="Wingdings" w:cs="Wingdings" w:hint="default"/>
      <w:sz w:val="20"/>
    </w:rPr>
  </w:style>
  <w:style w:type="character" w:customStyle="1" w:styleId="WW8Num15z0">
    <w:name w:val="WW8Num15z0"/>
    <w:rPr>
      <w:rFonts w:ascii="Symbol" w:hAnsi="Symbol" w:cs="Symbol" w:hint="default"/>
      <w:sz w:val="20"/>
    </w:rPr>
  </w:style>
  <w:style w:type="character" w:customStyle="1" w:styleId="WW8Num15z1">
    <w:name w:val="WW8Num15z1"/>
    <w:rPr>
      <w:rFonts w:ascii="Courier New" w:hAnsi="Courier New" w:cs="Courier New" w:hint="default"/>
      <w:sz w:val="20"/>
    </w:rPr>
  </w:style>
  <w:style w:type="character" w:customStyle="1" w:styleId="WW8Num15z2">
    <w:name w:val="WW8Num15z2"/>
    <w:rPr>
      <w:rFonts w:ascii="Wingdings" w:hAnsi="Wingdings" w:cs="Wingdings" w:hint="default"/>
      <w:sz w:val="20"/>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sz w:val="20"/>
    </w:rPr>
  </w:style>
  <w:style w:type="character" w:customStyle="1" w:styleId="WW8Num17z1">
    <w:name w:val="WW8Num17z1"/>
    <w:rPr>
      <w:rFonts w:ascii="Courier New" w:hAnsi="Courier New" w:cs="Courier New" w:hint="default"/>
      <w:sz w:val="20"/>
    </w:rPr>
  </w:style>
  <w:style w:type="character" w:customStyle="1" w:styleId="WW8Num17z2">
    <w:name w:val="WW8Num17z2"/>
    <w:rPr>
      <w:rFonts w:ascii="Wingdings" w:hAnsi="Wingdings" w:cs="Wingdings" w:hint="default"/>
      <w:sz w:val="20"/>
    </w:rPr>
  </w:style>
  <w:style w:type="character" w:customStyle="1" w:styleId="WW8Num18z0">
    <w:name w:val="WW8Num18z0"/>
  </w:style>
  <w:style w:type="character" w:customStyle="1" w:styleId="WW8Num18z1">
    <w:name w:val="WW8Num18z1"/>
    <w:rPr>
      <w:rFonts w:hint="default"/>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hint="default"/>
      <w:sz w:val="20"/>
    </w:rPr>
  </w:style>
  <w:style w:type="character" w:customStyle="1" w:styleId="WW8Num19z1">
    <w:name w:val="WW8Num19z1"/>
    <w:rPr>
      <w:rFonts w:ascii="Courier New" w:hAnsi="Courier New" w:cs="Courier New" w:hint="default"/>
      <w:sz w:val="20"/>
    </w:rPr>
  </w:style>
  <w:style w:type="character" w:customStyle="1" w:styleId="WW8Num19z2">
    <w:name w:val="WW8Num19z2"/>
    <w:rPr>
      <w:rFonts w:ascii="Wingdings" w:hAnsi="Wingdings" w:cs="Wingdings" w:hint="default"/>
      <w:sz w:val="20"/>
    </w:rPr>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Courier New"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Times New Roman" w:eastAsia="Times New Roman" w:hAnsi="Times New Roman" w:cs="Times New Roman"/>
      <w:sz w:val="28"/>
      <w:szCs w:val="28"/>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sz w:val="20"/>
    </w:rPr>
  </w:style>
  <w:style w:type="character" w:customStyle="1" w:styleId="WW8Num23z1">
    <w:name w:val="WW8Num23z1"/>
    <w:rPr>
      <w:rFonts w:ascii="Courier New" w:hAnsi="Courier New" w:cs="Courier New" w:hint="default"/>
      <w:sz w:val="20"/>
    </w:rPr>
  </w:style>
  <w:style w:type="character" w:customStyle="1" w:styleId="WW8Num23z2">
    <w:name w:val="WW8Num23z2"/>
    <w:rPr>
      <w:rFonts w:ascii="Wingdings" w:hAnsi="Wingdings" w:cs="Wingdings" w:hint="default"/>
      <w:sz w:val="20"/>
    </w:rPr>
  </w:style>
  <w:style w:type="character" w:customStyle="1" w:styleId="WW8Num24z0">
    <w:name w:val="WW8Num24z0"/>
    <w:rPr>
      <w:rFonts w:ascii="Symbol" w:hAnsi="Symbol" w:cs="Symbol" w:hint="default"/>
      <w:sz w:val="20"/>
    </w:rPr>
  </w:style>
  <w:style w:type="character" w:customStyle="1" w:styleId="WW8Num24z1">
    <w:name w:val="WW8Num24z1"/>
    <w:rPr>
      <w:rFonts w:ascii="Courier New" w:hAnsi="Courier New" w:cs="Courier New" w:hint="default"/>
      <w:sz w:val="20"/>
    </w:rPr>
  </w:style>
  <w:style w:type="character" w:customStyle="1" w:styleId="WW8Num24z2">
    <w:name w:val="WW8Num24z2"/>
    <w:rPr>
      <w:rFonts w:ascii="Wingdings" w:hAnsi="Wingdings" w:cs="Wingdings" w:hint="default"/>
      <w:sz w:val="20"/>
    </w:rPr>
  </w:style>
  <w:style w:type="character" w:customStyle="1" w:styleId="WW8Num25z0">
    <w:name w:val="WW8Num25z0"/>
    <w:rPr>
      <w:rFonts w:ascii="Symbol" w:hAnsi="Symbol" w:cs="Symbol" w:hint="default"/>
    </w:rPr>
  </w:style>
  <w:style w:type="character" w:customStyle="1" w:styleId="WW8Num25z1">
    <w:name w:val="WW8Num25z1"/>
    <w:rPr>
      <w:rFonts w:hint="default"/>
    </w:rPr>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sz w:val="20"/>
    </w:rPr>
  </w:style>
  <w:style w:type="character" w:customStyle="1" w:styleId="WW8Num26z1">
    <w:name w:val="WW8Num26z1"/>
    <w:rPr>
      <w:rFonts w:ascii="Courier New" w:hAnsi="Courier New" w:cs="Courier New" w:hint="default"/>
      <w:sz w:val="20"/>
    </w:rPr>
  </w:style>
  <w:style w:type="character" w:customStyle="1" w:styleId="WW8Num26z2">
    <w:name w:val="WW8Num26z2"/>
    <w:rPr>
      <w:rFonts w:ascii="Wingdings" w:hAnsi="Wingdings" w:cs="Wingdings" w:hint="default"/>
      <w:sz w:val="20"/>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sz w:val="20"/>
    </w:rPr>
  </w:style>
  <w:style w:type="character" w:customStyle="1" w:styleId="WW8Num28z1">
    <w:name w:val="WW8Num28z1"/>
    <w:rPr>
      <w:rFonts w:ascii="Courier New" w:hAnsi="Courier New" w:cs="Courier New" w:hint="default"/>
      <w:sz w:val="20"/>
    </w:rPr>
  </w:style>
  <w:style w:type="character" w:customStyle="1" w:styleId="WW8Num28z2">
    <w:name w:val="WW8Num28z2"/>
    <w:rPr>
      <w:rFonts w:ascii="Wingdings" w:hAnsi="Wingdings" w:cs="Wingdings" w:hint="default"/>
      <w:sz w:val="20"/>
    </w:rPr>
  </w:style>
  <w:style w:type="character" w:customStyle="1" w:styleId="WW8Num29z0">
    <w:name w:val="WW8Num29z0"/>
    <w:rPr>
      <w:rFonts w:ascii="Symbol" w:hAnsi="Symbol" w:cs="Symbol"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30z0">
    <w:name w:val="WW8Num30z0"/>
    <w:rPr>
      <w:rFonts w:ascii="Symbol" w:hAnsi="Symbol" w:cs="Symbol" w:hint="default"/>
      <w:sz w:val="20"/>
    </w:rPr>
  </w:style>
  <w:style w:type="character" w:customStyle="1" w:styleId="WW8Num30z1">
    <w:name w:val="WW8Num30z1"/>
    <w:rPr>
      <w:rFonts w:ascii="Courier New" w:hAnsi="Courier New" w:cs="Courier New" w:hint="default"/>
      <w:sz w:val="20"/>
    </w:rPr>
  </w:style>
  <w:style w:type="character" w:customStyle="1" w:styleId="WW8Num30z2">
    <w:name w:val="WW8Num30z2"/>
    <w:rPr>
      <w:rFonts w:ascii="Wingdings" w:hAnsi="Wingdings" w:cs="Wingdings" w:hint="default"/>
      <w:sz w:val="20"/>
    </w:rPr>
  </w:style>
  <w:style w:type="character" w:customStyle="1" w:styleId="WW8Num31z0">
    <w:name w:val="WW8Num31z0"/>
    <w:rPr>
      <w:rFonts w:ascii="Symbol" w:hAnsi="Symbol" w:cs="Symbol" w:hint="default"/>
      <w:sz w:val="20"/>
    </w:rPr>
  </w:style>
  <w:style w:type="character" w:customStyle="1" w:styleId="WW8Num31z1">
    <w:name w:val="WW8Num31z1"/>
    <w:rPr>
      <w:rFonts w:ascii="Courier New" w:hAnsi="Courier New" w:cs="Courier New" w:hint="default"/>
      <w:sz w:val="20"/>
    </w:rPr>
  </w:style>
  <w:style w:type="character" w:customStyle="1" w:styleId="WW8Num31z2">
    <w:name w:val="WW8Num31z2"/>
    <w:rPr>
      <w:rFonts w:ascii="Wingdings" w:hAnsi="Wingdings" w:cs="Wingdings" w:hint="default"/>
      <w:sz w:val="20"/>
    </w:rPr>
  </w:style>
  <w:style w:type="character" w:customStyle="1" w:styleId="WW8Num32z0">
    <w:name w:val="WW8Num32z0"/>
    <w:rPr>
      <w:rFonts w:ascii="Symbol" w:hAnsi="Symbol" w:cs="Symbol" w:hint="default"/>
      <w:sz w:val="20"/>
    </w:rPr>
  </w:style>
  <w:style w:type="character" w:customStyle="1" w:styleId="WW8Num32z1">
    <w:name w:val="WW8Num32z1"/>
    <w:rPr>
      <w:rFonts w:ascii="Courier New" w:hAnsi="Courier New" w:cs="Courier New" w:hint="default"/>
      <w:sz w:val="20"/>
    </w:rPr>
  </w:style>
  <w:style w:type="character" w:customStyle="1" w:styleId="WW8Num32z2">
    <w:name w:val="WW8Num32z2"/>
    <w:rPr>
      <w:rFonts w:ascii="Wingdings" w:hAnsi="Wingdings" w:cs="Wingdings" w:hint="default"/>
      <w:sz w:val="20"/>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hint="default"/>
    </w:rPr>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styleId="Strong">
    <w:name w:val="Strong"/>
    <w:qFormat/>
    <w:rPr>
      <w:b/>
      <w:bCs/>
    </w:rPr>
  </w:style>
  <w:style w:type="character" w:customStyle="1" w:styleId="Heading4Char">
    <w:name w:val="Heading 4 Char"/>
    <w:rPr>
      <w:b/>
      <w:bCs/>
      <w:sz w:val="24"/>
      <w:szCs w:val="24"/>
      <w:lang w:val="en-US" w:bidi="ar-SA"/>
    </w:rPr>
  </w:style>
  <w:style w:type="character" w:customStyle="1" w:styleId="Bullets">
    <w:name w:val="Bullets"/>
    <w:rPr>
      <w:rFonts w:ascii="OpenSymbol" w:eastAsia="OpenSymbol" w:hAnsi="OpenSymbol" w:cs="OpenSymbol"/>
    </w:rPr>
  </w:style>
  <w:style w:type="character" w:customStyle="1" w:styleId="ListLabel1">
    <w:name w:val="ListLabel 1"/>
    <w:rPr>
      <w:rFonts w:ascii="Times New Roman" w:hAnsi="Times New Roman" w:cs="Times New Roman"/>
      <w:b/>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styleId="Hyperlink">
    <w:name w:val="Hyperlink"/>
    <w:rPr>
      <w:rFonts w:cs="Times New Roman"/>
      <w:color w:val="0000FF"/>
      <w:u w:val="single"/>
    </w:rPr>
  </w:style>
  <w:style w:type="character" w:customStyle="1" w:styleId="ListLabel59">
    <w:name w:val="ListLabel 59"/>
    <w:rPr>
      <w:rFonts w:ascii="Times New Roman" w:hAnsi="Times New Roman" w:cs="Times New Roman"/>
      <w:i/>
      <w:iCs/>
      <w:sz w:val="20"/>
    </w:rPr>
  </w:style>
  <w:style w:type="paragraph" w:customStyle="1" w:styleId="Heading">
    <w:name w:val="Heading"/>
    <w:basedOn w:val="Normal"/>
    <w:next w:val="BodyTex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Style">
    <w:name w:val="Style"/>
    <w:basedOn w:val="Normal"/>
    <w:next w:val="Normal"/>
    <w:pPr>
      <w:autoSpaceDE w:val="0"/>
    </w:pPr>
    <w:rPr>
      <w:rFonts w:ascii="Arial" w:hAnsi="Arial" w:cs="Arial"/>
    </w:rPr>
  </w:style>
  <w:style w:type="paragraph" w:styleId="ListParagraph">
    <w:name w:val="List Paragraph"/>
    <w:basedOn w:val="Normal"/>
    <w:uiPriority w:val="1"/>
    <w:qFormat/>
    <w:pPr>
      <w:spacing w:after="200" w:line="276" w:lineRule="auto"/>
      <w:ind w:left="720"/>
      <w:contextualSpacing/>
    </w:pPr>
    <w:rPr>
      <w:rFonts w:ascii="Calibri" w:eastAsia="Calibri" w:hAnsi="Calibri" w:cs="Calibri"/>
      <w:sz w:val="22"/>
      <w:szCs w:val="22"/>
    </w:rPr>
  </w:style>
  <w:style w:type="paragraph" w:customStyle="1" w:styleId="Default">
    <w:name w:val="Default"/>
    <w:pPr>
      <w:suppressAutoHyphens/>
      <w:autoSpaceDE w:val="0"/>
    </w:pPr>
    <w:rPr>
      <w:rFonts w:eastAsia="Calibri"/>
      <w:color w:val="000000"/>
      <w:sz w:val="24"/>
      <w:szCs w:val="24"/>
      <w:lang w:eastAsia="zh-CN"/>
    </w:rPr>
  </w:style>
  <w:style w:type="paragraph" w:styleId="Footer">
    <w:name w:val="footer"/>
    <w:basedOn w:val="Normal"/>
    <w:link w:val="FooterChar"/>
    <w:uiPriority w:val="99"/>
    <w:pPr>
      <w:suppressLineNumbers/>
      <w:tabs>
        <w:tab w:val="center" w:pos="4320"/>
        <w:tab w:val="right" w:pos="8640"/>
      </w:tabs>
    </w:pPr>
  </w:style>
  <w:style w:type="paragraph" w:styleId="Header">
    <w:name w:val="header"/>
    <w:basedOn w:val="Normal"/>
    <w:link w:val="HeaderChar"/>
    <w:uiPriority w:val="99"/>
    <w:unhideWhenUsed/>
    <w:rsid w:val="0021009B"/>
    <w:pPr>
      <w:tabs>
        <w:tab w:val="center" w:pos="4513"/>
        <w:tab w:val="right" w:pos="9026"/>
      </w:tabs>
    </w:pPr>
  </w:style>
  <w:style w:type="character" w:customStyle="1" w:styleId="HeaderChar">
    <w:name w:val="Header Char"/>
    <w:link w:val="Header"/>
    <w:uiPriority w:val="99"/>
    <w:rsid w:val="0021009B"/>
    <w:rPr>
      <w:sz w:val="24"/>
      <w:szCs w:val="24"/>
      <w:lang w:val="en-US" w:eastAsia="zh-CN" w:bidi="ar-SA"/>
    </w:rPr>
  </w:style>
  <w:style w:type="paragraph" w:customStyle="1" w:styleId="TableParagraph">
    <w:name w:val="Table Paragraph"/>
    <w:basedOn w:val="Normal"/>
    <w:uiPriority w:val="1"/>
    <w:qFormat/>
    <w:rsid w:val="0077504B"/>
    <w:pPr>
      <w:widowControl w:val="0"/>
      <w:suppressAutoHyphens w:val="0"/>
      <w:autoSpaceDE w:val="0"/>
      <w:autoSpaceDN w:val="0"/>
      <w:spacing w:before="1"/>
    </w:pPr>
    <w:rPr>
      <w:rFonts w:ascii="Calibri" w:eastAsia="Calibri" w:hAnsi="Calibri" w:cs="Calibri"/>
      <w:sz w:val="22"/>
      <w:szCs w:val="22"/>
      <w:lang w:eastAsia="en-US"/>
    </w:rPr>
  </w:style>
  <w:style w:type="paragraph" w:styleId="NormalWeb">
    <w:name w:val="Normal (Web)"/>
    <w:basedOn w:val="Normal"/>
    <w:uiPriority w:val="99"/>
    <w:semiHidden/>
    <w:unhideWhenUsed/>
    <w:rsid w:val="0061089C"/>
    <w:pPr>
      <w:suppressAutoHyphens w:val="0"/>
      <w:spacing w:before="100" w:beforeAutospacing="1" w:after="100" w:afterAutospacing="1"/>
    </w:pPr>
    <w:rPr>
      <w:lang w:eastAsia="en-US"/>
    </w:rPr>
  </w:style>
  <w:style w:type="paragraph" w:customStyle="1" w:styleId="trt0xe">
    <w:name w:val="trt0xe"/>
    <w:basedOn w:val="Normal"/>
    <w:rsid w:val="005E270E"/>
    <w:pPr>
      <w:suppressAutoHyphens w:val="0"/>
      <w:spacing w:before="100" w:beforeAutospacing="1" w:after="100" w:afterAutospacing="1"/>
    </w:pPr>
    <w:rPr>
      <w:rFonts w:eastAsiaTheme="minorEastAsia"/>
      <w:lang w:eastAsia="en-US"/>
    </w:rPr>
  </w:style>
  <w:style w:type="paragraph" w:styleId="BalloonText">
    <w:name w:val="Balloon Text"/>
    <w:basedOn w:val="Normal"/>
    <w:link w:val="BalloonTextChar"/>
    <w:uiPriority w:val="99"/>
    <w:semiHidden/>
    <w:unhideWhenUsed/>
    <w:rsid w:val="00963A35"/>
    <w:rPr>
      <w:rFonts w:ascii="Tahoma" w:hAnsi="Tahoma" w:cs="Tahoma"/>
      <w:sz w:val="16"/>
      <w:szCs w:val="16"/>
    </w:rPr>
  </w:style>
  <w:style w:type="character" w:customStyle="1" w:styleId="BalloonTextChar">
    <w:name w:val="Balloon Text Char"/>
    <w:basedOn w:val="DefaultParagraphFont"/>
    <w:link w:val="BalloonText"/>
    <w:uiPriority w:val="99"/>
    <w:semiHidden/>
    <w:rsid w:val="00963A35"/>
    <w:rPr>
      <w:rFonts w:ascii="Tahoma" w:hAnsi="Tahoma" w:cs="Tahoma"/>
      <w:sz w:val="16"/>
      <w:szCs w:val="16"/>
      <w:lang w:eastAsia="zh-CN"/>
    </w:rPr>
  </w:style>
  <w:style w:type="character" w:customStyle="1" w:styleId="FooterChar">
    <w:name w:val="Footer Char"/>
    <w:basedOn w:val="DefaultParagraphFont"/>
    <w:link w:val="Footer"/>
    <w:uiPriority w:val="99"/>
    <w:rsid w:val="00690DEB"/>
    <w:rPr>
      <w:sz w:val="24"/>
      <w:szCs w:val="24"/>
      <w:lang w:eastAsia="zh-CN"/>
    </w:rPr>
  </w:style>
  <w:style w:type="character" w:customStyle="1" w:styleId="Heading2Char">
    <w:name w:val="Heading 2 Char"/>
    <w:basedOn w:val="DefaultParagraphFont"/>
    <w:link w:val="Heading2"/>
    <w:uiPriority w:val="9"/>
    <w:semiHidden/>
    <w:rsid w:val="00736914"/>
    <w:rPr>
      <w:rFonts w:asciiTheme="majorHAnsi" w:eastAsiaTheme="majorEastAsia" w:hAnsiTheme="majorHAnsi" w:cstheme="majorBidi"/>
      <w:b/>
      <w:bCs/>
      <w:color w:val="4472C4" w:themeColor="accent1"/>
      <w:sz w:val="26"/>
      <w:szCs w:val="26"/>
      <w:lang w:eastAsia="zh-CN"/>
    </w:rPr>
  </w:style>
  <w:style w:type="character" w:customStyle="1" w:styleId="Heading3Char">
    <w:name w:val="Heading 3 Char"/>
    <w:basedOn w:val="DefaultParagraphFont"/>
    <w:link w:val="Heading3"/>
    <w:uiPriority w:val="9"/>
    <w:semiHidden/>
    <w:rsid w:val="00736914"/>
    <w:rPr>
      <w:rFonts w:asciiTheme="majorHAnsi" w:eastAsiaTheme="majorEastAsia" w:hAnsiTheme="majorHAnsi" w:cstheme="majorBidi"/>
      <w:b/>
      <w:bCs/>
      <w:color w:val="4472C4" w:themeColor="accent1"/>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1957">
      <w:bodyDiv w:val="1"/>
      <w:marLeft w:val="0"/>
      <w:marRight w:val="0"/>
      <w:marTop w:val="0"/>
      <w:marBottom w:val="0"/>
      <w:divBdr>
        <w:top w:val="none" w:sz="0" w:space="0" w:color="auto"/>
        <w:left w:val="none" w:sz="0" w:space="0" w:color="auto"/>
        <w:bottom w:val="none" w:sz="0" w:space="0" w:color="auto"/>
        <w:right w:val="none" w:sz="0" w:space="0" w:color="auto"/>
      </w:divBdr>
    </w:div>
    <w:div w:id="85999482">
      <w:bodyDiv w:val="1"/>
      <w:marLeft w:val="0"/>
      <w:marRight w:val="0"/>
      <w:marTop w:val="0"/>
      <w:marBottom w:val="0"/>
      <w:divBdr>
        <w:top w:val="none" w:sz="0" w:space="0" w:color="auto"/>
        <w:left w:val="none" w:sz="0" w:space="0" w:color="auto"/>
        <w:bottom w:val="none" w:sz="0" w:space="0" w:color="auto"/>
        <w:right w:val="none" w:sz="0" w:space="0" w:color="auto"/>
      </w:divBdr>
    </w:div>
    <w:div w:id="136579339">
      <w:bodyDiv w:val="1"/>
      <w:marLeft w:val="0"/>
      <w:marRight w:val="0"/>
      <w:marTop w:val="0"/>
      <w:marBottom w:val="0"/>
      <w:divBdr>
        <w:top w:val="none" w:sz="0" w:space="0" w:color="auto"/>
        <w:left w:val="none" w:sz="0" w:space="0" w:color="auto"/>
        <w:bottom w:val="none" w:sz="0" w:space="0" w:color="auto"/>
        <w:right w:val="none" w:sz="0" w:space="0" w:color="auto"/>
      </w:divBdr>
    </w:div>
    <w:div w:id="155997371">
      <w:bodyDiv w:val="1"/>
      <w:marLeft w:val="0"/>
      <w:marRight w:val="0"/>
      <w:marTop w:val="0"/>
      <w:marBottom w:val="0"/>
      <w:divBdr>
        <w:top w:val="none" w:sz="0" w:space="0" w:color="auto"/>
        <w:left w:val="none" w:sz="0" w:space="0" w:color="auto"/>
        <w:bottom w:val="none" w:sz="0" w:space="0" w:color="auto"/>
        <w:right w:val="none" w:sz="0" w:space="0" w:color="auto"/>
      </w:divBdr>
    </w:div>
    <w:div w:id="218134587">
      <w:bodyDiv w:val="1"/>
      <w:marLeft w:val="0"/>
      <w:marRight w:val="0"/>
      <w:marTop w:val="0"/>
      <w:marBottom w:val="0"/>
      <w:divBdr>
        <w:top w:val="none" w:sz="0" w:space="0" w:color="auto"/>
        <w:left w:val="none" w:sz="0" w:space="0" w:color="auto"/>
        <w:bottom w:val="none" w:sz="0" w:space="0" w:color="auto"/>
        <w:right w:val="none" w:sz="0" w:space="0" w:color="auto"/>
      </w:divBdr>
    </w:div>
    <w:div w:id="301932317">
      <w:bodyDiv w:val="1"/>
      <w:marLeft w:val="0"/>
      <w:marRight w:val="0"/>
      <w:marTop w:val="0"/>
      <w:marBottom w:val="0"/>
      <w:divBdr>
        <w:top w:val="none" w:sz="0" w:space="0" w:color="auto"/>
        <w:left w:val="none" w:sz="0" w:space="0" w:color="auto"/>
        <w:bottom w:val="none" w:sz="0" w:space="0" w:color="auto"/>
        <w:right w:val="none" w:sz="0" w:space="0" w:color="auto"/>
      </w:divBdr>
    </w:div>
    <w:div w:id="465857764">
      <w:bodyDiv w:val="1"/>
      <w:marLeft w:val="0"/>
      <w:marRight w:val="0"/>
      <w:marTop w:val="0"/>
      <w:marBottom w:val="0"/>
      <w:divBdr>
        <w:top w:val="none" w:sz="0" w:space="0" w:color="auto"/>
        <w:left w:val="none" w:sz="0" w:space="0" w:color="auto"/>
        <w:bottom w:val="none" w:sz="0" w:space="0" w:color="auto"/>
        <w:right w:val="none" w:sz="0" w:space="0" w:color="auto"/>
      </w:divBdr>
    </w:div>
    <w:div w:id="531461129">
      <w:bodyDiv w:val="1"/>
      <w:marLeft w:val="0"/>
      <w:marRight w:val="0"/>
      <w:marTop w:val="0"/>
      <w:marBottom w:val="0"/>
      <w:divBdr>
        <w:top w:val="none" w:sz="0" w:space="0" w:color="auto"/>
        <w:left w:val="none" w:sz="0" w:space="0" w:color="auto"/>
        <w:bottom w:val="none" w:sz="0" w:space="0" w:color="auto"/>
        <w:right w:val="none" w:sz="0" w:space="0" w:color="auto"/>
      </w:divBdr>
    </w:div>
    <w:div w:id="540092098">
      <w:bodyDiv w:val="1"/>
      <w:marLeft w:val="0"/>
      <w:marRight w:val="0"/>
      <w:marTop w:val="0"/>
      <w:marBottom w:val="0"/>
      <w:divBdr>
        <w:top w:val="none" w:sz="0" w:space="0" w:color="auto"/>
        <w:left w:val="none" w:sz="0" w:space="0" w:color="auto"/>
        <w:bottom w:val="none" w:sz="0" w:space="0" w:color="auto"/>
        <w:right w:val="none" w:sz="0" w:space="0" w:color="auto"/>
      </w:divBdr>
    </w:div>
    <w:div w:id="729228507">
      <w:bodyDiv w:val="1"/>
      <w:marLeft w:val="0"/>
      <w:marRight w:val="0"/>
      <w:marTop w:val="0"/>
      <w:marBottom w:val="0"/>
      <w:divBdr>
        <w:top w:val="none" w:sz="0" w:space="0" w:color="auto"/>
        <w:left w:val="none" w:sz="0" w:space="0" w:color="auto"/>
        <w:bottom w:val="none" w:sz="0" w:space="0" w:color="auto"/>
        <w:right w:val="none" w:sz="0" w:space="0" w:color="auto"/>
      </w:divBdr>
    </w:div>
    <w:div w:id="730035809">
      <w:bodyDiv w:val="1"/>
      <w:marLeft w:val="0"/>
      <w:marRight w:val="0"/>
      <w:marTop w:val="0"/>
      <w:marBottom w:val="0"/>
      <w:divBdr>
        <w:top w:val="none" w:sz="0" w:space="0" w:color="auto"/>
        <w:left w:val="none" w:sz="0" w:space="0" w:color="auto"/>
        <w:bottom w:val="none" w:sz="0" w:space="0" w:color="auto"/>
        <w:right w:val="none" w:sz="0" w:space="0" w:color="auto"/>
      </w:divBdr>
    </w:div>
    <w:div w:id="760880106">
      <w:bodyDiv w:val="1"/>
      <w:marLeft w:val="0"/>
      <w:marRight w:val="0"/>
      <w:marTop w:val="0"/>
      <w:marBottom w:val="0"/>
      <w:divBdr>
        <w:top w:val="none" w:sz="0" w:space="0" w:color="auto"/>
        <w:left w:val="none" w:sz="0" w:space="0" w:color="auto"/>
        <w:bottom w:val="none" w:sz="0" w:space="0" w:color="auto"/>
        <w:right w:val="none" w:sz="0" w:space="0" w:color="auto"/>
      </w:divBdr>
      <w:divsChild>
        <w:div w:id="136341503">
          <w:marLeft w:val="0"/>
          <w:marRight w:val="0"/>
          <w:marTop w:val="0"/>
          <w:marBottom w:val="0"/>
          <w:divBdr>
            <w:top w:val="single" w:sz="2" w:space="0" w:color="D9D9E3"/>
            <w:left w:val="single" w:sz="2" w:space="0" w:color="D9D9E3"/>
            <w:bottom w:val="single" w:sz="2" w:space="0" w:color="D9D9E3"/>
            <w:right w:val="single" w:sz="2" w:space="0" w:color="D9D9E3"/>
          </w:divBdr>
          <w:divsChild>
            <w:div w:id="612056425">
              <w:marLeft w:val="0"/>
              <w:marRight w:val="0"/>
              <w:marTop w:val="0"/>
              <w:marBottom w:val="0"/>
              <w:divBdr>
                <w:top w:val="single" w:sz="2" w:space="0" w:color="D9D9E3"/>
                <w:left w:val="single" w:sz="2" w:space="0" w:color="D9D9E3"/>
                <w:bottom w:val="single" w:sz="2" w:space="0" w:color="D9D9E3"/>
                <w:right w:val="single" w:sz="2" w:space="0" w:color="D9D9E3"/>
              </w:divBdr>
              <w:divsChild>
                <w:div w:id="350187388">
                  <w:marLeft w:val="0"/>
                  <w:marRight w:val="0"/>
                  <w:marTop w:val="0"/>
                  <w:marBottom w:val="0"/>
                  <w:divBdr>
                    <w:top w:val="single" w:sz="2" w:space="0" w:color="D9D9E3"/>
                    <w:left w:val="single" w:sz="2" w:space="0" w:color="D9D9E3"/>
                    <w:bottom w:val="single" w:sz="2" w:space="0" w:color="D9D9E3"/>
                    <w:right w:val="single" w:sz="2" w:space="0" w:color="D9D9E3"/>
                  </w:divBdr>
                  <w:divsChild>
                    <w:div w:id="1620330908">
                      <w:marLeft w:val="0"/>
                      <w:marRight w:val="0"/>
                      <w:marTop w:val="0"/>
                      <w:marBottom w:val="0"/>
                      <w:divBdr>
                        <w:top w:val="single" w:sz="2" w:space="0" w:color="D9D9E3"/>
                        <w:left w:val="single" w:sz="2" w:space="0" w:color="D9D9E3"/>
                        <w:bottom w:val="single" w:sz="2" w:space="0" w:color="D9D9E3"/>
                        <w:right w:val="single" w:sz="2" w:space="0" w:color="D9D9E3"/>
                      </w:divBdr>
                      <w:divsChild>
                        <w:div w:id="645089117">
                          <w:marLeft w:val="0"/>
                          <w:marRight w:val="0"/>
                          <w:marTop w:val="0"/>
                          <w:marBottom w:val="0"/>
                          <w:divBdr>
                            <w:top w:val="single" w:sz="2" w:space="0" w:color="auto"/>
                            <w:left w:val="single" w:sz="2" w:space="0" w:color="auto"/>
                            <w:bottom w:val="single" w:sz="6" w:space="0" w:color="auto"/>
                            <w:right w:val="single" w:sz="2" w:space="0" w:color="auto"/>
                          </w:divBdr>
                          <w:divsChild>
                            <w:div w:id="1203589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7144188">
                                  <w:marLeft w:val="0"/>
                                  <w:marRight w:val="0"/>
                                  <w:marTop w:val="0"/>
                                  <w:marBottom w:val="0"/>
                                  <w:divBdr>
                                    <w:top w:val="single" w:sz="2" w:space="0" w:color="D9D9E3"/>
                                    <w:left w:val="single" w:sz="2" w:space="0" w:color="D9D9E3"/>
                                    <w:bottom w:val="single" w:sz="2" w:space="0" w:color="D9D9E3"/>
                                    <w:right w:val="single" w:sz="2" w:space="0" w:color="D9D9E3"/>
                                  </w:divBdr>
                                  <w:divsChild>
                                    <w:div w:id="530145409">
                                      <w:marLeft w:val="0"/>
                                      <w:marRight w:val="0"/>
                                      <w:marTop w:val="0"/>
                                      <w:marBottom w:val="0"/>
                                      <w:divBdr>
                                        <w:top w:val="single" w:sz="2" w:space="0" w:color="D9D9E3"/>
                                        <w:left w:val="single" w:sz="2" w:space="0" w:color="D9D9E3"/>
                                        <w:bottom w:val="single" w:sz="2" w:space="0" w:color="D9D9E3"/>
                                        <w:right w:val="single" w:sz="2" w:space="0" w:color="D9D9E3"/>
                                      </w:divBdr>
                                      <w:divsChild>
                                        <w:div w:id="1826581466">
                                          <w:marLeft w:val="0"/>
                                          <w:marRight w:val="0"/>
                                          <w:marTop w:val="0"/>
                                          <w:marBottom w:val="0"/>
                                          <w:divBdr>
                                            <w:top w:val="single" w:sz="2" w:space="0" w:color="D9D9E3"/>
                                            <w:left w:val="single" w:sz="2" w:space="0" w:color="D9D9E3"/>
                                            <w:bottom w:val="single" w:sz="2" w:space="0" w:color="D9D9E3"/>
                                            <w:right w:val="single" w:sz="2" w:space="0" w:color="D9D9E3"/>
                                          </w:divBdr>
                                          <w:divsChild>
                                            <w:div w:id="2133934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1797065">
          <w:marLeft w:val="0"/>
          <w:marRight w:val="0"/>
          <w:marTop w:val="0"/>
          <w:marBottom w:val="0"/>
          <w:divBdr>
            <w:top w:val="none" w:sz="0" w:space="0" w:color="auto"/>
            <w:left w:val="none" w:sz="0" w:space="0" w:color="auto"/>
            <w:bottom w:val="none" w:sz="0" w:space="0" w:color="auto"/>
            <w:right w:val="none" w:sz="0" w:space="0" w:color="auto"/>
          </w:divBdr>
        </w:div>
      </w:divsChild>
    </w:div>
    <w:div w:id="822045456">
      <w:bodyDiv w:val="1"/>
      <w:marLeft w:val="0"/>
      <w:marRight w:val="0"/>
      <w:marTop w:val="0"/>
      <w:marBottom w:val="0"/>
      <w:divBdr>
        <w:top w:val="none" w:sz="0" w:space="0" w:color="auto"/>
        <w:left w:val="none" w:sz="0" w:space="0" w:color="auto"/>
        <w:bottom w:val="none" w:sz="0" w:space="0" w:color="auto"/>
        <w:right w:val="none" w:sz="0" w:space="0" w:color="auto"/>
      </w:divBdr>
    </w:div>
    <w:div w:id="909540239">
      <w:bodyDiv w:val="1"/>
      <w:marLeft w:val="0"/>
      <w:marRight w:val="0"/>
      <w:marTop w:val="0"/>
      <w:marBottom w:val="0"/>
      <w:divBdr>
        <w:top w:val="none" w:sz="0" w:space="0" w:color="auto"/>
        <w:left w:val="none" w:sz="0" w:space="0" w:color="auto"/>
        <w:bottom w:val="none" w:sz="0" w:space="0" w:color="auto"/>
        <w:right w:val="none" w:sz="0" w:space="0" w:color="auto"/>
      </w:divBdr>
    </w:div>
    <w:div w:id="920020001">
      <w:bodyDiv w:val="1"/>
      <w:marLeft w:val="0"/>
      <w:marRight w:val="0"/>
      <w:marTop w:val="0"/>
      <w:marBottom w:val="0"/>
      <w:divBdr>
        <w:top w:val="none" w:sz="0" w:space="0" w:color="auto"/>
        <w:left w:val="none" w:sz="0" w:space="0" w:color="auto"/>
        <w:bottom w:val="none" w:sz="0" w:space="0" w:color="auto"/>
        <w:right w:val="none" w:sz="0" w:space="0" w:color="auto"/>
      </w:divBdr>
    </w:div>
    <w:div w:id="946935089">
      <w:bodyDiv w:val="1"/>
      <w:marLeft w:val="0"/>
      <w:marRight w:val="0"/>
      <w:marTop w:val="0"/>
      <w:marBottom w:val="0"/>
      <w:divBdr>
        <w:top w:val="none" w:sz="0" w:space="0" w:color="auto"/>
        <w:left w:val="none" w:sz="0" w:space="0" w:color="auto"/>
        <w:bottom w:val="none" w:sz="0" w:space="0" w:color="auto"/>
        <w:right w:val="none" w:sz="0" w:space="0" w:color="auto"/>
      </w:divBdr>
    </w:div>
    <w:div w:id="964699826">
      <w:bodyDiv w:val="1"/>
      <w:marLeft w:val="0"/>
      <w:marRight w:val="0"/>
      <w:marTop w:val="0"/>
      <w:marBottom w:val="0"/>
      <w:divBdr>
        <w:top w:val="none" w:sz="0" w:space="0" w:color="auto"/>
        <w:left w:val="none" w:sz="0" w:space="0" w:color="auto"/>
        <w:bottom w:val="none" w:sz="0" w:space="0" w:color="auto"/>
        <w:right w:val="none" w:sz="0" w:space="0" w:color="auto"/>
      </w:divBdr>
    </w:div>
    <w:div w:id="1238053263">
      <w:bodyDiv w:val="1"/>
      <w:marLeft w:val="0"/>
      <w:marRight w:val="0"/>
      <w:marTop w:val="0"/>
      <w:marBottom w:val="0"/>
      <w:divBdr>
        <w:top w:val="none" w:sz="0" w:space="0" w:color="auto"/>
        <w:left w:val="none" w:sz="0" w:space="0" w:color="auto"/>
        <w:bottom w:val="none" w:sz="0" w:space="0" w:color="auto"/>
        <w:right w:val="none" w:sz="0" w:space="0" w:color="auto"/>
      </w:divBdr>
    </w:div>
    <w:div w:id="1267425823">
      <w:bodyDiv w:val="1"/>
      <w:marLeft w:val="0"/>
      <w:marRight w:val="0"/>
      <w:marTop w:val="0"/>
      <w:marBottom w:val="0"/>
      <w:divBdr>
        <w:top w:val="none" w:sz="0" w:space="0" w:color="auto"/>
        <w:left w:val="none" w:sz="0" w:space="0" w:color="auto"/>
        <w:bottom w:val="none" w:sz="0" w:space="0" w:color="auto"/>
        <w:right w:val="none" w:sz="0" w:space="0" w:color="auto"/>
      </w:divBdr>
    </w:div>
    <w:div w:id="1316716331">
      <w:bodyDiv w:val="1"/>
      <w:marLeft w:val="0"/>
      <w:marRight w:val="0"/>
      <w:marTop w:val="0"/>
      <w:marBottom w:val="0"/>
      <w:divBdr>
        <w:top w:val="none" w:sz="0" w:space="0" w:color="auto"/>
        <w:left w:val="none" w:sz="0" w:space="0" w:color="auto"/>
        <w:bottom w:val="none" w:sz="0" w:space="0" w:color="auto"/>
        <w:right w:val="none" w:sz="0" w:space="0" w:color="auto"/>
      </w:divBdr>
    </w:div>
    <w:div w:id="1323195014">
      <w:bodyDiv w:val="1"/>
      <w:marLeft w:val="0"/>
      <w:marRight w:val="0"/>
      <w:marTop w:val="0"/>
      <w:marBottom w:val="0"/>
      <w:divBdr>
        <w:top w:val="none" w:sz="0" w:space="0" w:color="auto"/>
        <w:left w:val="none" w:sz="0" w:space="0" w:color="auto"/>
        <w:bottom w:val="none" w:sz="0" w:space="0" w:color="auto"/>
        <w:right w:val="none" w:sz="0" w:space="0" w:color="auto"/>
      </w:divBdr>
    </w:div>
    <w:div w:id="1363245446">
      <w:bodyDiv w:val="1"/>
      <w:marLeft w:val="0"/>
      <w:marRight w:val="0"/>
      <w:marTop w:val="0"/>
      <w:marBottom w:val="0"/>
      <w:divBdr>
        <w:top w:val="none" w:sz="0" w:space="0" w:color="auto"/>
        <w:left w:val="none" w:sz="0" w:space="0" w:color="auto"/>
        <w:bottom w:val="none" w:sz="0" w:space="0" w:color="auto"/>
        <w:right w:val="none" w:sz="0" w:space="0" w:color="auto"/>
      </w:divBdr>
    </w:div>
    <w:div w:id="1403989889">
      <w:bodyDiv w:val="1"/>
      <w:marLeft w:val="0"/>
      <w:marRight w:val="0"/>
      <w:marTop w:val="0"/>
      <w:marBottom w:val="0"/>
      <w:divBdr>
        <w:top w:val="none" w:sz="0" w:space="0" w:color="auto"/>
        <w:left w:val="none" w:sz="0" w:space="0" w:color="auto"/>
        <w:bottom w:val="none" w:sz="0" w:space="0" w:color="auto"/>
        <w:right w:val="none" w:sz="0" w:space="0" w:color="auto"/>
      </w:divBdr>
    </w:div>
    <w:div w:id="1447117005">
      <w:bodyDiv w:val="1"/>
      <w:marLeft w:val="0"/>
      <w:marRight w:val="0"/>
      <w:marTop w:val="0"/>
      <w:marBottom w:val="0"/>
      <w:divBdr>
        <w:top w:val="none" w:sz="0" w:space="0" w:color="auto"/>
        <w:left w:val="none" w:sz="0" w:space="0" w:color="auto"/>
        <w:bottom w:val="none" w:sz="0" w:space="0" w:color="auto"/>
        <w:right w:val="none" w:sz="0" w:space="0" w:color="auto"/>
      </w:divBdr>
    </w:div>
    <w:div w:id="1449278419">
      <w:bodyDiv w:val="1"/>
      <w:marLeft w:val="0"/>
      <w:marRight w:val="0"/>
      <w:marTop w:val="0"/>
      <w:marBottom w:val="0"/>
      <w:divBdr>
        <w:top w:val="none" w:sz="0" w:space="0" w:color="auto"/>
        <w:left w:val="none" w:sz="0" w:space="0" w:color="auto"/>
        <w:bottom w:val="none" w:sz="0" w:space="0" w:color="auto"/>
        <w:right w:val="none" w:sz="0" w:space="0" w:color="auto"/>
      </w:divBdr>
    </w:div>
    <w:div w:id="1458795595">
      <w:bodyDiv w:val="1"/>
      <w:marLeft w:val="0"/>
      <w:marRight w:val="0"/>
      <w:marTop w:val="0"/>
      <w:marBottom w:val="0"/>
      <w:divBdr>
        <w:top w:val="none" w:sz="0" w:space="0" w:color="auto"/>
        <w:left w:val="none" w:sz="0" w:space="0" w:color="auto"/>
        <w:bottom w:val="none" w:sz="0" w:space="0" w:color="auto"/>
        <w:right w:val="none" w:sz="0" w:space="0" w:color="auto"/>
      </w:divBdr>
    </w:div>
    <w:div w:id="1541434715">
      <w:bodyDiv w:val="1"/>
      <w:marLeft w:val="0"/>
      <w:marRight w:val="0"/>
      <w:marTop w:val="0"/>
      <w:marBottom w:val="0"/>
      <w:divBdr>
        <w:top w:val="none" w:sz="0" w:space="0" w:color="auto"/>
        <w:left w:val="none" w:sz="0" w:space="0" w:color="auto"/>
        <w:bottom w:val="none" w:sz="0" w:space="0" w:color="auto"/>
        <w:right w:val="none" w:sz="0" w:space="0" w:color="auto"/>
      </w:divBdr>
    </w:div>
    <w:div w:id="1571890035">
      <w:bodyDiv w:val="1"/>
      <w:marLeft w:val="0"/>
      <w:marRight w:val="0"/>
      <w:marTop w:val="0"/>
      <w:marBottom w:val="0"/>
      <w:divBdr>
        <w:top w:val="none" w:sz="0" w:space="0" w:color="auto"/>
        <w:left w:val="none" w:sz="0" w:space="0" w:color="auto"/>
        <w:bottom w:val="none" w:sz="0" w:space="0" w:color="auto"/>
        <w:right w:val="none" w:sz="0" w:space="0" w:color="auto"/>
      </w:divBdr>
      <w:divsChild>
        <w:div w:id="577205169">
          <w:marLeft w:val="1166"/>
          <w:marRight w:val="0"/>
          <w:marTop w:val="112"/>
          <w:marBottom w:val="0"/>
          <w:divBdr>
            <w:top w:val="none" w:sz="0" w:space="0" w:color="auto"/>
            <w:left w:val="none" w:sz="0" w:space="0" w:color="auto"/>
            <w:bottom w:val="none" w:sz="0" w:space="0" w:color="auto"/>
            <w:right w:val="none" w:sz="0" w:space="0" w:color="auto"/>
          </w:divBdr>
        </w:div>
        <w:div w:id="1868905780">
          <w:marLeft w:val="1829"/>
          <w:marRight w:val="0"/>
          <w:marTop w:val="112"/>
          <w:marBottom w:val="0"/>
          <w:divBdr>
            <w:top w:val="none" w:sz="0" w:space="0" w:color="auto"/>
            <w:left w:val="none" w:sz="0" w:space="0" w:color="auto"/>
            <w:bottom w:val="none" w:sz="0" w:space="0" w:color="auto"/>
            <w:right w:val="none" w:sz="0" w:space="0" w:color="auto"/>
          </w:divBdr>
        </w:div>
        <w:div w:id="65037520">
          <w:marLeft w:val="1829"/>
          <w:marRight w:val="0"/>
          <w:marTop w:val="112"/>
          <w:marBottom w:val="0"/>
          <w:divBdr>
            <w:top w:val="none" w:sz="0" w:space="0" w:color="auto"/>
            <w:left w:val="none" w:sz="0" w:space="0" w:color="auto"/>
            <w:bottom w:val="none" w:sz="0" w:space="0" w:color="auto"/>
            <w:right w:val="none" w:sz="0" w:space="0" w:color="auto"/>
          </w:divBdr>
        </w:div>
        <w:div w:id="187642153">
          <w:marLeft w:val="1829"/>
          <w:marRight w:val="0"/>
          <w:marTop w:val="112"/>
          <w:marBottom w:val="0"/>
          <w:divBdr>
            <w:top w:val="none" w:sz="0" w:space="0" w:color="auto"/>
            <w:left w:val="none" w:sz="0" w:space="0" w:color="auto"/>
            <w:bottom w:val="none" w:sz="0" w:space="0" w:color="auto"/>
            <w:right w:val="none" w:sz="0" w:space="0" w:color="auto"/>
          </w:divBdr>
        </w:div>
        <w:div w:id="1269267387">
          <w:marLeft w:val="1829"/>
          <w:marRight w:val="0"/>
          <w:marTop w:val="112"/>
          <w:marBottom w:val="0"/>
          <w:divBdr>
            <w:top w:val="none" w:sz="0" w:space="0" w:color="auto"/>
            <w:left w:val="none" w:sz="0" w:space="0" w:color="auto"/>
            <w:bottom w:val="none" w:sz="0" w:space="0" w:color="auto"/>
            <w:right w:val="none" w:sz="0" w:space="0" w:color="auto"/>
          </w:divBdr>
        </w:div>
      </w:divsChild>
    </w:div>
    <w:div w:id="1921135489">
      <w:bodyDiv w:val="1"/>
      <w:marLeft w:val="0"/>
      <w:marRight w:val="0"/>
      <w:marTop w:val="0"/>
      <w:marBottom w:val="0"/>
      <w:divBdr>
        <w:top w:val="none" w:sz="0" w:space="0" w:color="auto"/>
        <w:left w:val="none" w:sz="0" w:space="0" w:color="auto"/>
        <w:bottom w:val="none" w:sz="0" w:space="0" w:color="auto"/>
        <w:right w:val="none" w:sz="0" w:space="0" w:color="auto"/>
      </w:divBdr>
    </w:div>
    <w:div w:id="1978951726">
      <w:bodyDiv w:val="1"/>
      <w:marLeft w:val="0"/>
      <w:marRight w:val="0"/>
      <w:marTop w:val="0"/>
      <w:marBottom w:val="0"/>
      <w:divBdr>
        <w:top w:val="none" w:sz="0" w:space="0" w:color="auto"/>
        <w:left w:val="none" w:sz="0" w:space="0" w:color="auto"/>
        <w:bottom w:val="none" w:sz="0" w:space="0" w:color="auto"/>
        <w:right w:val="none" w:sz="0" w:space="0" w:color="auto"/>
      </w:divBdr>
    </w:div>
    <w:div w:id="208760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https://media.geeksforgeeks.org/wp-content/uploads/20190510171759/function.jpg"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20C7E-57C4-428D-A78E-662237D2E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3110</Words>
  <Characters>17728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Project Report</vt:lpstr>
    </vt:vector>
  </TitlesOfParts>
  <Company>Hewlett-Packard Company</Company>
  <LinksUpToDate>false</LinksUpToDate>
  <CharactersWithSpaces>20797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dell</dc:creator>
  <cp:lastModifiedBy>Aditya</cp:lastModifiedBy>
  <cp:revision>4</cp:revision>
  <cp:lastPrinted>2023-07-30T04:12:00Z</cp:lastPrinted>
  <dcterms:created xsi:type="dcterms:W3CDTF">2023-08-04T02:45:00Z</dcterms:created>
  <dcterms:modified xsi:type="dcterms:W3CDTF">2023-08-04T15:09:00Z</dcterms:modified>
</cp:coreProperties>
</file>